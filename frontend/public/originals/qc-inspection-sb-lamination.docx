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tbl>
      <w:tblPr>
        <w:tblW w:w="10566" w:type="dxa"/>
        <w:tblInd w:w="-3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FFFFFF"/>
        <w:tblLook w:val="04A0" w:firstRow="1" w:lastRow="0" w:firstColumn="1" w:lastColumn="0" w:noHBand="0" w:noVBand="1"/>
      </w:tblPr>
      <w:tblGrid>
        <w:gridCol w:w="2718"/>
        <w:gridCol w:w="2977"/>
        <w:gridCol w:w="2552"/>
        <w:gridCol w:w="2319"/>
      </w:tblGrid>
      <w:tr w:rsidR="00C22A02" w:rsidRPr="000F6B9D" w14:paraId="0CB9CBC8" w14:textId="77777777" w:rsidTr="00CF254B">
        <w:trPr>
          <w:trHeight w:val="206"/>
        </w:trPr>
        <w:tc>
          <w:tcPr>
            <w:tcW w:w="2718" w:type="dxa"/>
            <w:shd w:val="clear" w:color="auto" w:fill="FFFFFF"/>
          </w:tcPr>
          <w:p w14:paraId="4580816B" w14:textId="77777777" w:rsidR="00C22A02" w:rsidRDefault="00276CDE" w:rsidP="009D0A26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JOB CODE (FG CODE)</w:t>
            </w:r>
          </w:p>
        </w:tc>
        <w:tc>
          <w:tcPr>
            <w:tcW w:w="2977" w:type="dxa"/>
            <w:shd w:val="clear" w:color="auto" w:fill="FFFFFF"/>
          </w:tcPr>
          <w:p w14:paraId="6DF1D211" w14:textId="77777777" w:rsidR="00C22A02" w:rsidRDefault="00C22A02" w:rsidP="009D0A26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2552" w:type="dxa"/>
            <w:shd w:val="clear" w:color="auto" w:fill="FFFFFF"/>
          </w:tcPr>
          <w:p w14:paraId="7114BB1A" w14:textId="77777777" w:rsidR="00C22A02" w:rsidRDefault="00276CDE" w:rsidP="009D0A26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PO NUMBER</w:t>
            </w:r>
          </w:p>
        </w:tc>
        <w:tc>
          <w:tcPr>
            <w:tcW w:w="2319" w:type="dxa"/>
            <w:shd w:val="clear" w:color="auto" w:fill="FFFFFF"/>
          </w:tcPr>
          <w:p w14:paraId="435AC80F" w14:textId="77777777" w:rsidR="00C22A02" w:rsidRDefault="00C22A02" w:rsidP="009D0A26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</w:tr>
      <w:tr w:rsidR="00C22A02" w:rsidRPr="000F6B9D" w14:paraId="517ED56A" w14:textId="77777777" w:rsidTr="00CF254B">
        <w:trPr>
          <w:trHeight w:val="206"/>
        </w:trPr>
        <w:tc>
          <w:tcPr>
            <w:tcW w:w="2718" w:type="dxa"/>
            <w:shd w:val="clear" w:color="auto" w:fill="FFFFFF"/>
          </w:tcPr>
          <w:p w14:paraId="4ECB7373" w14:textId="77777777" w:rsidR="00C22A02" w:rsidRDefault="00276CDE" w:rsidP="009D0A26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 xml:space="preserve">Date / SHIFT </w:t>
            </w:r>
          </w:p>
        </w:tc>
        <w:tc>
          <w:tcPr>
            <w:tcW w:w="2977" w:type="dxa"/>
            <w:shd w:val="clear" w:color="auto" w:fill="FFFFFF"/>
          </w:tcPr>
          <w:p w14:paraId="6E18DAAA" w14:textId="77777777" w:rsidR="00C22A02" w:rsidRDefault="00C22A02" w:rsidP="009D0A26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2552" w:type="dxa"/>
            <w:shd w:val="clear" w:color="auto" w:fill="FFFFFF"/>
          </w:tcPr>
          <w:p w14:paraId="4A89AE6F" w14:textId="77777777" w:rsidR="00C22A02" w:rsidRDefault="00CF254B" w:rsidP="009D0A26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Laminated</w:t>
            </w:r>
            <w:r w:rsidR="00276CDE">
              <w:rPr>
                <w:rFonts w:ascii="Calibri" w:hAnsi="Calibri" w:cs="Calibri"/>
                <w:b/>
                <w:sz w:val="22"/>
                <w:szCs w:val="22"/>
              </w:rPr>
              <w:t xml:space="preserve"> Roll </w:t>
            </w:r>
            <w:r w:rsidR="00C22A02">
              <w:rPr>
                <w:rFonts w:ascii="Calibri" w:hAnsi="Calibri" w:cs="Calibri"/>
                <w:b/>
                <w:sz w:val="22"/>
                <w:szCs w:val="22"/>
              </w:rPr>
              <w:t>number</w:t>
            </w:r>
          </w:p>
        </w:tc>
        <w:tc>
          <w:tcPr>
            <w:tcW w:w="2319" w:type="dxa"/>
            <w:shd w:val="clear" w:color="auto" w:fill="FFFFFF"/>
          </w:tcPr>
          <w:p w14:paraId="1EF5A9C6" w14:textId="77777777" w:rsidR="00C22A02" w:rsidRDefault="00C22A02" w:rsidP="009D0A26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</w:tr>
      <w:tr w:rsidR="00C22A02" w:rsidRPr="000F6B9D" w14:paraId="01517D0D" w14:textId="77777777" w:rsidTr="00CF254B">
        <w:trPr>
          <w:trHeight w:val="206"/>
        </w:trPr>
        <w:tc>
          <w:tcPr>
            <w:tcW w:w="2718" w:type="dxa"/>
            <w:shd w:val="clear" w:color="auto" w:fill="FFFFFF"/>
          </w:tcPr>
          <w:p w14:paraId="09CE1E1A" w14:textId="77777777" w:rsidR="00C22A02" w:rsidRDefault="00CF254B" w:rsidP="009D0A26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1</w:t>
            </w:r>
            <w:r w:rsidRPr="00CF254B">
              <w:rPr>
                <w:rFonts w:ascii="Calibri" w:hAnsi="Calibri" w:cs="Calibri"/>
                <w:b/>
                <w:sz w:val="22"/>
                <w:szCs w:val="22"/>
                <w:vertAlign w:val="superscript"/>
              </w:rPr>
              <w:t>st</w:t>
            </w:r>
            <w:r>
              <w:rPr>
                <w:rFonts w:ascii="Calibri" w:hAnsi="Calibri" w:cs="Calibri"/>
                <w:b/>
                <w:sz w:val="22"/>
                <w:szCs w:val="22"/>
              </w:rPr>
              <w:t xml:space="preserve"> </w:t>
            </w:r>
            <w:r w:rsidR="00276CDE">
              <w:rPr>
                <w:rFonts w:ascii="Calibri" w:hAnsi="Calibri" w:cs="Calibri"/>
                <w:b/>
                <w:sz w:val="22"/>
                <w:szCs w:val="22"/>
              </w:rPr>
              <w:t xml:space="preserve">SUBSTRATE DETAILS </w:t>
            </w:r>
          </w:p>
        </w:tc>
        <w:tc>
          <w:tcPr>
            <w:tcW w:w="2977" w:type="dxa"/>
            <w:shd w:val="clear" w:color="auto" w:fill="FFFFFF"/>
          </w:tcPr>
          <w:p w14:paraId="43656FB6" w14:textId="77777777" w:rsidR="00C22A02" w:rsidRDefault="00C22A02" w:rsidP="009D0A26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2552" w:type="dxa"/>
            <w:shd w:val="clear" w:color="auto" w:fill="FFFFFF"/>
          </w:tcPr>
          <w:p w14:paraId="257B6FA9" w14:textId="77777777" w:rsidR="00C22A02" w:rsidRDefault="00CF254B" w:rsidP="009D0A26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2</w:t>
            </w:r>
            <w:r w:rsidRPr="00CF254B">
              <w:rPr>
                <w:rFonts w:ascii="Calibri" w:hAnsi="Calibri" w:cs="Calibri"/>
                <w:b/>
                <w:sz w:val="22"/>
                <w:szCs w:val="22"/>
                <w:vertAlign w:val="superscript"/>
              </w:rPr>
              <w:t>nd</w:t>
            </w:r>
            <w:r>
              <w:rPr>
                <w:rFonts w:ascii="Calibri" w:hAnsi="Calibri" w:cs="Calibri"/>
                <w:b/>
                <w:sz w:val="22"/>
                <w:szCs w:val="22"/>
              </w:rPr>
              <w:t xml:space="preserve">  SUBSTRATE DETAILS</w:t>
            </w:r>
          </w:p>
        </w:tc>
        <w:tc>
          <w:tcPr>
            <w:tcW w:w="2319" w:type="dxa"/>
            <w:shd w:val="clear" w:color="auto" w:fill="FFFFFF"/>
          </w:tcPr>
          <w:p w14:paraId="0B77785F" w14:textId="77777777" w:rsidR="00C22A02" w:rsidRDefault="00C22A02" w:rsidP="009D0A26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</w:tr>
      <w:tr w:rsidR="00CF254B" w:rsidRPr="000F6B9D" w14:paraId="1F03D971" w14:textId="77777777">
        <w:trPr>
          <w:trHeight w:val="206"/>
        </w:trPr>
        <w:tc>
          <w:tcPr>
            <w:tcW w:w="2718" w:type="dxa"/>
            <w:shd w:val="clear" w:color="auto" w:fill="FFFFFF"/>
          </w:tcPr>
          <w:p w14:paraId="2E371977" w14:textId="77777777" w:rsidR="00CF254B" w:rsidRDefault="00CF254B" w:rsidP="009D0A26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1</w:t>
            </w:r>
            <w:r w:rsidRPr="00CF254B">
              <w:rPr>
                <w:rFonts w:ascii="Calibri" w:hAnsi="Calibri" w:cs="Calibri"/>
                <w:b/>
                <w:sz w:val="22"/>
                <w:szCs w:val="22"/>
                <w:vertAlign w:val="superscript"/>
              </w:rPr>
              <w:t>st</w:t>
            </w:r>
            <w:r>
              <w:rPr>
                <w:rFonts w:ascii="Calibri" w:hAnsi="Calibri" w:cs="Calibri"/>
                <w:b/>
                <w:sz w:val="22"/>
                <w:szCs w:val="22"/>
              </w:rPr>
              <w:t xml:space="preserve"> Pass / 2</w:t>
            </w:r>
            <w:r w:rsidRPr="00CF254B">
              <w:rPr>
                <w:rFonts w:ascii="Calibri" w:hAnsi="Calibri" w:cs="Calibri"/>
                <w:b/>
                <w:sz w:val="22"/>
                <w:szCs w:val="22"/>
                <w:vertAlign w:val="superscript"/>
              </w:rPr>
              <w:t>nd</w:t>
            </w:r>
            <w:r>
              <w:rPr>
                <w:rFonts w:ascii="Calibri" w:hAnsi="Calibri" w:cs="Calibri"/>
                <w:b/>
                <w:sz w:val="22"/>
                <w:szCs w:val="22"/>
              </w:rPr>
              <w:t xml:space="preserve"> Pass / 3</w:t>
            </w:r>
            <w:r w:rsidRPr="00CF254B">
              <w:rPr>
                <w:rFonts w:ascii="Calibri" w:hAnsi="Calibri" w:cs="Calibri"/>
                <w:b/>
                <w:sz w:val="22"/>
                <w:szCs w:val="22"/>
                <w:vertAlign w:val="superscript"/>
              </w:rPr>
              <w:t>rd</w:t>
            </w:r>
            <w:r>
              <w:rPr>
                <w:rFonts w:ascii="Calibri" w:hAnsi="Calibri" w:cs="Calibri"/>
                <w:b/>
                <w:sz w:val="22"/>
                <w:szCs w:val="22"/>
              </w:rPr>
              <w:t xml:space="preserve"> Pass</w:t>
            </w:r>
          </w:p>
        </w:tc>
        <w:tc>
          <w:tcPr>
            <w:tcW w:w="7848" w:type="dxa"/>
            <w:gridSpan w:val="3"/>
            <w:shd w:val="clear" w:color="auto" w:fill="FFFFFF"/>
          </w:tcPr>
          <w:p w14:paraId="12D8B77C" w14:textId="77777777" w:rsidR="00CF254B" w:rsidRDefault="00CF254B" w:rsidP="009D0A26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</w:tr>
    </w:tbl>
    <w:p w14:paraId="71B98785" w14:textId="77777777" w:rsidR="00C22A02" w:rsidRDefault="00C22A02"/>
    <w:tbl>
      <w:tblPr>
        <w:tblW w:w="10521" w:type="dxa"/>
        <w:tblInd w:w="-3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07"/>
        <w:gridCol w:w="3439"/>
        <w:gridCol w:w="2555"/>
        <w:gridCol w:w="3220"/>
      </w:tblGrid>
      <w:tr w:rsidR="00C22A02" w:rsidRPr="000F6B9D" w14:paraId="6FCE1F80" w14:textId="77777777" w:rsidTr="00C22A02">
        <w:trPr>
          <w:trHeight w:val="861"/>
        </w:trPr>
        <w:tc>
          <w:tcPr>
            <w:tcW w:w="1307" w:type="dxa"/>
            <w:shd w:val="clear" w:color="auto" w:fill="E7E6E6"/>
          </w:tcPr>
          <w:p w14:paraId="7590FC1A" w14:textId="77777777" w:rsidR="00C22A02" w:rsidRPr="000F6B9D" w:rsidRDefault="00C22A02" w:rsidP="000F6B9D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  <w:r w:rsidRPr="000F6B9D">
              <w:rPr>
                <w:rFonts w:ascii="Calibri" w:hAnsi="Calibri" w:cs="Calibri"/>
                <w:b/>
                <w:sz w:val="22"/>
                <w:szCs w:val="22"/>
              </w:rPr>
              <w:t>SR. NO.</w:t>
            </w:r>
          </w:p>
        </w:tc>
        <w:tc>
          <w:tcPr>
            <w:tcW w:w="3439" w:type="dxa"/>
            <w:shd w:val="clear" w:color="auto" w:fill="E7E6E6"/>
          </w:tcPr>
          <w:p w14:paraId="56246090" w14:textId="77777777" w:rsidR="00C22A02" w:rsidRPr="000F6B9D" w:rsidRDefault="00C22A02" w:rsidP="000F6B9D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  <w:r w:rsidRPr="000F6B9D">
              <w:rPr>
                <w:rFonts w:ascii="Calibri" w:hAnsi="Calibri" w:cs="Calibri"/>
                <w:b/>
                <w:sz w:val="22"/>
                <w:szCs w:val="22"/>
              </w:rPr>
              <w:t>TEST PARAMETERS</w:t>
            </w:r>
          </w:p>
        </w:tc>
        <w:tc>
          <w:tcPr>
            <w:tcW w:w="2555" w:type="dxa"/>
            <w:shd w:val="clear" w:color="auto" w:fill="E7E6E6"/>
          </w:tcPr>
          <w:p w14:paraId="4C995C8A" w14:textId="77777777" w:rsidR="00C22A02" w:rsidRPr="000F6B9D" w:rsidRDefault="00C22A02" w:rsidP="000F6B9D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  <w:r w:rsidRPr="000F6B9D">
              <w:rPr>
                <w:rFonts w:ascii="Calibri" w:hAnsi="Calibri" w:cs="Calibri"/>
                <w:b/>
                <w:sz w:val="22"/>
                <w:szCs w:val="22"/>
              </w:rPr>
              <w:t>SPECIFICATION</w:t>
            </w:r>
          </w:p>
        </w:tc>
        <w:tc>
          <w:tcPr>
            <w:tcW w:w="3220" w:type="dxa"/>
            <w:shd w:val="clear" w:color="auto" w:fill="E7E6E6"/>
          </w:tcPr>
          <w:p w14:paraId="327FE703" w14:textId="77777777" w:rsidR="00C22A02" w:rsidRPr="00B0419E" w:rsidRDefault="00C22A02" w:rsidP="000F6B9D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OBSERVATION</w:t>
            </w:r>
          </w:p>
        </w:tc>
      </w:tr>
      <w:tr w:rsidR="00CF254B" w:rsidRPr="000F6B9D" w14:paraId="0FE350D8" w14:textId="77777777" w:rsidTr="00963E87">
        <w:trPr>
          <w:trHeight w:hRule="exact" w:val="955"/>
        </w:trPr>
        <w:tc>
          <w:tcPr>
            <w:tcW w:w="1307" w:type="dxa"/>
          </w:tcPr>
          <w:p w14:paraId="519B614B" w14:textId="77777777" w:rsidR="00CF254B" w:rsidRPr="003202F0" w:rsidRDefault="00CF254B" w:rsidP="00CF254B">
            <w:pPr>
              <w:numPr>
                <w:ilvl w:val="0"/>
                <w:numId w:val="26"/>
              </w:num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439" w:type="dxa"/>
          </w:tcPr>
          <w:p w14:paraId="50F05462" w14:textId="77777777" w:rsidR="00CF254B" w:rsidRPr="003202F0" w:rsidRDefault="00CF254B" w:rsidP="00CF254B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COMPOSITE GSM</w:t>
            </w:r>
            <w:r w:rsidR="00963E87">
              <w:rPr>
                <w:rFonts w:ascii="Calibri" w:hAnsi="Calibri" w:cs="Calibri"/>
                <w:sz w:val="22"/>
                <w:szCs w:val="22"/>
              </w:rPr>
              <w:t xml:space="preserve"> (*)NA (IF JOB INVOLVES 2</w:t>
            </w:r>
            <w:r w:rsidR="00963E87" w:rsidRPr="00963E87">
              <w:rPr>
                <w:rFonts w:ascii="Calibri" w:hAnsi="Calibri" w:cs="Calibri"/>
                <w:sz w:val="22"/>
                <w:szCs w:val="22"/>
                <w:vertAlign w:val="superscript"/>
              </w:rPr>
              <w:t>nd</w:t>
            </w:r>
            <w:r w:rsidR="00963E87">
              <w:rPr>
                <w:rFonts w:ascii="Calibri" w:hAnsi="Calibri" w:cs="Calibri"/>
                <w:sz w:val="22"/>
                <w:szCs w:val="22"/>
              </w:rPr>
              <w:t xml:space="preserve"> Pass / 3</w:t>
            </w:r>
            <w:r w:rsidR="00963E87" w:rsidRPr="00963E87">
              <w:rPr>
                <w:rFonts w:ascii="Calibri" w:hAnsi="Calibri" w:cs="Calibri"/>
                <w:sz w:val="22"/>
                <w:szCs w:val="22"/>
                <w:vertAlign w:val="superscript"/>
              </w:rPr>
              <w:t>rd</w:t>
            </w:r>
            <w:r w:rsidR="00963E87">
              <w:rPr>
                <w:rFonts w:ascii="Calibri" w:hAnsi="Calibri" w:cs="Calibri"/>
                <w:sz w:val="22"/>
                <w:szCs w:val="22"/>
              </w:rPr>
              <w:t xml:space="preserve"> Pass Lamination process)</w:t>
            </w:r>
          </w:p>
        </w:tc>
        <w:tc>
          <w:tcPr>
            <w:tcW w:w="2555" w:type="dxa"/>
          </w:tcPr>
          <w:p w14:paraId="2EE22126" w14:textId="77777777" w:rsidR="00CF254B" w:rsidRPr="003202F0" w:rsidRDefault="00C428FA" w:rsidP="00CF254B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FG Product Specification</w:t>
            </w:r>
          </w:p>
        </w:tc>
        <w:tc>
          <w:tcPr>
            <w:tcW w:w="3220" w:type="dxa"/>
          </w:tcPr>
          <w:p w14:paraId="341E77B6" w14:textId="77777777" w:rsidR="00CF254B" w:rsidRPr="00B0419E" w:rsidRDefault="00CF254B" w:rsidP="00CF254B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51D60" w:rsidRPr="000F6B9D" w14:paraId="633BCD73" w14:textId="77777777" w:rsidTr="00CF254B">
        <w:trPr>
          <w:trHeight w:hRule="exact" w:val="720"/>
        </w:trPr>
        <w:tc>
          <w:tcPr>
            <w:tcW w:w="1307" w:type="dxa"/>
          </w:tcPr>
          <w:p w14:paraId="1EA12C23" w14:textId="77777777" w:rsidR="00351D60" w:rsidRPr="003202F0" w:rsidRDefault="00351D60" w:rsidP="00351D60">
            <w:pPr>
              <w:numPr>
                <w:ilvl w:val="0"/>
                <w:numId w:val="26"/>
              </w:num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439" w:type="dxa"/>
          </w:tcPr>
          <w:p w14:paraId="28270100" w14:textId="77777777" w:rsidR="00351D60" w:rsidRPr="003202F0" w:rsidRDefault="00CF254B" w:rsidP="00351D6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GREEN BOND STRENGTH (*) – ONLY FOR INDICATIVE PURPOSE</w:t>
            </w:r>
          </w:p>
        </w:tc>
        <w:tc>
          <w:tcPr>
            <w:tcW w:w="2555" w:type="dxa"/>
          </w:tcPr>
          <w:p w14:paraId="7B5E1F02" w14:textId="77777777" w:rsidR="00351D60" w:rsidRPr="003202F0" w:rsidRDefault="00963E87" w:rsidP="00351D6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NA</w:t>
            </w:r>
          </w:p>
        </w:tc>
        <w:tc>
          <w:tcPr>
            <w:tcW w:w="3220" w:type="dxa"/>
          </w:tcPr>
          <w:p w14:paraId="64D890E7" w14:textId="77777777" w:rsidR="00351D60" w:rsidRPr="00B0419E" w:rsidRDefault="00351D60" w:rsidP="00351D6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CF254B" w:rsidRPr="000F6B9D" w14:paraId="289E387F" w14:textId="77777777" w:rsidTr="00276CDE">
        <w:trPr>
          <w:trHeight w:hRule="exact" w:val="510"/>
        </w:trPr>
        <w:tc>
          <w:tcPr>
            <w:tcW w:w="1307" w:type="dxa"/>
          </w:tcPr>
          <w:p w14:paraId="0845A553" w14:textId="77777777" w:rsidR="00CF254B" w:rsidRPr="003202F0" w:rsidRDefault="00CF254B" w:rsidP="00CF254B">
            <w:pPr>
              <w:numPr>
                <w:ilvl w:val="0"/>
                <w:numId w:val="26"/>
              </w:num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439" w:type="dxa"/>
          </w:tcPr>
          <w:p w14:paraId="72E40DE2" w14:textId="77777777" w:rsidR="00CF254B" w:rsidRPr="003202F0" w:rsidRDefault="00CF254B" w:rsidP="00CF254B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ODOUR TEST</w:t>
            </w:r>
          </w:p>
        </w:tc>
        <w:tc>
          <w:tcPr>
            <w:tcW w:w="2555" w:type="dxa"/>
          </w:tcPr>
          <w:p w14:paraId="31F581CD" w14:textId="77777777" w:rsidR="00CF254B" w:rsidRPr="003202F0" w:rsidRDefault="00CF254B" w:rsidP="00CF254B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No abnormal odour</w:t>
            </w:r>
          </w:p>
        </w:tc>
        <w:tc>
          <w:tcPr>
            <w:tcW w:w="3220" w:type="dxa"/>
          </w:tcPr>
          <w:p w14:paraId="32816220" w14:textId="77777777" w:rsidR="00CF254B" w:rsidRPr="00B0419E" w:rsidRDefault="00CF254B" w:rsidP="00CF254B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14:paraId="58EA35EE" w14:textId="77777777" w:rsidR="001711F1" w:rsidRDefault="001711F1"/>
    <w:p w14:paraId="2C23C47A" w14:textId="77777777" w:rsidR="00962E65" w:rsidRDefault="00962E65" w:rsidP="00962E65"/>
    <w:p w14:paraId="73354E10" w14:textId="77777777" w:rsidR="00962E65" w:rsidRDefault="00962E65" w:rsidP="00962E65"/>
    <w:tbl>
      <w:tblPr>
        <w:tblW w:w="10576" w:type="dxa"/>
        <w:tblInd w:w="-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800"/>
        <w:gridCol w:w="1530"/>
        <w:gridCol w:w="3128"/>
        <w:gridCol w:w="2059"/>
        <w:gridCol w:w="2059"/>
      </w:tblGrid>
      <w:tr w:rsidR="00962E65" w:rsidRPr="00952149" w14:paraId="51D7604E" w14:textId="77777777" w:rsidTr="00D44832">
        <w:trPr>
          <w:trHeight w:val="160"/>
        </w:trPr>
        <w:tc>
          <w:tcPr>
            <w:tcW w:w="180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</w:tcPr>
          <w:p w14:paraId="5F00C288" w14:textId="77777777" w:rsidR="00962E65" w:rsidRDefault="00EB6B0E" w:rsidP="00D44832">
            <w:pPr>
              <w:pStyle w:val="Footer"/>
              <w:spacing w:line="276" w:lineRule="auto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noProof/>
                <w:sz w:val="22"/>
                <w:szCs w:val="22"/>
              </w:rPr>
              <w:pict w14:anchorId="2EB64342">
                <v:shapetype id="_x0000_t13" coordsize="21600,21600" o:spt="13" adj="16200,5400" path="m@0,l@0@1,0@1,0@2@0@2@0,21600,21600,10800xe">
                  <v:stroke joinstyle="miter"/>
                  <v:formulas>
                    <v:f eqn="val #0"/>
                    <v:f eqn="val #1"/>
                    <v:f eqn="sum height 0 #1"/>
                    <v:f eqn="sum 10800 0 #1"/>
                    <v:f eqn="sum width 0 #0"/>
                    <v:f eqn="prod @4 @3 10800"/>
                    <v:f eqn="sum width 0 @5"/>
                  </v:formulas>
                  <v:path o:connecttype="custom" o:connectlocs="@0,0;0,10800;@0,21600;21600,10800" o:connectangles="270,180,90,0" textboxrect="0,@1,@6,@2"/>
                  <v:handles>
                    <v:h position="#0,#1" xrange="0,21600" yrange="0,10800"/>
                  </v:handles>
                </v:shapetype>
                <v:shape id="_x0000_s2051" type="#_x0000_t13" style="position:absolute;margin-left:29.3pt;margin-top:17pt;width:43pt;height:12pt;z-index:251657216;mso-wrap-edited:f"/>
              </w:pict>
            </w:r>
            <w:r w:rsidR="00962E65">
              <w:rPr>
                <w:rFonts w:ascii="Calibri" w:hAnsi="Calibri" w:cs="Calibri"/>
                <w:b/>
                <w:sz w:val="22"/>
                <w:szCs w:val="22"/>
              </w:rPr>
              <w:t>LOT STATUS</w:t>
            </w:r>
          </w:p>
        </w:tc>
        <w:tc>
          <w:tcPr>
            <w:tcW w:w="153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</w:tcPr>
          <w:p w14:paraId="3B33CC06" w14:textId="77777777" w:rsidR="00962E65" w:rsidRDefault="00962E65" w:rsidP="00D44832">
            <w:pPr>
              <w:pStyle w:val="Footer"/>
              <w:spacing w:line="276" w:lineRule="auto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ACCEPTED</w:t>
            </w:r>
          </w:p>
        </w:tc>
        <w:tc>
          <w:tcPr>
            <w:tcW w:w="3128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</w:tcPr>
          <w:p w14:paraId="4D26DC3E" w14:textId="77777777" w:rsidR="00962E65" w:rsidRDefault="00962E65" w:rsidP="00D44832">
            <w:pPr>
              <w:pStyle w:val="Footer"/>
              <w:spacing w:line="276" w:lineRule="auto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 xml:space="preserve">REJECT </w:t>
            </w:r>
            <w:r w:rsidR="00276CDE">
              <w:rPr>
                <w:rFonts w:ascii="Calibri" w:hAnsi="Calibri" w:cs="Calibri"/>
                <w:b/>
                <w:sz w:val="22"/>
                <w:szCs w:val="22"/>
              </w:rPr>
              <w:t xml:space="preserve">/ </w:t>
            </w:r>
            <w:r>
              <w:rPr>
                <w:rFonts w:ascii="Calibri" w:hAnsi="Calibri" w:cs="Calibri"/>
                <w:b/>
                <w:sz w:val="22"/>
                <w:szCs w:val="22"/>
              </w:rPr>
              <w:t>SCRAP</w:t>
            </w:r>
          </w:p>
        </w:tc>
        <w:tc>
          <w:tcPr>
            <w:tcW w:w="2059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</w:tcPr>
          <w:p w14:paraId="66DC1D19" w14:textId="77777777" w:rsidR="00962E65" w:rsidRDefault="00962E65" w:rsidP="00D44832">
            <w:pPr>
              <w:pStyle w:val="Footer"/>
              <w:spacing w:line="276" w:lineRule="auto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SEGREGATION</w:t>
            </w:r>
          </w:p>
        </w:tc>
        <w:tc>
          <w:tcPr>
            <w:tcW w:w="2059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</w:tcPr>
          <w:p w14:paraId="25553B79" w14:textId="77777777" w:rsidR="00962E65" w:rsidRDefault="00962E65" w:rsidP="00D44832">
            <w:pPr>
              <w:pStyle w:val="Footer"/>
              <w:spacing w:line="276" w:lineRule="auto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ACCEPTED ON DEVIATION</w:t>
            </w:r>
          </w:p>
        </w:tc>
      </w:tr>
      <w:tr w:rsidR="00962E65" w:rsidRPr="00952149" w14:paraId="0339D534" w14:textId="77777777" w:rsidTr="00D44832">
        <w:trPr>
          <w:trHeight w:val="160"/>
        </w:trPr>
        <w:tc>
          <w:tcPr>
            <w:tcW w:w="3330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</w:tcPr>
          <w:p w14:paraId="4E9677E3" w14:textId="77777777" w:rsidR="00962E65" w:rsidRDefault="00EB6B0E" w:rsidP="00D44832">
            <w:pPr>
              <w:pStyle w:val="Footer"/>
              <w:spacing w:line="276" w:lineRule="auto"/>
              <w:rPr>
                <w:rFonts w:ascii="Calibri" w:hAnsi="Calibri" w:cs="Calibri"/>
                <w:b/>
                <w:sz w:val="22"/>
                <w:szCs w:val="22"/>
              </w:rPr>
            </w:pPr>
            <w:r w:rsidRPr="009C1C3D">
              <w:rPr>
                <w:rFonts w:ascii="Calibri" w:hAnsi="Calibri" w:cs="Calibri"/>
                <w:b/>
                <w:noProof/>
                <w:szCs w:val="22"/>
              </w:rPr>
              <w:pict w14:anchorId="213F1485">
                <v:shape id="_x0000_s2050" type="#_x0000_t13" style="position:absolute;margin-left:77.8pt;margin-top:14.65pt;width:43pt;height:12pt;z-index:251658240;mso-wrap-edited:f;mso-position-horizontal-relative:text;mso-position-vertical-relative:text"/>
              </w:pict>
            </w:r>
            <w:r w:rsidR="00962E65" w:rsidRPr="009C1C3D">
              <w:rPr>
                <w:rFonts w:ascii="Calibri" w:hAnsi="Calibri" w:cs="Calibri"/>
                <w:b/>
                <w:szCs w:val="22"/>
              </w:rPr>
              <w:t>REASON FOR DEVIATION / REJECTION / SEGREGATION</w:t>
            </w:r>
          </w:p>
        </w:tc>
        <w:tc>
          <w:tcPr>
            <w:tcW w:w="7246" w:type="dxa"/>
            <w:gridSpan w:val="3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</w:tcPr>
          <w:p w14:paraId="7D821A59" w14:textId="77777777" w:rsidR="00962E65" w:rsidRDefault="00962E65" w:rsidP="00D44832">
            <w:pPr>
              <w:pStyle w:val="Footer"/>
              <w:spacing w:line="276" w:lineRule="auto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</w:tr>
    </w:tbl>
    <w:p w14:paraId="5CB4CB95" w14:textId="77777777" w:rsidR="00962E65" w:rsidRDefault="00962E65" w:rsidP="00962E65"/>
    <w:tbl>
      <w:tblPr>
        <w:tblW w:w="10576" w:type="dxa"/>
        <w:tblInd w:w="-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5288"/>
        <w:gridCol w:w="5288"/>
      </w:tblGrid>
      <w:tr w:rsidR="00962E65" w:rsidRPr="00952149" w14:paraId="1370CB35" w14:textId="77777777" w:rsidTr="00D44832">
        <w:trPr>
          <w:trHeight w:val="160"/>
        </w:trPr>
        <w:tc>
          <w:tcPr>
            <w:tcW w:w="5288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</w:tcPr>
          <w:p w14:paraId="1EF30CF8" w14:textId="77777777" w:rsidR="00962E65" w:rsidRPr="00185EFA" w:rsidRDefault="00962E65" w:rsidP="00D44832">
            <w:pPr>
              <w:pStyle w:val="Footer"/>
              <w:spacing w:line="360" w:lineRule="auto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INSPECTED BY</w:t>
            </w:r>
          </w:p>
        </w:tc>
        <w:tc>
          <w:tcPr>
            <w:tcW w:w="5288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</w:tcPr>
          <w:p w14:paraId="6D45378B" w14:textId="77777777" w:rsidR="00962E65" w:rsidRPr="00185EFA" w:rsidRDefault="00962E65" w:rsidP="00D44832">
            <w:pPr>
              <w:pStyle w:val="Footer"/>
              <w:spacing w:line="360" w:lineRule="auto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APPROVED BY</w:t>
            </w:r>
          </w:p>
        </w:tc>
      </w:tr>
      <w:tr w:rsidR="00962E65" w:rsidRPr="00952149" w14:paraId="1691BFD3" w14:textId="77777777" w:rsidTr="00D44832">
        <w:trPr>
          <w:trHeight w:val="160"/>
        </w:trPr>
        <w:tc>
          <w:tcPr>
            <w:tcW w:w="5288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</w:tcPr>
          <w:p w14:paraId="69305F88" w14:textId="77777777" w:rsidR="00962E65" w:rsidRPr="00185EFA" w:rsidRDefault="00962E65" w:rsidP="00D44832">
            <w:pPr>
              <w:pStyle w:val="Footer"/>
              <w:spacing w:line="360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288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</w:tcPr>
          <w:p w14:paraId="7FCDD5D8" w14:textId="77777777" w:rsidR="00962E65" w:rsidRPr="00185EFA" w:rsidRDefault="00962E65" w:rsidP="00D44832">
            <w:pPr>
              <w:pStyle w:val="Footer"/>
              <w:spacing w:line="360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9C478E" w:rsidRPr="00952149" w14:paraId="24676442" w14:textId="77777777" w:rsidTr="00D44832">
        <w:trPr>
          <w:trHeight w:val="160"/>
        </w:trPr>
        <w:tc>
          <w:tcPr>
            <w:tcW w:w="5288" w:type="dxa"/>
            <w:tcBorders>
              <w:top w:val="single" w:sz="4" w:space="0" w:color="000000"/>
            </w:tcBorders>
            <w:shd w:val="clear" w:color="auto" w:fill="FFFFFF"/>
          </w:tcPr>
          <w:p w14:paraId="7078BAF8" w14:textId="77777777" w:rsidR="009C478E" w:rsidRPr="007B5272" w:rsidRDefault="009C478E" w:rsidP="009C478E">
            <w:pPr>
              <w:spacing w:line="360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7B5272">
              <w:rPr>
                <w:rFonts w:ascii="Calibri" w:hAnsi="Calibri" w:cs="Calibri"/>
                <w:sz w:val="22"/>
                <w:szCs w:val="22"/>
              </w:rPr>
              <w:t>QA INSPECTOR</w:t>
            </w:r>
          </w:p>
        </w:tc>
        <w:tc>
          <w:tcPr>
            <w:tcW w:w="5288" w:type="dxa"/>
            <w:tcBorders>
              <w:top w:val="single" w:sz="4" w:space="0" w:color="000000"/>
            </w:tcBorders>
            <w:shd w:val="clear" w:color="auto" w:fill="FFFFFF"/>
          </w:tcPr>
          <w:p w14:paraId="62A9BA92" w14:textId="77777777" w:rsidR="009C478E" w:rsidRPr="007B5272" w:rsidRDefault="009C478E" w:rsidP="009C478E">
            <w:pPr>
              <w:spacing w:line="360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QA </w:t>
            </w:r>
            <w:r w:rsidRPr="007B5272">
              <w:rPr>
                <w:rFonts w:ascii="Calibri" w:hAnsi="Calibri" w:cs="Calibri"/>
                <w:sz w:val="22"/>
                <w:szCs w:val="22"/>
              </w:rPr>
              <w:t>MANAGER</w:t>
            </w:r>
          </w:p>
        </w:tc>
      </w:tr>
    </w:tbl>
    <w:p w14:paraId="2D7DFD10" w14:textId="77777777" w:rsidR="00962E65" w:rsidRPr="00920F19" w:rsidRDefault="00962E65" w:rsidP="00962E65">
      <w:pPr>
        <w:tabs>
          <w:tab w:val="left" w:pos="1800"/>
        </w:tabs>
        <w:spacing w:before="100" w:beforeAutospacing="1" w:after="100" w:afterAutospacing="1" w:line="360" w:lineRule="auto"/>
      </w:pPr>
    </w:p>
    <w:p w14:paraId="5562146B" w14:textId="77777777" w:rsidR="00962E65" w:rsidRDefault="00962E65"/>
    <w:sectPr w:rsidR="00962E65" w:rsidSect="00A84E9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9" w:h="16834"/>
      <w:pgMar w:top="1152" w:right="1109" w:bottom="1440" w:left="1109" w:header="720" w:footer="720" w:gutter="0"/>
      <w:pgBorders w:offsetFrom="page">
        <w:top w:val="thinThickSmallGap" w:sz="12" w:space="24" w:color="auto"/>
        <w:left w:val="thinThickSmallGap" w:sz="12" w:space="24" w:color="auto"/>
        <w:bottom w:val="thickThinSmallGap" w:sz="12" w:space="24" w:color="auto"/>
        <w:right w:val="thickThinSmallGap" w:sz="12" w:space="24" w:color="auto"/>
      </w:pgBorders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84C8F3" w14:textId="77777777" w:rsidR="002404B8" w:rsidRDefault="002404B8">
      <w:r>
        <w:separator/>
      </w:r>
    </w:p>
  </w:endnote>
  <w:endnote w:type="continuationSeparator" w:id="0">
    <w:p w14:paraId="7C96A7FC" w14:textId="77777777" w:rsidR="002404B8" w:rsidRDefault="002404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lbertus">
    <w:altName w:val="Cambria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3B60F1" w14:textId="77777777" w:rsidR="00FE58EA" w:rsidRDefault="00FE58E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49" w:type="dxa"/>
      <w:tblInd w:w="-252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12" w:space="0" w:color="000000"/>
        <w:insideV w:val="single" w:sz="12" w:space="0" w:color="000000"/>
      </w:tblBorders>
      <w:tblLook w:val="04A0" w:firstRow="1" w:lastRow="0" w:firstColumn="1" w:lastColumn="0" w:noHBand="0" w:noVBand="1"/>
    </w:tblPr>
    <w:tblGrid>
      <w:gridCol w:w="7906"/>
      <w:gridCol w:w="2543"/>
    </w:tblGrid>
    <w:tr w:rsidR="00C22A02" w:rsidRPr="00986D52" w14:paraId="552A1CAA" w14:textId="77777777" w:rsidTr="009D0A26">
      <w:tc>
        <w:tcPr>
          <w:tcW w:w="7906" w:type="dxa"/>
        </w:tcPr>
        <w:p w14:paraId="25111FE5" w14:textId="77777777" w:rsidR="00C22A02" w:rsidRPr="00986D52" w:rsidRDefault="00C22A02" w:rsidP="003076B2">
          <w:pPr>
            <w:pStyle w:val="Footer"/>
            <w:ind w:right="121"/>
            <w:jc w:val="center"/>
            <w:rPr>
              <w:rFonts w:ascii="Calibri" w:hAnsi="Calibri" w:cs="Calibri"/>
              <w:sz w:val="24"/>
              <w:szCs w:val="24"/>
            </w:rPr>
          </w:pPr>
          <w:r>
            <w:rPr>
              <w:rFonts w:ascii="Calibri" w:hAnsi="Calibri" w:cs="Calibri"/>
              <w:iCs/>
              <w:sz w:val="24"/>
              <w:szCs w:val="24"/>
            </w:rPr>
            <w:t>Format number</w:t>
          </w:r>
          <w:r w:rsidRPr="001C4D36">
            <w:rPr>
              <w:rFonts w:ascii="Calibri" w:hAnsi="Calibri" w:cs="Calibri"/>
              <w:iCs/>
              <w:sz w:val="24"/>
              <w:szCs w:val="24"/>
            </w:rPr>
            <w:t>: - F/QC/</w:t>
          </w:r>
          <w:r w:rsidR="00351D60">
            <w:rPr>
              <w:rFonts w:ascii="Calibri" w:hAnsi="Calibri" w:cs="Calibri"/>
              <w:iCs/>
              <w:sz w:val="24"/>
              <w:szCs w:val="24"/>
            </w:rPr>
            <w:t>3</w:t>
          </w:r>
          <w:r w:rsidR="003076B2">
            <w:rPr>
              <w:rFonts w:ascii="Calibri" w:hAnsi="Calibri" w:cs="Calibri"/>
              <w:iCs/>
              <w:sz w:val="24"/>
              <w:szCs w:val="24"/>
            </w:rPr>
            <w:t>6</w:t>
          </w:r>
          <w:r w:rsidRPr="001C4D36">
            <w:rPr>
              <w:rFonts w:ascii="Calibri" w:hAnsi="Calibri" w:cs="Calibri"/>
              <w:iCs/>
              <w:sz w:val="24"/>
              <w:szCs w:val="24"/>
            </w:rPr>
            <w:t xml:space="preserve"> (0</w:t>
          </w:r>
          <w:r w:rsidR="00351D60">
            <w:rPr>
              <w:rFonts w:ascii="Calibri" w:hAnsi="Calibri" w:cs="Calibri"/>
              <w:iCs/>
              <w:sz w:val="24"/>
              <w:szCs w:val="24"/>
            </w:rPr>
            <w:t>0</w:t>
          </w:r>
          <w:r w:rsidRPr="001C4D36">
            <w:rPr>
              <w:rFonts w:ascii="Calibri" w:hAnsi="Calibri" w:cs="Calibri"/>
              <w:iCs/>
              <w:sz w:val="24"/>
              <w:szCs w:val="24"/>
            </w:rPr>
            <w:t xml:space="preserve"> / </w:t>
          </w:r>
          <w:r w:rsidR="00351D60">
            <w:rPr>
              <w:rFonts w:ascii="Calibri" w:hAnsi="Calibri" w:cs="Calibri"/>
              <w:iCs/>
              <w:sz w:val="24"/>
              <w:szCs w:val="24"/>
            </w:rPr>
            <w:t>15.12.2024</w:t>
          </w:r>
          <w:r w:rsidRPr="001C4D36">
            <w:rPr>
              <w:rFonts w:ascii="Calibri" w:hAnsi="Calibri" w:cs="Calibri"/>
              <w:iCs/>
              <w:sz w:val="24"/>
              <w:szCs w:val="24"/>
            </w:rPr>
            <w:t>)</w:t>
          </w:r>
        </w:p>
      </w:tc>
      <w:tc>
        <w:tcPr>
          <w:tcW w:w="2543" w:type="dxa"/>
        </w:tcPr>
        <w:p w14:paraId="1D0147BF" w14:textId="77777777" w:rsidR="00C22A02" w:rsidRPr="00986D52" w:rsidRDefault="00C22A02" w:rsidP="00C22A02">
          <w:pPr>
            <w:pStyle w:val="Footer"/>
            <w:rPr>
              <w:rFonts w:ascii="Calibri" w:hAnsi="Calibri" w:cs="Calibri"/>
              <w:color w:val="000000"/>
              <w:sz w:val="24"/>
              <w:szCs w:val="24"/>
            </w:rPr>
          </w:pPr>
          <w:r w:rsidRPr="00986D52">
            <w:rPr>
              <w:rFonts w:ascii="Calibri" w:hAnsi="Calibri" w:cs="Calibri"/>
              <w:sz w:val="24"/>
              <w:szCs w:val="24"/>
            </w:rPr>
            <w:t xml:space="preserve">Page </w:t>
          </w:r>
          <w:r w:rsidRPr="00986D52">
            <w:rPr>
              <w:rFonts w:ascii="Calibri" w:hAnsi="Calibri" w:cs="Calibri"/>
              <w:b/>
              <w:bCs/>
              <w:sz w:val="24"/>
              <w:szCs w:val="24"/>
            </w:rPr>
            <w:fldChar w:fldCharType="begin"/>
          </w:r>
          <w:r w:rsidRPr="00986D52">
            <w:rPr>
              <w:rFonts w:ascii="Calibri" w:hAnsi="Calibri" w:cs="Calibri"/>
              <w:b/>
              <w:bCs/>
              <w:sz w:val="24"/>
              <w:szCs w:val="24"/>
            </w:rPr>
            <w:instrText xml:space="preserve"> PAGE </w:instrText>
          </w:r>
          <w:r w:rsidRPr="00986D52">
            <w:rPr>
              <w:rFonts w:ascii="Calibri" w:hAnsi="Calibri" w:cs="Calibri"/>
              <w:b/>
              <w:bCs/>
              <w:sz w:val="24"/>
              <w:szCs w:val="24"/>
            </w:rPr>
            <w:fldChar w:fldCharType="separate"/>
          </w:r>
          <w:r w:rsidR="003076B2">
            <w:rPr>
              <w:rFonts w:ascii="Calibri" w:hAnsi="Calibri" w:cs="Calibri"/>
              <w:b/>
              <w:bCs/>
              <w:noProof/>
              <w:sz w:val="24"/>
              <w:szCs w:val="24"/>
            </w:rPr>
            <w:t>1</w:t>
          </w:r>
          <w:r w:rsidRPr="00986D52">
            <w:rPr>
              <w:rFonts w:ascii="Calibri" w:hAnsi="Calibri" w:cs="Calibri"/>
              <w:b/>
              <w:bCs/>
              <w:sz w:val="24"/>
              <w:szCs w:val="24"/>
            </w:rPr>
            <w:fldChar w:fldCharType="end"/>
          </w:r>
          <w:r w:rsidRPr="00986D52">
            <w:rPr>
              <w:rFonts w:ascii="Calibri" w:hAnsi="Calibri" w:cs="Calibri"/>
              <w:sz w:val="24"/>
              <w:szCs w:val="24"/>
            </w:rPr>
            <w:t xml:space="preserve"> of </w:t>
          </w:r>
          <w:r w:rsidRPr="00986D52">
            <w:rPr>
              <w:rFonts w:ascii="Calibri" w:hAnsi="Calibri" w:cs="Calibri"/>
              <w:b/>
              <w:bCs/>
              <w:sz w:val="24"/>
              <w:szCs w:val="24"/>
            </w:rPr>
            <w:fldChar w:fldCharType="begin"/>
          </w:r>
          <w:r w:rsidRPr="00986D52">
            <w:rPr>
              <w:rFonts w:ascii="Calibri" w:hAnsi="Calibri" w:cs="Calibri"/>
              <w:b/>
              <w:bCs/>
              <w:sz w:val="24"/>
              <w:szCs w:val="24"/>
            </w:rPr>
            <w:instrText xml:space="preserve"> NUMPAGES  </w:instrText>
          </w:r>
          <w:r w:rsidRPr="00986D52">
            <w:rPr>
              <w:rFonts w:ascii="Calibri" w:hAnsi="Calibri" w:cs="Calibri"/>
              <w:b/>
              <w:bCs/>
              <w:sz w:val="24"/>
              <w:szCs w:val="24"/>
            </w:rPr>
            <w:fldChar w:fldCharType="separate"/>
          </w:r>
          <w:r w:rsidR="003076B2">
            <w:rPr>
              <w:rFonts w:ascii="Calibri" w:hAnsi="Calibri" w:cs="Calibri"/>
              <w:b/>
              <w:bCs/>
              <w:noProof/>
              <w:sz w:val="24"/>
              <w:szCs w:val="24"/>
            </w:rPr>
            <w:t>1</w:t>
          </w:r>
          <w:r w:rsidRPr="00986D52">
            <w:rPr>
              <w:rFonts w:ascii="Calibri" w:hAnsi="Calibri" w:cs="Calibri"/>
              <w:b/>
              <w:bCs/>
              <w:sz w:val="24"/>
              <w:szCs w:val="24"/>
            </w:rPr>
            <w:fldChar w:fldCharType="end"/>
          </w:r>
        </w:p>
      </w:tc>
    </w:tr>
  </w:tbl>
  <w:p w14:paraId="4B9A7B07" w14:textId="77777777" w:rsidR="001F39DC" w:rsidRPr="00C22A02" w:rsidRDefault="00C22A02" w:rsidP="00C22A02">
    <w:pPr>
      <w:pStyle w:val="Footer"/>
      <w:pBdr>
        <w:top w:val="single" w:sz="4" w:space="1" w:color="auto"/>
      </w:pBdr>
      <w:ind w:left="142"/>
      <w:jc w:val="center"/>
      <w:rPr>
        <w:rFonts w:ascii="Calibri" w:hAnsi="Calibri" w:cs="Calibri"/>
        <w:b/>
        <w:color w:val="000000"/>
      </w:rPr>
    </w:pPr>
    <w:r w:rsidRPr="006238AB">
      <w:rPr>
        <w:rFonts w:ascii="Calibri" w:hAnsi="Calibri" w:cs="Calibri"/>
        <w:b/>
        <w:sz w:val="28"/>
        <w:szCs w:val="24"/>
      </w:rPr>
      <w:t>308/9, GIDC, DEDIYASAN, MEHSANA, GUAJRAT, INDIA - 384002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49" w:type="dxa"/>
      <w:tblInd w:w="-252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12" w:space="0" w:color="000000"/>
        <w:insideV w:val="single" w:sz="12" w:space="0" w:color="000000"/>
      </w:tblBorders>
      <w:tblLook w:val="04A0" w:firstRow="1" w:lastRow="0" w:firstColumn="1" w:lastColumn="0" w:noHBand="0" w:noVBand="1"/>
    </w:tblPr>
    <w:tblGrid>
      <w:gridCol w:w="2580"/>
      <w:gridCol w:w="2952"/>
      <w:gridCol w:w="2374"/>
      <w:gridCol w:w="2543"/>
    </w:tblGrid>
    <w:tr w:rsidR="009F6B97" w:rsidRPr="00986D52" w14:paraId="1DAB6DFE" w14:textId="77777777" w:rsidTr="009F6B97">
      <w:tc>
        <w:tcPr>
          <w:tcW w:w="5532" w:type="dxa"/>
          <w:gridSpan w:val="2"/>
        </w:tcPr>
        <w:p w14:paraId="6002BEC5" w14:textId="77777777" w:rsidR="009F6B97" w:rsidRPr="00986D52" w:rsidRDefault="009F6B97" w:rsidP="00920F19">
          <w:pPr>
            <w:pStyle w:val="Footer"/>
            <w:ind w:right="121"/>
            <w:rPr>
              <w:rFonts w:ascii="Calibri" w:hAnsi="Calibri" w:cs="Calibri"/>
              <w:sz w:val="24"/>
              <w:szCs w:val="24"/>
            </w:rPr>
          </w:pPr>
          <w:r>
            <w:rPr>
              <w:rFonts w:ascii="Calibri" w:hAnsi="Calibri" w:cs="Calibri"/>
              <w:iCs/>
              <w:sz w:val="24"/>
              <w:szCs w:val="24"/>
            </w:rPr>
            <w:t xml:space="preserve">Document number: - </w:t>
          </w:r>
          <w:r w:rsidRPr="00920F19">
            <w:rPr>
              <w:rFonts w:ascii="Calibri" w:hAnsi="Calibri" w:cs="Calibri"/>
              <w:iCs/>
              <w:sz w:val="24"/>
              <w:szCs w:val="24"/>
            </w:rPr>
            <w:t>QA/ICM/SPEC/1</w:t>
          </w:r>
          <w:r>
            <w:rPr>
              <w:rFonts w:ascii="Calibri" w:hAnsi="Calibri" w:cs="Calibri"/>
              <w:iCs/>
              <w:sz w:val="24"/>
              <w:szCs w:val="24"/>
            </w:rPr>
            <w:t>4</w:t>
          </w:r>
        </w:p>
      </w:tc>
      <w:tc>
        <w:tcPr>
          <w:tcW w:w="2374" w:type="dxa"/>
        </w:tcPr>
        <w:p w14:paraId="645D7D1E" w14:textId="77777777" w:rsidR="009F6B97" w:rsidRPr="00986D52" w:rsidRDefault="009F6B97" w:rsidP="00920F19">
          <w:pPr>
            <w:pStyle w:val="Footer"/>
            <w:ind w:right="121"/>
            <w:rPr>
              <w:rFonts w:ascii="Calibri" w:hAnsi="Calibri" w:cs="Calibri"/>
              <w:sz w:val="24"/>
              <w:szCs w:val="24"/>
            </w:rPr>
          </w:pPr>
          <w:r>
            <w:rPr>
              <w:rFonts w:ascii="Calibri" w:hAnsi="Calibri" w:cs="Calibri"/>
              <w:sz w:val="24"/>
              <w:szCs w:val="24"/>
            </w:rPr>
            <w:t>Rev. no. - 04</w:t>
          </w:r>
        </w:p>
      </w:tc>
      <w:tc>
        <w:tcPr>
          <w:tcW w:w="2543" w:type="dxa"/>
        </w:tcPr>
        <w:p w14:paraId="7195DF7B" w14:textId="77777777" w:rsidR="009F6B97" w:rsidRPr="00986D52" w:rsidRDefault="009F6B97" w:rsidP="00920F19">
          <w:pPr>
            <w:pStyle w:val="Footer"/>
            <w:rPr>
              <w:rFonts w:ascii="Calibri" w:hAnsi="Calibri" w:cs="Calibri"/>
              <w:color w:val="000000"/>
              <w:sz w:val="24"/>
              <w:szCs w:val="24"/>
            </w:rPr>
          </w:pPr>
          <w:r w:rsidRPr="00986D52">
            <w:rPr>
              <w:rFonts w:ascii="Calibri" w:hAnsi="Calibri" w:cs="Calibri"/>
              <w:sz w:val="24"/>
              <w:szCs w:val="24"/>
            </w:rPr>
            <w:t xml:space="preserve">Page </w:t>
          </w:r>
          <w:r w:rsidRPr="00986D52">
            <w:rPr>
              <w:rFonts w:ascii="Calibri" w:hAnsi="Calibri" w:cs="Calibri"/>
              <w:b/>
              <w:bCs/>
              <w:sz w:val="24"/>
              <w:szCs w:val="24"/>
            </w:rPr>
            <w:fldChar w:fldCharType="begin"/>
          </w:r>
          <w:r w:rsidRPr="00986D52">
            <w:rPr>
              <w:rFonts w:ascii="Calibri" w:hAnsi="Calibri" w:cs="Calibri"/>
              <w:b/>
              <w:bCs/>
              <w:sz w:val="24"/>
              <w:szCs w:val="24"/>
            </w:rPr>
            <w:instrText xml:space="preserve"> PAGE </w:instrText>
          </w:r>
          <w:r w:rsidRPr="00986D52">
            <w:rPr>
              <w:rFonts w:ascii="Calibri" w:hAnsi="Calibri" w:cs="Calibri"/>
              <w:b/>
              <w:bCs/>
              <w:sz w:val="24"/>
              <w:szCs w:val="24"/>
            </w:rPr>
            <w:fldChar w:fldCharType="separate"/>
          </w:r>
          <w:r>
            <w:rPr>
              <w:rFonts w:ascii="Calibri" w:hAnsi="Calibri" w:cs="Calibri"/>
              <w:b/>
              <w:bCs/>
              <w:noProof/>
              <w:sz w:val="24"/>
              <w:szCs w:val="24"/>
            </w:rPr>
            <w:t>1</w:t>
          </w:r>
          <w:r w:rsidRPr="00986D52">
            <w:rPr>
              <w:rFonts w:ascii="Calibri" w:hAnsi="Calibri" w:cs="Calibri"/>
              <w:b/>
              <w:bCs/>
              <w:sz w:val="24"/>
              <w:szCs w:val="24"/>
            </w:rPr>
            <w:fldChar w:fldCharType="end"/>
          </w:r>
          <w:r w:rsidRPr="00986D52">
            <w:rPr>
              <w:rFonts w:ascii="Calibri" w:hAnsi="Calibri" w:cs="Calibri"/>
              <w:sz w:val="24"/>
              <w:szCs w:val="24"/>
            </w:rPr>
            <w:t xml:space="preserve"> of </w:t>
          </w:r>
          <w:r w:rsidRPr="00986D52">
            <w:rPr>
              <w:rFonts w:ascii="Calibri" w:hAnsi="Calibri" w:cs="Calibri"/>
              <w:b/>
              <w:bCs/>
              <w:sz w:val="24"/>
              <w:szCs w:val="24"/>
            </w:rPr>
            <w:fldChar w:fldCharType="begin"/>
          </w:r>
          <w:r w:rsidRPr="00986D52">
            <w:rPr>
              <w:rFonts w:ascii="Calibri" w:hAnsi="Calibri" w:cs="Calibri"/>
              <w:b/>
              <w:bCs/>
              <w:sz w:val="24"/>
              <w:szCs w:val="24"/>
            </w:rPr>
            <w:instrText xml:space="preserve"> NUMPAGES  </w:instrText>
          </w:r>
          <w:r w:rsidRPr="00986D52">
            <w:rPr>
              <w:rFonts w:ascii="Calibri" w:hAnsi="Calibri" w:cs="Calibri"/>
              <w:b/>
              <w:bCs/>
              <w:sz w:val="24"/>
              <w:szCs w:val="24"/>
            </w:rPr>
            <w:fldChar w:fldCharType="separate"/>
          </w:r>
          <w:r w:rsidR="00320D41">
            <w:rPr>
              <w:rFonts w:ascii="Calibri" w:hAnsi="Calibri" w:cs="Calibri"/>
              <w:b/>
              <w:bCs/>
              <w:noProof/>
              <w:sz w:val="24"/>
              <w:szCs w:val="24"/>
            </w:rPr>
            <w:t>1</w:t>
          </w:r>
          <w:r w:rsidRPr="00986D52">
            <w:rPr>
              <w:rFonts w:ascii="Calibri" w:hAnsi="Calibri" w:cs="Calibri"/>
              <w:b/>
              <w:bCs/>
              <w:sz w:val="24"/>
              <w:szCs w:val="24"/>
            </w:rPr>
            <w:fldChar w:fldCharType="end"/>
          </w:r>
        </w:p>
      </w:tc>
    </w:tr>
    <w:tr w:rsidR="00931870" w:rsidRPr="00986D52" w14:paraId="19DC5865" w14:textId="77777777" w:rsidTr="00920F19">
      <w:tc>
        <w:tcPr>
          <w:tcW w:w="2580" w:type="dxa"/>
        </w:tcPr>
        <w:p w14:paraId="54A769F0" w14:textId="77777777" w:rsidR="00931870" w:rsidRPr="00986D52" w:rsidRDefault="00931870" w:rsidP="00920F19">
          <w:pPr>
            <w:pStyle w:val="Footer"/>
            <w:rPr>
              <w:rFonts w:ascii="Calibri" w:hAnsi="Calibri" w:cs="Calibri"/>
              <w:color w:val="000000"/>
              <w:sz w:val="24"/>
              <w:szCs w:val="24"/>
            </w:rPr>
          </w:pPr>
          <w:r w:rsidRPr="00986D52">
            <w:rPr>
              <w:rFonts w:ascii="Calibri" w:hAnsi="Calibri" w:cs="Calibri"/>
              <w:color w:val="000000"/>
              <w:sz w:val="24"/>
              <w:szCs w:val="24"/>
            </w:rPr>
            <w:t>Current Issue date</w:t>
          </w:r>
        </w:p>
      </w:tc>
      <w:tc>
        <w:tcPr>
          <w:tcW w:w="2952" w:type="dxa"/>
        </w:tcPr>
        <w:p w14:paraId="3597ECA9" w14:textId="77777777" w:rsidR="00931870" w:rsidRPr="00986D52" w:rsidRDefault="00931870" w:rsidP="00920F19">
          <w:pPr>
            <w:pStyle w:val="Footer"/>
            <w:rPr>
              <w:rFonts w:ascii="Calibri" w:hAnsi="Calibri" w:cs="Calibri"/>
              <w:color w:val="000000"/>
              <w:sz w:val="24"/>
              <w:szCs w:val="24"/>
            </w:rPr>
          </w:pPr>
          <w:r w:rsidRPr="00920F19">
            <w:rPr>
              <w:rFonts w:ascii="Calibri" w:hAnsi="Calibri" w:cs="Calibri"/>
              <w:color w:val="000000"/>
              <w:sz w:val="24"/>
              <w:szCs w:val="24"/>
              <w:highlight w:val="yellow"/>
            </w:rPr>
            <w:t>1</w:t>
          </w:r>
          <w:r w:rsidRPr="00920F19">
            <w:rPr>
              <w:rFonts w:ascii="Calibri" w:hAnsi="Calibri" w:cs="Calibri"/>
              <w:color w:val="000000"/>
              <w:sz w:val="24"/>
              <w:szCs w:val="24"/>
              <w:highlight w:val="yellow"/>
              <w:vertAlign w:val="superscript"/>
            </w:rPr>
            <w:t>st</w:t>
          </w:r>
          <w:r w:rsidRPr="00920F19">
            <w:rPr>
              <w:rFonts w:ascii="Calibri" w:hAnsi="Calibri" w:cs="Calibri"/>
              <w:color w:val="000000"/>
              <w:sz w:val="24"/>
              <w:szCs w:val="24"/>
              <w:highlight w:val="yellow"/>
            </w:rPr>
            <w:t xml:space="preserve"> December 2021</w:t>
          </w:r>
        </w:p>
      </w:tc>
      <w:tc>
        <w:tcPr>
          <w:tcW w:w="2374" w:type="dxa"/>
        </w:tcPr>
        <w:p w14:paraId="205EEC62" w14:textId="77777777" w:rsidR="00931870" w:rsidRPr="00986D52" w:rsidRDefault="00931870" w:rsidP="00920F19">
          <w:pPr>
            <w:pStyle w:val="Footer"/>
            <w:rPr>
              <w:rFonts w:ascii="Calibri" w:hAnsi="Calibri" w:cs="Calibri"/>
              <w:color w:val="000000"/>
              <w:sz w:val="24"/>
              <w:szCs w:val="24"/>
            </w:rPr>
          </w:pPr>
          <w:r w:rsidRPr="00986D52">
            <w:rPr>
              <w:rFonts w:ascii="Calibri" w:hAnsi="Calibri" w:cs="Calibri"/>
              <w:color w:val="000000"/>
              <w:sz w:val="24"/>
              <w:szCs w:val="24"/>
            </w:rPr>
            <w:t>Next Review date</w:t>
          </w:r>
        </w:p>
      </w:tc>
      <w:tc>
        <w:tcPr>
          <w:tcW w:w="2543" w:type="dxa"/>
        </w:tcPr>
        <w:p w14:paraId="749F2F09" w14:textId="77777777" w:rsidR="00931870" w:rsidRPr="00986D52" w:rsidRDefault="00920F19" w:rsidP="00920F19">
          <w:pPr>
            <w:pStyle w:val="Footer"/>
            <w:rPr>
              <w:rFonts w:ascii="Calibri" w:hAnsi="Calibri" w:cs="Calibri"/>
              <w:color w:val="000000"/>
              <w:sz w:val="24"/>
              <w:szCs w:val="24"/>
            </w:rPr>
          </w:pPr>
          <w:r>
            <w:rPr>
              <w:rFonts w:ascii="Calibri" w:hAnsi="Calibri" w:cs="Calibri"/>
              <w:color w:val="000000"/>
              <w:sz w:val="24"/>
              <w:szCs w:val="24"/>
            </w:rPr>
            <w:t>31</w:t>
          </w:r>
          <w:r w:rsidRPr="00920F19">
            <w:rPr>
              <w:rFonts w:ascii="Calibri" w:hAnsi="Calibri" w:cs="Calibri"/>
              <w:color w:val="000000"/>
              <w:sz w:val="24"/>
              <w:szCs w:val="24"/>
              <w:vertAlign w:val="superscript"/>
            </w:rPr>
            <w:t>st</w:t>
          </w:r>
          <w:r>
            <w:rPr>
              <w:rFonts w:ascii="Calibri" w:hAnsi="Calibri" w:cs="Calibri"/>
              <w:color w:val="000000"/>
              <w:sz w:val="24"/>
              <w:szCs w:val="24"/>
            </w:rPr>
            <w:t xml:space="preserve"> December 2024</w:t>
          </w:r>
        </w:p>
      </w:tc>
    </w:tr>
  </w:tbl>
  <w:p w14:paraId="3537D25D" w14:textId="77777777" w:rsidR="00311DA9" w:rsidRPr="00311DA9" w:rsidRDefault="00931870" w:rsidP="00931870">
    <w:pPr>
      <w:pStyle w:val="Footer"/>
      <w:pBdr>
        <w:top w:val="single" w:sz="4" w:space="1" w:color="auto"/>
      </w:pBdr>
      <w:ind w:left="142"/>
      <w:jc w:val="center"/>
      <w:rPr>
        <w:rFonts w:ascii="Calibri" w:hAnsi="Calibri" w:cs="Calibri"/>
        <w:b/>
        <w:color w:val="000000"/>
      </w:rPr>
    </w:pPr>
    <w:r w:rsidRPr="006238AB">
      <w:rPr>
        <w:rFonts w:ascii="Calibri" w:hAnsi="Calibri" w:cs="Calibri"/>
        <w:b/>
        <w:sz w:val="28"/>
        <w:szCs w:val="24"/>
      </w:rPr>
      <w:t>308/9, GIDC, DEDIYASAN, MEHSANA, GUAJRAT, INDIA - 384002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27F978" w14:textId="77777777" w:rsidR="002404B8" w:rsidRDefault="002404B8">
      <w:r>
        <w:separator/>
      </w:r>
    </w:p>
  </w:footnote>
  <w:footnote w:type="continuationSeparator" w:id="0">
    <w:p w14:paraId="307169A8" w14:textId="77777777" w:rsidR="002404B8" w:rsidRDefault="002404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8FD38A" w14:textId="77777777" w:rsidR="00565D40" w:rsidRDefault="00EB6B0E">
    <w:pPr>
      <w:pStyle w:val="Header"/>
    </w:pPr>
    <w:r>
      <w:pict w14:anchorId="237865C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1027" type="#_x0000_t136" style="position:absolute;margin-left:0;margin-top:0;width:597.75pt;height:85.35pt;rotation:315;z-index:-251659776;mso-wrap-edited:f;mso-position-horizontal:center;mso-position-horizontal-relative:margin;mso-position-vertical:center;mso-position-vertical-relative:margin" o:allowincell="f" fillcolor="silver" stroked="f">
          <v:fill opacity=".5"/>
          <v:textpath style="font-family:&quot;Footlight MT Light&quot;" trim="t" string="Madhu Silica "/>
          <o:lock v:ext="edit" text="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656" w:type="dxa"/>
      <w:jc w:val="center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12" w:space="0" w:color="000000"/>
        <w:insideV w:val="single" w:sz="12" w:space="0" w:color="000000"/>
      </w:tblBorders>
      <w:tblLayout w:type="fixed"/>
      <w:tblLook w:val="0000" w:firstRow="0" w:lastRow="0" w:firstColumn="0" w:lastColumn="0" w:noHBand="0" w:noVBand="0"/>
    </w:tblPr>
    <w:tblGrid>
      <w:gridCol w:w="3216"/>
      <w:gridCol w:w="7440"/>
    </w:tblGrid>
    <w:tr w:rsidR="00C22A02" w14:paraId="1BD95EF0" w14:textId="77777777" w:rsidTr="00C22A02">
      <w:trPr>
        <w:trHeight w:hRule="exact" w:val="1440"/>
        <w:jc w:val="center"/>
      </w:trPr>
      <w:tc>
        <w:tcPr>
          <w:tcW w:w="3216" w:type="dxa"/>
        </w:tcPr>
        <w:p w14:paraId="2C920387" w14:textId="77777777" w:rsidR="00C22A02" w:rsidRDefault="00EB6B0E" w:rsidP="00C22A02">
          <w:pPr>
            <w:jc w:val="center"/>
          </w:pPr>
          <w:r>
            <w:rPr>
              <w:noProof/>
            </w:rPr>
            <w:pict w14:anchorId="5CE60977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1026" type="#_x0000_t75" style="position:absolute;left:0;text-align:left;margin-left:34.4pt;margin-top:47.4pt;width:154pt;height:51.95pt;z-index:251658752;visibility:visible;mso-wrap-edited:f;mso-position-horizontal-relative:page;mso-position-vertical-relative:page" o:allowincell="f">
                <v:imagedata r:id="rId1" o:title=""/>
                <o:lock v:ext="edit" aspectratio="f"/>
                <w10:wrap anchorx="page" anchory="page"/>
              </v:shape>
            </w:pict>
          </w:r>
        </w:p>
      </w:tc>
      <w:tc>
        <w:tcPr>
          <w:tcW w:w="7440" w:type="dxa"/>
          <w:vAlign w:val="center"/>
        </w:tcPr>
        <w:p w14:paraId="789E1D1E" w14:textId="77777777" w:rsidR="00CF254B" w:rsidRDefault="00C22A02" w:rsidP="00C22A02">
          <w:pPr>
            <w:pStyle w:val="Header"/>
            <w:rPr>
              <w:rFonts w:ascii="Calibri" w:eastAsia="Times New Roman" w:hAnsi="Calibri" w:cs="Calibri"/>
              <w:b/>
              <w:color w:val="002060"/>
              <w:sz w:val="40"/>
              <w:szCs w:val="28"/>
            </w:rPr>
          </w:pPr>
          <w:r>
            <w:rPr>
              <w:rFonts w:ascii="Calibri" w:eastAsia="Times New Roman" w:hAnsi="Calibri" w:cs="Calibri"/>
              <w:b/>
              <w:color w:val="002060"/>
              <w:sz w:val="40"/>
              <w:szCs w:val="28"/>
            </w:rPr>
            <w:t xml:space="preserve">INSPECTION RECORD </w:t>
          </w:r>
          <w:r w:rsidR="00351D60">
            <w:rPr>
              <w:rFonts w:ascii="Calibri" w:eastAsia="Times New Roman" w:hAnsi="Calibri" w:cs="Calibri"/>
              <w:b/>
              <w:color w:val="002060"/>
              <w:sz w:val="40"/>
              <w:szCs w:val="28"/>
            </w:rPr>
            <w:t>–</w:t>
          </w:r>
          <w:r>
            <w:rPr>
              <w:rFonts w:ascii="Calibri" w:eastAsia="Times New Roman" w:hAnsi="Calibri" w:cs="Calibri"/>
              <w:b/>
              <w:color w:val="002060"/>
              <w:sz w:val="40"/>
              <w:szCs w:val="28"/>
            </w:rPr>
            <w:t xml:space="preserve"> </w:t>
          </w:r>
        </w:p>
        <w:p w14:paraId="64D00840" w14:textId="77777777" w:rsidR="00C22A02" w:rsidRPr="00920F19" w:rsidRDefault="00CF254B" w:rsidP="00C22A02">
          <w:pPr>
            <w:pStyle w:val="Header"/>
            <w:rPr>
              <w:rFonts w:ascii="Calibri" w:eastAsia="Times New Roman" w:hAnsi="Calibri" w:cs="Calibri"/>
              <w:b/>
              <w:color w:val="002060"/>
              <w:sz w:val="40"/>
              <w:szCs w:val="28"/>
            </w:rPr>
          </w:pPr>
          <w:r>
            <w:rPr>
              <w:rFonts w:ascii="Calibri" w:eastAsia="Times New Roman" w:hAnsi="Calibri" w:cs="Calibri"/>
              <w:b/>
              <w:color w:val="002060"/>
              <w:sz w:val="40"/>
              <w:szCs w:val="28"/>
            </w:rPr>
            <w:t xml:space="preserve">SOLVENT BASE </w:t>
          </w:r>
          <w:r w:rsidR="00DA42F3">
            <w:rPr>
              <w:rFonts w:ascii="Calibri" w:eastAsia="Times New Roman" w:hAnsi="Calibri" w:cs="Calibri"/>
              <w:b/>
              <w:color w:val="002060"/>
              <w:sz w:val="40"/>
              <w:szCs w:val="28"/>
            </w:rPr>
            <w:t xml:space="preserve">LAMINATION </w:t>
          </w:r>
          <w:r w:rsidR="00C22A02">
            <w:rPr>
              <w:rFonts w:ascii="Calibri" w:eastAsia="Times New Roman" w:hAnsi="Calibri" w:cs="Calibri"/>
              <w:b/>
              <w:color w:val="002060"/>
              <w:sz w:val="40"/>
              <w:szCs w:val="28"/>
            </w:rPr>
            <w:t>FILM</w:t>
          </w:r>
        </w:p>
      </w:tc>
    </w:tr>
  </w:tbl>
  <w:p w14:paraId="7D1BCEF0" w14:textId="77777777" w:rsidR="00565D40" w:rsidRDefault="00565D4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656" w:type="dxa"/>
      <w:jc w:val="center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12" w:space="0" w:color="000000"/>
        <w:insideV w:val="single" w:sz="12" w:space="0" w:color="000000"/>
      </w:tblBorders>
      <w:tblLayout w:type="fixed"/>
      <w:tblLook w:val="0000" w:firstRow="0" w:lastRow="0" w:firstColumn="0" w:lastColumn="0" w:noHBand="0" w:noVBand="0"/>
    </w:tblPr>
    <w:tblGrid>
      <w:gridCol w:w="3216"/>
      <w:gridCol w:w="7440"/>
    </w:tblGrid>
    <w:tr w:rsidR="00931870" w14:paraId="0619C39B" w14:textId="77777777" w:rsidTr="00920F19">
      <w:trPr>
        <w:trHeight w:hRule="exact" w:val="1440"/>
        <w:jc w:val="center"/>
      </w:trPr>
      <w:tc>
        <w:tcPr>
          <w:tcW w:w="3216" w:type="dxa"/>
        </w:tcPr>
        <w:p w14:paraId="2BB675AD" w14:textId="77777777" w:rsidR="00931870" w:rsidRDefault="00EB6B0E" w:rsidP="00931870">
          <w:pPr>
            <w:jc w:val="center"/>
          </w:pPr>
          <w:r>
            <w:rPr>
              <w:noProof/>
            </w:rPr>
            <w:pict w14:anchorId="00060994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" o:spid="_x0000_s1025" type="#_x0000_t75" style="position:absolute;left:0;text-align:left;margin-left:34.4pt;margin-top:47.4pt;width:154pt;height:51.95pt;z-index:251657728;visibility:visible;mso-wrap-edited:f;mso-position-horizontal-relative:page;mso-position-vertical-relative:page" o:allowincell="f">
                <v:imagedata r:id="rId1" o:title=""/>
                <o:lock v:ext="edit" aspectratio="f"/>
                <w10:wrap anchorx="page" anchory="page"/>
              </v:shape>
            </w:pict>
          </w:r>
        </w:p>
      </w:tc>
      <w:tc>
        <w:tcPr>
          <w:tcW w:w="7440" w:type="dxa"/>
          <w:vAlign w:val="center"/>
        </w:tcPr>
        <w:p w14:paraId="11CD2539" w14:textId="77777777" w:rsidR="00920F19" w:rsidRPr="00920F19" w:rsidRDefault="00920F19" w:rsidP="00931870">
          <w:pPr>
            <w:pStyle w:val="Header"/>
            <w:rPr>
              <w:rFonts w:ascii="Calibri" w:eastAsia="Times New Roman" w:hAnsi="Calibri" w:cs="Calibri"/>
              <w:b/>
              <w:color w:val="002060"/>
              <w:sz w:val="40"/>
              <w:szCs w:val="28"/>
            </w:rPr>
          </w:pPr>
          <w:r>
            <w:rPr>
              <w:rFonts w:ascii="Calibri" w:eastAsia="Times New Roman" w:hAnsi="Calibri" w:cs="Calibri"/>
              <w:b/>
              <w:color w:val="002060"/>
              <w:sz w:val="40"/>
              <w:szCs w:val="28"/>
            </w:rPr>
            <w:t>SPECIFICATION: PAPER CORE</w:t>
          </w:r>
        </w:p>
      </w:tc>
    </w:tr>
  </w:tbl>
  <w:p w14:paraId="2571BC82" w14:textId="77777777" w:rsidR="00931870" w:rsidRDefault="0093187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9"/>
    <w:multiLevelType w:val="multilevel"/>
    <w:tmpl w:val="00000009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000000A"/>
    <w:multiLevelType w:val="multilevel"/>
    <w:tmpl w:val="000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000000B"/>
    <w:multiLevelType w:val="singleLevel"/>
    <w:tmpl w:val="0000000B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0000000C"/>
    <w:multiLevelType w:val="multilevel"/>
    <w:tmpl w:val="0000000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1F25837"/>
    <w:multiLevelType w:val="hybridMultilevel"/>
    <w:tmpl w:val="D7F80250"/>
    <w:lvl w:ilvl="0" w:tplc="0409000D">
      <w:start w:val="1"/>
      <w:numFmt w:val="bullet"/>
      <w:lvlText w:val=""/>
      <w:lvlJc w:val="left"/>
      <w:pPr>
        <w:ind w:left="974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F53F24"/>
    <w:multiLevelType w:val="hybridMultilevel"/>
    <w:tmpl w:val="F380FFEA"/>
    <w:lvl w:ilvl="0" w:tplc="0409000D">
      <w:start w:val="1"/>
      <w:numFmt w:val="bullet"/>
      <w:lvlText w:val=""/>
      <w:lvlJc w:val="left"/>
      <w:pPr>
        <w:ind w:left="974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55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7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9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1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3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5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7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92" w:hanging="360"/>
      </w:pPr>
      <w:rPr>
        <w:rFonts w:ascii="Wingdings" w:hAnsi="Wingdings" w:hint="default"/>
      </w:rPr>
    </w:lvl>
  </w:abstractNum>
  <w:abstractNum w:abstractNumId="6" w15:restartNumberingAfterBreak="0">
    <w:nsid w:val="0DA76802"/>
    <w:multiLevelType w:val="hybridMultilevel"/>
    <w:tmpl w:val="DDAC8DAC"/>
    <w:lvl w:ilvl="0" w:tplc="0409000D">
      <w:start w:val="1"/>
      <w:numFmt w:val="bullet"/>
      <w:lvlText w:val=""/>
      <w:lvlJc w:val="left"/>
      <w:pPr>
        <w:ind w:left="974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2E75C7"/>
    <w:multiLevelType w:val="hybridMultilevel"/>
    <w:tmpl w:val="2F461152"/>
    <w:lvl w:ilvl="0" w:tplc="04090009">
      <w:start w:val="1"/>
      <w:numFmt w:val="bullet"/>
      <w:lvlText w:val=""/>
      <w:lvlJc w:val="left"/>
      <w:pPr>
        <w:ind w:left="974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55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7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9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1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3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5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7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92" w:hanging="360"/>
      </w:pPr>
      <w:rPr>
        <w:rFonts w:ascii="Wingdings" w:hAnsi="Wingdings" w:hint="default"/>
      </w:rPr>
    </w:lvl>
  </w:abstractNum>
  <w:abstractNum w:abstractNumId="8" w15:restartNumberingAfterBreak="0">
    <w:nsid w:val="1388770C"/>
    <w:multiLevelType w:val="multilevel"/>
    <w:tmpl w:val="5D2CB64C"/>
    <w:lvl w:ilvl="0">
      <w:numFmt w:val="decimal"/>
      <w:lvlText w:val="%1."/>
      <w:lvlJc w:val="left"/>
      <w:pPr>
        <w:ind w:left="661" w:hanging="504"/>
        <w:jc w:val="right"/>
      </w:pPr>
      <w:rPr>
        <w:rFonts w:ascii="Arial" w:eastAsia="Arial" w:hAnsi="Arial" w:cs="Arial" w:hint="default"/>
        <w:b/>
        <w:bCs/>
        <w:spacing w:val="-1"/>
        <w:w w:val="100"/>
        <w:sz w:val="22"/>
        <w:szCs w:val="22"/>
        <w:lang w:val="fr-FR" w:eastAsia="fr-FR" w:bidi="fr-FR"/>
      </w:rPr>
    </w:lvl>
    <w:lvl w:ilvl="1">
      <w:start w:val="1"/>
      <w:numFmt w:val="decimal"/>
      <w:lvlText w:val="%1.%2"/>
      <w:lvlJc w:val="left"/>
      <w:pPr>
        <w:ind w:left="661" w:hanging="504"/>
      </w:pPr>
      <w:rPr>
        <w:rFonts w:ascii="Arial" w:eastAsia="Arial" w:hAnsi="Arial" w:cs="Arial" w:hint="default"/>
        <w:b/>
        <w:bCs/>
        <w:w w:val="100"/>
        <w:sz w:val="22"/>
        <w:szCs w:val="22"/>
        <w:lang w:val="fr-FR" w:eastAsia="fr-FR" w:bidi="fr-FR"/>
      </w:rPr>
    </w:lvl>
    <w:lvl w:ilvl="2">
      <w:start w:val="1"/>
      <w:numFmt w:val="lowerLetter"/>
      <w:lvlText w:val="%3)"/>
      <w:lvlJc w:val="left"/>
      <w:pPr>
        <w:ind w:left="1021" w:hanging="360"/>
      </w:pPr>
      <w:rPr>
        <w:rFonts w:ascii="Arial" w:eastAsia="Arial" w:hAnsi="Arial" w:cs="Arial" w:hint="default"/>
        <w:spacing w:val="-1"/>
        <w:w w:val="100"/>
        <w:sz w:val="22"/>
        <w:szCs w:val="22"/>
        <w:lang w:val="fr-FR" w:eastAsia="fr-FR" w:bidi="fr-FR"/>
      </w:rPr>
    </w:lvl>
    <w:lvl w:ilvl="3">
      <w:numFmt w:val="bullet"/>
      <w:lvlText w:val="•"/>
      <w:lvlJc w:val="left"/>
      <w:pPr>
        <w:ind w:left="2077" w:hanging="360"/>
      </w:pPr>
      <w:rPr>
        <w:rFonts w:hint="default"/>
        <w:lang w:val="fr-FR" w:eastAsia="fr-FR" w:bidi="fr-FR"/>
      </w:rPr>
    </w:lvl>
    <w:lvl w:ilvl="4">
      <w:numFmt w:val="bullet"/>
      <w:lvlText w:val="•"/>
      <w:lvlJc w:val="left"/>
      <w:pPr>
        <w:ind w:left="3135" w:hanging="360"/>
      </w:pPr>
      <w:rPr>
        <w:rFonts w:hint="default"/>
        <w:lang w:val="fr-FR" w:eastAsia="fr-FR" w:bidi="fr-FR"/>
      </w:rPr>
    </w:lvl>
    <w:lvl w:ilvl="5">
      <w:numFmt w:val="bullet"/>
      <w:lvlText w:val="•"/>
      <w:lvlJc w:val="left"/>
      <w:pPr>
        <w:ind w:left="4192" w:hanging="360"/>
      </w:pPr>
      <w:rPr>
        <w:rFonts w:hint="default"/>
        <w:lang w:val="fr-FR" w:eastAsia="fr-FR" w:bidi="fr-FR"/>
      </w:rPr>
    </w:lvl>
    <w:lvl w:ilvl="6">
      <w:numFmt w:val="bullet"/>
      <w:lvlText w:val="•"/>
      <w:lvlJc w:val="left"/>
      <w:pPr>
        <w:ind w:left="5250" w:hanging="360"/>
      </w:pPr>
      <w:rPr>
        <w:rFonts w:hint="default"/>
        <w:lang w:val="fr-FR" w:eastAsia="fr-FR" w:bidi="fr-FR"/>
      </w:rPr>
    </w:lvl>
    <w:lvl w:ilvl="7">
      <w:numFmt w:val="bullet"/>
      <w:lvlText w:val="•"/>
      <w:lvlJc w:val="left"/>
      <w:pPr>
        <w:ind w:left="6307" w:hanging="360"/>
      </w:pPr>
      <w:rPr>
        <w:rFonts w:hint="default"/>
        <w:lang w:val="fr-FR" w:eastAsia="fr-FR" w:bidi="fr-FR"/>
      </w:rPr>
    </w:lvl>
    <w:lvl w:ilvl="8">
      <w:numFmt w:val="bullet"/>
      <w:lvlText w:val="•"/>
      <w:lvlJc w:val="left"/>
      <w:pPr>
        <w:ind w:left="7365" w:hanging="360"/>
      </w:pPr>
      <w:rPr>
        <w:rFonts w:hint="default"/>
        <w:lang w:val="fr-FR" w:eastAsia="fr-FR" w:bidi="fr-FR"/>
      </w:rPr>
    </w:lvl>
  </w:abstractNum>
  <w:abstractNum w:abstractNumId="9" w15:restartNumberingAfterBreak="0">
    <w:nsid w:val="1CFF1542"/>
    <w:multiLevelType w:val="hybridMultilevel"/>
    <w:tmpl w:val="0A9C56C0"/>
    <w:lvl w:ilvl="0" w:tplc="04090009">
      <w:start w:val="1"/>
      <w:numFmt w:val="bullet"/>
      <w:lvlText w:val=""/>
      <w:lvlJc w:val="left"/>
      <w:pPr>
        <w:ind w:left="974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D">
      <w:start w:val="1"/>
      <w:numFmt w:val="bullet"/>
      <w:lvlText w:val=""/>
      <w:lvlJc w:val="left"/>
      <w:pPr>
        <w:ind w:left="974" w:hanging="360"/>
      </w:pPr>
      <w:rPr>
        <w:rFonts w:ascii="Wingdings" w:hAnsi="Wingdings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754EE2"/>
    <w:multiLevelType w:val="hybridMultilevel"/>
    <w:tmpl w:val="E92E50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EAE1F1A"/>
    <w:multiLevelType w:val="hybridMultilevel"/>
    <w:tmpl w:val="A9721FD0"/>
    <w:lvl w:ilvl="0" w:tplc="0409000D">
      <w:start w:val="1"/>
      <w:numFmt w:val="bullet"/>
      <w:lvlText w:val=""/>
      <w:lvlJc w:val="left"/>
      <w:pPr>
        <w:ind w:left="974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D">
      <w:start w:val="1"/>
      <w:numFmt w:val="bullet"/>
      <w:lvlText w:val=""/>
      <w:lvlJc w:val="left"/>
      <w:pPr>
        <w:ind w:left="974" w:hanging="360"/>
      </w:pPr>
      <w:rPr>
        <w:rFonts w:ascii="Wingdings" w:hAnsi="Wingdings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5206AC7"/>
    <w:multiLevelType w:val="hybridMultilevel"/>
    <w:tmpl w:val="459A8F4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C05F1"/>
    <w:multiLevelType w:val="hybridMultilevel"/>
    <w:tmpl w:val="398E6E22"/>
    <w:lvl w:ilvl="0" w:tplc="0409000D">
      <w:start w:val="1"/>
      <w:numFmt w:val="bullet"/>
      <w:lvlText w:val=""/>
      <w:lvlJc w:val="left"/>
      <w:pPr>
        <w:ind w:left="974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C265A8"/>
    <w:multiLevelType w:val="hybridMultilevel"/>
    <w:tmpl w:val="5330BC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9955610"/>
    <w:multiLevelType w:val="hybridMultilevel"/>
    <w:tmpl w:val="BF3008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D87145C"/>
    <w:multiLevelType w:val="hybridMultilevel"/>
    <w:tmpl w:val="A3DC991E"/>
    <w:lvl w:ilvl="0" w:tplc="0409000D">
      <w:start w:val="1"/>
      <w:numFmt w:val="bullet"/>
      <w:lvlText w:val=""/>
      <w:lvlJc w:val="left"/>
      <w:pPr>
        <w:ind w:left="974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F331A7"/>
    <w:multiLevelType w:val="hybridMultilevel"/>
    <w:tmpl w:val="08F29D02"/>
    <w:lvl w:ilvl="0" w:tplc="0409000D">
      <w:start w:val="1"/>
      <w:numFmt w:val="bullet"/>
      <w:lvlText w:val=""/>
      <w:lvlJc w:val="left"/>
      <w:pPr>
        <w:ind w:left="974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6311167"/>
    <w:multiLevelType w:val="hybridMultilevel"/>
    <w:tmpl w:val="AE08F8F6"/>
    <w:lvl w:ilvl="0" w:tplc="0409000D">
      <w:start w:val="1"/>
      <w:numFmt w:val="bullet"/>
      <w:lvlText w:val=""/>
      <w:lvlJc w:val="left"/>
      <w:pPr>
        <w:ind w:left="974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DB13869"/>
    <w:multiLevelType w:val="hybridMultilevel"/>
    <w:tmpl w:val="B3344EA4"/>
    <w:lvl w:ilvl="0" w:tplc="0409000D">
      <w:start w:val="1"/>
      <w:numFmt w:val="bullet"/>
      <w:lvlText w:val=""/>
      <w:lvlJc w:val="left"/>
      <w:pPr>
        <w:ind w:left="974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69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41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13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5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7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9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01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734" w:hanging="360"/>
      </w:pPr>
      <w:rPr>
        <w:rFonts w:ascii="Wingdings" w:hAnsi="Wingdings" w:hint="default"/>
      </w:rPr>
    </w:lvl>
  </w:abstractNum>
  <w:abstractNum w:abstractNumId="20" w15:restartNumberingAfterBreak="0">
    <w:nsid w:val="570408C7"/>
    <w:multiLevelType w:val="hybridMultilevel"/>
    <w:tmpl w:val="CD44693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D362655"/>
    <w:multiLevelType w:val="hybridMultilevel"/>
    <w:tmpl w:val="8B4ECE2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61E46DA"/>
    <w:multiLevelType w:val="hybridMultilevel"/>
    <w:tmpl w:val="9C6AFBE8"/>
    <w:lvl w:ilvl="0" w:tplc="0409000D">
      <w:start w:val="1"/>
      <w:numFmt w:val="bullet"/>
      <w:lvlText w:val=""/>
      <w:lvlJc w:val="left"/>
      <w:pPr>
        <w:ind w:left="974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6495B95"/>
    <w:multiLevelType w:val="hybridMultilevel"/>
    <w:tmpl w:val="38A814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ABF71A5"/>
    <w:multiLevelType w:val="hybridMultilevel"/>
    <w:tmpl w:val="1474F0FC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4" w:tplc="0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6B7C3D0F"/>
    <w:multiLevelType w:val="hybridMultilevel"/>
    <w:tmpl w:val="6500124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9C30D9A"/>
    <w:multiLevelType w:val="hybridMultilevel"/>
    <w:tmpl w:val="F238F4A8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7E1E2096"/>
    <w:multiLevelType w:val="hybridMultilevel"/>
    <w:tmpl w:val="7F042F2A"/>
    <w:lvl w:ilvl="0" w:tplc="0409000D">
      <w:start w:val="1"/>
      <w:numFmt w:val="bullet"/>
      <w:lvlText w:val=""/>
      <w:lvlJc w:val="left"/>
      <w:pPr>
        <w:ind w:left="974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F1A4FF7"/>
    <w:multiLevelType w:val="hybridMultilevel"/>
    <w:tmpl w:val="1DD844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7947220">
    <w:abstractNumId w:val="2"/>
  </w:num>
  <w:num w:numId="2" w16cid:durableId="275523198">
    <w:abstractNumId w:val="0"/>
  </w:num>
  <w:num w:numId="3" w16cid:durableId="1942954514">
    <w:abstractNumId w:val="3"/>
  </w:num>
  <w:num w:numId="4" w16cid:durableId="1274632218">
    <w:abstractNumId w:val="1"/>
  </w:num>
  <w:num w:numId="5" w16cid:durableId="769352482">
    <w:abstractNumId w:val="8"/>
  </w:num>
  <w:num w:numId="6" w16cid:durableId="1797916798">
    <w:abstractNumId w:val="7"/>
  </w:num>
  <w:num w:numId="7" w16cid:durableId="2054378455">
    <w:abstractNumId w:val="9"/>
  </w:num>
  <w:num w:numId="8" w16cid:durableId="910770313">
    <w:abstractNumId w:val="12"/>
  </w:num>
  <w:num w:numId="9" w16cid:durableId="46994468">
    <w:abstractNumId w:val="26"/>
  </w:num>
  <w:num w:numId="10" w16cid:durableId="1684475005">
    <w:abstractNumId w:val="18"/>
  </w:num>
  <w:num w:numId="11" w16cid:durableId="1141923795">
    <w:abstractNumId w:val="13"/>
  </w:num>
  <w:num w:numId="12" w16cid:durableId="1803571027">
    <w:abstractNumId w:val="22"/>
  </w:num>
  <w:num w:numId="13" w16cid:durableId="1731805738">
    <w:abstractNumId w:val="4"/>
  </w:num>
  <w:num w:numId="14" w16cid:durableId="88160875">
    <w:abstractNumId w:val="17"/>
  </w:num>
  <w:num w:numId="15" w16cid:durableId="1802571991">
    <w:abstractNumId w:val="6"/>
  </w:num>
  <w:num w:numId="16" w16cid:durableId="1048726162">
    <w:abstractNumId w:val="24"/>
  </w:num>
  <w:num w:numId="17" w16cid:durableId="1971596645">
    <w:abstractNumId w:val="25"/>
  </w:num>
  <w:num w:numId="18" w16cid:durableId="875122842">
    <w:abstractNumId w:val="19"/>
  </w:num>
  <w:num w:numId="19" w16cid:durableId="1785928244">
    <w:abstractNumId w:val="27"/>
  </w:num>
  <w:num w:numId="20" w16cid:durableId="1764759064">
    <w:abstractNumId w:val="16"/>
  </w:num>
  <w:num w:numId="21" w16cid:durableId="961499343">
    <w:abstractNumId w:val="21"/>
  </w:num>
  <w:num w:numId="22" w16cid:durableId="1324047082">
    <w:abstractNumId w:val="5"/>
  </w:num>
  <w:num w:numId="23" w16cid:durableId="429275070">
    <w:abstractNumId w:val="11"/>
  </w:num>
  <w:num w:numId="24" w16cid:durableId="1106458582">
    <w:abstractNumId w:val="28"/>
  </w:num>
  <w:num w:numId="25" w16cid:durableId="1170948191">
    <w:abstractNumId w:val="23"/>
  </w:num>
  <w:num w:numId="26" w16cid:durableId="1291937611">
    <w:abstractNumId w:val="10"/>
  </w:num>
  <w:num w:numId="27" w16cid:durableId="1934582685">
    <w:abstractNumId w:val="20"/>
  </w:num>
  <w:num w:numId="28" w16cid:durableId="1209731426">
    <w:abstractNumId w:val="15"/>
  </w:num>
  <w:num w:numId="29" w16cid:durableId="69646668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00"/>
  <w:drawingGridVerticalSpacing w:val="0"/>
  <w:displayHorizontalDrawingGridEvery w:val="0"/>
  <w:displayVerticalDrawingGridEvery w:val="0"/>
  <w:doNotShadeFormData/>
  <w:noPunctuationKerning/>
  <w:characterSpacingControl w:val="doNotCompress"/>
  <w:doNotValidateAgainstSchema/>
  <w:doNotDemarcateInvalidXml/>
  <w:hdrShapeDefaults>
    <o:shapedefaults v:ext="edit" spidmax="2052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30D8E"/>
    <w:rsid w:val="00032A2C"/>
    <w:rsid w:val="00040999"/>
    <w:rsid w:val="0004137D"/>
    <w:rsid w:val="000C07EC"/>
    <w:rsid w:val="000D5DDA"/>
    <w:rsid w:val="000F22A5"/>
    <w:rsid w:val="000F3DCD"/>
    <w:rsid w:val="000F6B9D"/>
    <w:rsid w:val="00100B95"/>
    <w:rsid w:val="00106A89"/>
    <w:rsid w:val="00140516"/>
    <w:rsid w:val="00146F8D"/>
    <w:rsid w:val="00162C36"/>
    <w:rsid w:val="001711F1"/>
    <w:rsid w:val="001944D8"/>
    <w:rsid w:val="001A3A89"/>
    <w:rsid w:val="001A50B3"/>
    <w:rsid w:val="001B10C5"/>
    <w:rsid w:val="001C4B29"/>
    <w:rsid w:val="001C4D36"/>
    <w:rsid w:val="001D460A"/>
    <w:rsid w:val="001E7227"/>
    <w:rsid w:val="001F39DC"/>
    <w:rsid w:val="002404B8"/>
    <w:rsid w:val="00255AA7"/>
    <w:rsid w:val="00276CDE"/>
    <w:rsid w:val="002913AB"/>
    <w:rsid w:val="002B48C0"/>
    <w:rsid w:val="002B4AAE"/>
    <w:rsid w:val="002C4665"/>
    <w:rsid w:val="002E2051"/>
    <w:rsid w:val="002F12B9"/>
    <w:rsid w:val="003076B2"/>
    <w:rsid w:val="00311DA9"/>
    <w:rsid w:val="003170A3"/>
    <w:rsid w:val="003202F0"/>
    <w:rsid w:val="00320D41"/>
    <w:rsid w:val="00336502"/>
    <w:rsid w:val="00351D60"/>
    <w:rsid w:val="00360752"/>
    <w:rsid w:val="00365ACB"/>
    <w:rsid w:val="003A0945"/>
    <w:rsid w:val="003A27DB"/>
    <w:rsid w:val="003C0F53"/>
    <w:rsid w:val="004110F3"/>
    <w:rsid w:val="00460581"/>
    <w:rsid w:val="0048311B"/>
    <w:rsid w:val="00496E4C"/>
    <w:rsid w:val="004A36F1"/>
    <w:rsid w:val="004C0DD9"/>
    <w:rsid w:val="004C394F"/>
    <w:rsid w:val="005178DF"/>
    <w:rsid w:val="00565D40"/>
    <w:rsid w:val="00594389"/>
    <w:rsid w:val="005C6D64"/>
    <w:rsid w:val="005D63EA"/>
    <w:rsid w:val="005F16CD"/>
    <w:rsid w:val="006157CD"/>
    <w:rsid w:val="00615D6C"/>
    <w:rsid w:val="00633FAD"/>
    <w:rsid w:val="00683ADD"/>
    <w:rsid w:val="007224BC"/>
    <w:rsid w:val="0073552D"/>
    <w:rsid w:val="0076262A"/>
    <w:rsid w:val="007B52D0"/>
    <w:rsid w:val="007B69B0"/>
    <w:rsid w:val="00811017"/>
    <w:rsid w:val="008467D1"/>
    <w:rsid w:val="009173B7"/>
    <w:rsid w:val="00920F19"/>
    <w:rsid w:val="00931870"/>
    <w:rsid w:val="00942ECB"/>
    <w:rsid w:val="00962E65"/>
    <w:rsid w:val="00963E87"/>
    <w:rsid w:val="00986D52"/>
    <w:rsid w:val="009876FC"/>
    <w:rsid w:val="00991B1D"/>
    <w:rsid w:val="009C478E"/>
    <w:rsid w:val="009D0A26"/>
    <w:rsid w:val="009D38C0"/>
    <w:rsid w:val="009F6B97"/>
    <w:rsid w:val="00A017E3"/>
    <w:rsid w:val="00A03463"/>
    <w:rsid w:val="00A408B4"/>
    <w:rsid w:val="00A84E90"/>
    <w:rsid w:val="00A910AB"/>
    <w:rsid w:val="00AC10F8"/>
    <w:rsid w:val="00AC1A82"/>
    <w:rsid w:val="00AF2149"/>
    <w:rsid w:val="00B0419E"/>
    <w:rsid w:val="00B32520"/>
    <w:rsid w:val="00B33645"/>
    <w:rsid w:val="00B62576"/>
    <w:rsid w:val="00B64943"/>
    <w:rsid w:val="00B762D9"/>
    <w:rsid w:val="00B94164"/>
    <w:rsid w:val="00BA0F00"/>
    <w:rsid w:val="00BA11E3"/>
    <w:rsid w:val="00BB00D8"/>
    <w:rsid w:val="00BB5F8B"/>
    <w:rsid w:val="00BB7C6A"/>
    <w:rsid w:val="00C22A02"/>
    <w:rsid w:val="00C27397"/>
    <w:rsid w:val="00C375A9"/>
    <w:rsid w:val="00C428FA"/>
    <w:rsid w:val="00C5399B"/>
    <w:rsid w:val="00C60289"/>
    <w:rsid w:val="00CA3F16"/>
    <w:rsid w:val="00CB0517"/>
    <w:rsid w:val="00CB0B5F"/>
    <w:rsid w:val="00CC78D2"/>
    <w:rsid w:val="00CD0E2F"/>
    <w:rsid w:val="00CF254B"/>
    <w:rsid w:val="00D01AB1"/>
    <w:rsid w:val="00D02784"/>
    <w:rsid w:val="00D11E69"/>
    <w:rsid w:val="00D15AFE"/>
    <w:rsid w:val="00D21C8F"/>
    <w:rsid w:val="00D44832"/>
    <w:rsid w:val="00D614DF"/>
    <w:rsid w:val="00D649DA"/>
    <w:rsid w:val="00DA42F3"/>
    <w:rsid w:val="00DB35CF"/>
    <w:rsid w:val="00DE2429"/>
    <w:rsid w:val="00DE382B"/>
    <w:rsid w:val="00DE41BE"/>
    <w:rsid w:val="00E278FE"/>
    <w:rsid w:val="00E3038E"/>
    <w:rsid w:val="00E400F3"/>
    <w:rsid w:val="00E413A9"/>
    <w:rsid w:val="00E437F7"/>
    <w:rsid w:val="00E61B68"/>
    <w:rsid w:val="00E77AD4"/>
    <w:rsid w:val="00E85AB9"/>
    <w:rsid w:val="00E92EC5"/>
    <w:rsid w:val="00EA2E2C"/>
    <w:rsid w:val="00EB6B0E"/>
    <w:rsid w:val="00EC1482"/>
    <w:rsid w:val="00ED1596"/>
    <w:rsid w:val="00EE4624"/>
    <w:rsid w:val="00F6630B"/>
    <w:rsid w:val="00FA74DF"/>
    <w:rsid w:val="00FD6DB9"/>
    <w:rsid w:val="00FE58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2"/>
    <o:shapelayout v:ext="edit">
      <o:idmap v:ext="edit" data="2"/>
    </o:shapelayout>
  </w:shapeDefaults>
  <w:decimalSymbol w:val="."/>
  <w:listSeparator w:val=","/>
  <w14:docId w14:val="01D668D1"/>
  <w15:chartTrackingRefBased/>
  <w15:docId w15:val="{D6B7D3B7-F064-40A1-AC98-43F5EE423A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qFormat="1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 w:qFormat="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 w:uiPriority="1" w:qFormat="1"/>
    <w:lsdException w:name="Medium Grid 3 Accent 1" w:uiPriority="60"/>
    <w:lsdException w:name="Dark List Accent 1" w:uiPriority="61"/>
    <w:lsdException w:name="Colorful Shading Accent 1" w:uiPriority="62"/>
    <w:lsdException w:name="Colorful List Accent 1" w:uiPriority="63" w:qFormat="1"/>
    <w:lsdException w:name="Colorful Grid Accent 1" w:uiPriority="64" w:qFormat="1"/>
    <w:lsdException w:name="Light Shading Accent 2" w:uiPriority="65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 w:qFormat="1"/>
    <w:lsdException w:name="Medium Grid 2 Accent 2" w:uiPriority="73" w:qFormat="1"/>
    <w:lsdException w:name="Medium Grid 3 Accent 2" w:uiPriority="60" w:qFormat="1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/>
    <w:lsdException w:name="Light Grid Accent 3" w:uiPriority="34" w:qFormat="1"/>
    <w:lsdException w:name="Medium Shading 1 Accent 3" w:uiPriority="29" w:qFormat="1"/>
    <w:lsdException w:name="Medium Shading 2 Accent 3" w:uiPriority="30" w:qFormat="1"/>
    <w:lsdException w:name="Medium List 1 Accent 3" w:uiPriority="66"/>
    <w:lsdException w:name="Medium List 2 Accent 3" w:uiPriority="67"/>
    <w:lsdException w:name="Medium Grid 1 Accent 3" w:uiPriority="68"/>
    <w:lsdException w:name="Medium Grid 2 Accent 3" w:uiPriority="69"/>
    <w:lsdException w:name="Medium Grid 3 Accent 3" w:uiPriority="70"/>
    <w:lsdException w:name="Dark List Accent 3" w:uiPriority="71"/>
    <w:lsdException w:name="Colorful Shading Accent 3" w:uiPriority="72"/>
    <w:lsdException w:name="Colorful List Accent 3" w:uiPriority="73"/>
    <w:lsdException w:name="Colorful Grid Accent 3" w:uiPriority="60"/>
    <w:lsdException w:name="Light Shading Accent 4" w:uiPriority="61"/>
    <w:lsdException w:name="Light List Accent 4" w:uiPriority="62"/>
    <w:lsdException w:name="Light Grid Accent 4" w:uiPriority="63"/>
    <w:lsdException w:name="Medium Shading 1 Accent 4" w:uiPriority="64"/>
    <w:lsdException w:name="Medium Shading 2 Accent 4" w:uiPriority="65"/>
    <w:lsdException w:name="Medium List 1 Accent 4" w:uiPriority="66"/>
    <w:lsdException w:name="Medium List 2 Accent 4" w:uiPriority="67"/>
    <w:lsdException w:name="Medium Grid 1 Accent 4" w:uiPriority="68"/>
    <w:lsdException w:name="Medium Grid 2 Accent 4" w:uiPriority="69"/>
    <w:lsdException w:name="Medium Grid 3 Accent 4" w:uiPriority="70"/>
    <w:lsdException w:name="Dark List Accent 4" w:uiPriority="71"/>
    <w:lsdException w:name="Colorful Shading Accent 4" w:uiPriority="72"/>
    <w:lsdException w:name="Colorful List Accent 4" w:uiPriority="73"/>
    <w:lsdException w:name="Colorful Grid Accent 4" w:uiPriority="60"/>
    <w:lsdException w:name="Light Shading Accent 5" w:uiPriority="61"/>
    <w:lsdException w:name="Light List Accent 5" w:uiPriority="62"/>
    <w:lsdException w:name="Light Grid Accent 5" w:uiPriority="62"/>
    <w:lsdException w:name="Medium Shading 1 Accent 5" w:uiPriority="64"/>
    <w:lsdException w:name="Medium Shading 2 Accent 5" w:uiPriority="65"/>
    <w:lsdException w:name="Medium List 1 Accent 5" w:uiPriority="66"/>
    <w:lsdException w:name="Medium List 2 Accent 5" w:uiPriority="67"/>
    <w:lsdException w:name="Medium Grid 1 Accent 5" w:uiPriority="68"/>
    <w:lsdException w:name="Medium Grid 2 Accent 5" w:uiPriority="69"/>
    <w:lsdException w:name="Medium Grid 3 Accent 5" w:uiPriority="70"/>
    <w:lsdException w:name="Dark List Accent 5" w:uiPriority="71"/>
    <w:lsdException w:name="Colorful Shading Accent 5" w:uiPriority="72"/>
    <w:lsdException w:name="Colorful List Accent 5" w:uiPriority="73"/>
    <w:lsdException w:name="Colorful Grid Accent 5" w:uiPriority="60"/>
    <w:lsdException w:name="Light Shading Accent 6" w:uiPriority="61"/>
    <w:lsdException w:name="Light List Accent 6" w:uiPriority="62"/>
    <w:lsdException w:name="Light Grid Accent 6" w:uiPriority="63"/>
    <w:lsdException w:name="Medium Shading 1 Accent 6" w:uiPriority="64"/>
    <w:lsdException w:name="Medium Shading 2 Accent 6" w:uiPriority="65"/>
    <w:lsdException w:name="Medium List 1 Accent 6" w:uiPriority="66"/>
    <w:lsdException w:name="Medium List 2 Accent 6" w:uiPriority="67"/>
    <w:lsdException w:name="Medium Grid 1 Accent 6" w:uiPriority="68"/>
    <w:lsdException w:name="Medium Grid 2 Accent 6" w:uiPriority="69"/>
    <w:lsdException w:name="Medium Grid 3 Accent 6" w:uiPriority="70"/>
    <w:lsdException w:name="Dark List Accent 6" w:uiPriority="71"/>
    <w:lsdException w:name="Colorful Shading Accent 6" w:uiPriority="72"/>
    <w:lsdException w:name="Colorful List Accent 6" w:uiPriority="73"/>
    <w:lsdException w:name="Colorful Grid Accent 6" w:uiPriority="60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66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="Times New Roman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pPr>
      <w:keepNext/>
      <w:spacing w:line="360" w:lineRule="auto"/>
      <w:ind w:left="387"/>
      <w:jc w:val="both"/>
      <w:outlineLvl w:val="0"/>
    </w:pPr>
    <w:rPr>
      <w:rFonts w:ascii="Arial" w:hAnsi="Arial"/>
      <w:b/>
      <w:lang w:val="x-none" w:eastAsia="x-none"/>
    </w:rPr>
  </w:style>
  <w:style w:type="paragraph" w:styleId="Heading2">
    <w:name w:val="heading 2"/>
    <w:basedOn w:val="Normal"/>
    <w:next w:val="Normal"/>
    <w:link w:val="Heading2Char"/>
    <w:qFormat/>
    <w:pPr>
      <w:keepNext/>
      <w:jc w:val="center"/>
      <w:outlineLvl w:val="1"/>
    </w:pPr>
    <w:rPr>
      <w:rFonts w:ascii="Arial" w:hAnsi="Arial"/>
      <w:b/>
      <w:lang w:val="x-none" w:eastAsia="x-none"/>
    </w:rPr>
  </w:style>
  <w:style w:type="paragraph" w:styleId="Heading3">
    <w:name w:val="heading 3"/>
    <w:basedOn w:val="Normal"/>
    <w:next w:val="Normal"/>
    <w:link w:val="Heading3Char"/>
    <w:qFormat/>
    <w:pPr>
      <w:keepNext/>
      <w:spacing w:line="480" w:lineRule="auto"/>
      <w:ind w:left="360"/>
      <w:jc w:val="both"/>
      <w:outlineLvl w:val="2"/>
    </w:pPr>
    <w:rPr>
      <w:rFonts w:ascii="Arial" w:hAnsi="Arial"/>
      <w:b/>
      <w:lang w:val="x-none" w:eastAsia="x-none"/>
    </w:rPr>
  </w:style>
  <w:style w:type="paragraph" w:styleId="Heading4">
    <w:name w:val="heading 4"/>
    <w:basedOn w:val="Normal"/>
    <w:next w:val="Normal"/>
    <w:link w:val="Heading4Char"/>
    <w:qFormat/>
    <w:pPr>
      <w:keepNext/>
      <w:outlineLvl w:val="3"/>
    </w:pPr>
    <w:rPr>
      <w:rFonts w:ascii="Book Antiqua" w:hAnsi="Book Antiqua"/>
      <w:b/>
      <w:lang w:val="x-none" w:eastAsia="x-none"/>
    </w:rPr>
  </w:style>
  <w:style w:type="paragraph" w:styleId="Heading5">
    <w:name w:val="heading 5"/>
    <w:basedOn w:val="Normal"/>
    <w:next w:val="Normal"/>
    <w:link w:val="Heading5Char"/>
    <w:qFormat/>
    <w:pPr>
      <w:keepNext/>
      <w:spacing w:after="120"/>
      <w:ind w:left="720"/>
      <w:jc w:val="both"/>
      <w:outlineLvl w:val="4"/>
    </w:pPr>
    <w:rPr>
      <w:b/>
      <w:sz w:val="24"/>
      <w:lang w:val="x-none" w:eastAsia="x-none"/>
    </w:rPr>
  </w:style>
  <w:style w:type="paragraph" w:styleId="Heading6">
    <w:name w:val="heading 6"/>
    <w:basedOn w:val="Normal"/>
    <w:next w:val="Normal"/>
    <w:link w:val="Heading6Char"/>
    <w:qFormat/>
    <w:pPr>
      <w:keepNext/>
      <w:tabs>
        <w:tab w:val="left" w:pos="540"/>
        <w:tab w:val="left" w:pos="720"/>
        <w:tab w:val="left" w:pos="1440"/>
        <w:tab w:val="left" w:pos="2430"/>
        <w:tab w:val="left" w:pos="3240"/>
        <w:tab w:val="left" w:pos="3870"/>
        <w:tab w:val="left" w:pos="4320"/>
        <w:tab w:val="left" w:pos="5040"/>
      </w:tabs>
      <w:ind w:left="720" w:hanging="720"/>
      <w:jc w:val="center"/>
      <w:outlineLvl w:val="5"/>
    </w:pPr>
    <w:rPr>
      <w:rFonts w:ascii="Book Antiqua" w:hAnsi="Book Antiqua"/>
      <w:b/>
      <w:lang w:val="x-none" w:eastAsia="x-none"/>
    </w:rPr>
  </w:style>
  <w:style w:type="paragraph" w:styleId="Heading7">
    <w:name w:val="heading 7"/>
    <w:basedOn w:val="Normal"/>
    <w:next w:val="Normal"/>
    <w:link w:val="Heading7Char"/>
    <w:qFormat/>
    <w:pPr>
      <w:keepNext/>
      <w:outlineLvl w:val="6"/>
    </w:pPr>
    <w:rPr>
      <w:color w:val="000000"/>
      <w:sz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pPr>
      <w:keepNext/>
      <w:tabs>
        <w:tab w:val="left" w:pos="540"/>
        <w:tab w:val="left" w:pos="720"/>
        <w:tab w:val="left" w:pos="1440"/>
        <w:tab w:val="left" w:pos="2430"/>
        <w:tab w:val="left" w:pos="3240"/>
        <w:tab w:val="left" w:pos="3870"/>
        <w:tab w:val="left" w:pos="4320"/>
        <w:tab w:val="left" w:pos="5040"/>
      </w:tabs>
      <w:ind w:left="720" w:right="-108" w:hanging="795"/>
      <w:jc w:val="center"/>
      <w:outlineLvl w:val="7"/>
    </w:pPr>
    <w:rPr>
      <w:rFonts w:ascii="Tahoma" w:hAnsi="Tahoma"/>
      <w:b/>
      <w:sz w:val="24"/>
      <w:lang w:val="x-none" w:eastAsia="x-none"/>
    </w:rPr>
  </w:style>
  <w:style w:type="paragraph" w:styleId="Heading9">
    <w:name w:val="heading 9"/>
    <w:basedOn w:val="Normal"/>
    <w:next w:val="Normal"/>
    <w:link w:val="Heading9Char"/>
    <w:qFormat/>
    <w:pPr>
      <w:keepNext/>
      <w:tabs>
        <w:tab w:val="left" w:pos="540"/>
        <w:tab w:val="left" w:pos="720"/>
        <w:tab w:val="left" w:pos="1440"/>
        <w:tab w:val="left" w:pos="2430"/>
        <w:tab w:val="left" w:pos="3240"/>
        <w:tab w:val="left" w:pos="3870"/>
        <w:tab w:val="left" w:pos="4320"/>
        <w:tab w:val="left" w:pos="5040"/>
      </w:tabs>
      <w:ind w:left="720" w:right="-108" w:hanging="720"/>
      <w:outlineLvl w:val="8"/>
    </w:pPr>
    <w:rPr>
      <w:rFonts w:ascii="Tahoma" w:hAnsi="Tahoma"/>
      <w:b/>
      <w:sz w:val="24"/>
      <w:lang w:val="x-none" w:eastAsia="x-none"/>
    </w:rPr>
  </w:style>
  <w:style w:type="character" w:default="1" w:styleId="DefaultParagraphFont">
    <w:name w:val="Default Paragraph Font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106A89"/>
    <w:rPr>
      <w:rFonts w:ascii="Arial" w:eastAsia="Times New Roman" w:hAnsi="Arial"/>
      <w:b/>
    </w:rPr>
  </w:style>
  <w:style w:type="character" w:customStyle="1" w:styleId="Heading2Char">
    <w:name w:val="Heading 2 Char"/>
    <w:link w:val="Heading2"/>
    <w:rsid w:val="00106A89"/>
    <w:rPr>
      <w:rFonts w:ascii="Arial" w:eastAsia="Times New Roman" w:hAnsi="Arial"/>
      <w:b/>
    </w:rPr>
  </w:style>
  <w:style w:type="character" w:customStyle="1" w:styleId="Heading3Char">
    <w:name w:val="Heading 3 Char"/>
    <w:link w:val="Heading3"/>
    <w:rsid w:val="00106A89"/>
    <w:rPr>
      <w:rFonts w:ascii="Arial" w:eastAsia="Times New Roman" w:hAnsi="Arial"/>
      <w:b/>
    </w:rPr>
  </w:style>
  <w:style w:type="character" w:customStyle="1" w:styleId="Heading4Char">
    <w:name w:val="Heading 4 Char"/>
    <w:link w:val="Heading4"/>
    <w:rsid w:val="00106A89"/>
    <w:rPr>
      <w:rFonts w:ascii="Book Antiqua" w:eastAsia="Times New Roman" w:hAnsi="Book Antiqua"/>
      <w:b/>
    </w:rPr>
  </w:style>
  <w:style w:type="character" w:customStyle="1" w:styleId="Heading5Char">
    <w:name w:val="Heading 5 Char"/>
    <w:link w:val="Heading5"/>
    <w:rsid w:val="00106A89"/>
    <w:rPr>
      <w:rFonts w:eastAsia="Times New Roman"/>
      <w:b/>
      <w:sz w:val="24"/>
    </w:rPr>
  </w:style>
  <w:style w:type="character" w:customStyle="1" w:styleId="Heading6Char">
    <w:name w:val="Heading 6 Char"/>
    <w:link w:val="Heading6"/>
    <w:rsid w:val="00106A89"/>
    <w:rPr>
      <w:rFonts w:ascii="Book Antiqua" w:eastAsia="Times New Roman" w:hAnsi="Book Antiqua"/>
      <w:b/>
    </w:rPr>
  </w:style>
  <w:style w:type="character" w:customStyle="1" w:styleId="Heading7Char">
    <w:name w:val="Heading 7 Char"/>
    <w:link w:val="Heading7"/>
    <w:rsid w:val="00106A89"/>
    <w:rPr>
      <w:rFonts w:eastAsia="Times New Roman"/>
      <w:color w:val="000000"/>
      <w:sz w:val="24"/>
    </w:rPr>
  </w:style>
  <w:style w:type="character" w:customStyle="1" w:styleId="Heading8Char">
    <w:name w:val="Heading 8 Char"/>
    <w:link w:val="Heading8"/>
    <w:rsid w:val="00106A89"/>
    <w:rPr>
      <w:rFonts w:ascii="Tahoma" w:eastAsia="Times New Roman" w:hAnsi="Tahoma"/>
      <w:b/>
      <w:sz w:val="24"/>
    </w:rPr>
  </w:style>
  <w:style w:type="character" w:customStyle="1" w:styleId="Heading9Char">
    <w:name w:val="Heading 9 Char"/>
    <w:link w:val="Heading9"/>
    <w:rsid w:val="00106A89"/>
    <w:rPr>
      <w:rFonts w:ascii="Tahoma" w:eastAsia="Times New Roman" w:hAnsi="Tahoma"/>
      <w:b/>
      <w:sz w:val="24"/>
    </w:rPr>
  </w:style>
  <w:style w:type="character" w:styleId="FollowedHyperlink">
    <w:name w:val="FollowedHyperlink"/>
    <w:uiPriority w:val="99"/>
    <w:rPr>
      <w:color w:val="800080"/>
      <w:u w:val="single"/>
    </w:rPr>
  </w:style>
  <w:style w:type="character" w:styleId="Hyperlink">
    <w:name w:val="Hyperlink"/>
    <w:rPr>
      <w:color w:val="0000FF"/>
      <w:u w:val="single"/>
    </w:rPr>
  </w:style>
  <w:style w:type="character" w:customStyle="1" w:styleId="BodyTextChar">
    <w:name w:val="Body Text Char"/>
    <w:link w:val="BodyText"/>
    <w:uiPriority w:val="99"/>
    <w:rPr>
      <w:rFonts w:ascii="Arial" w:hAnsi="Arial"/>
    </w:rPr>
  </w:style>
  <w:style w:type="paragraph" w:styleId="BodyText">
    <w:name w:val="Body Text"/>
    <w:basedOn w:val="Normal"/>
    <w:link w:val="BodyTextChar"/>
    <w:uiPriority w:val="99"/>
    <w:pPr>
      <w:tabs>
        <w:tab w:val="left" w:pos="2295"/>
      </w:tabs>
      <w:spacing w:line="480" w:lineRule="auto"/>
      <w:jc w:val="both"/>
    </w:pPr>
    <w:rPr>
      <w:rFonts w:ascii="Arial" w:eastAsia="SimSun" w:hAnsi="Arial"/>
      <w:lang w:val="x-none" w:eastAsia="x-none"/>
    </w:rPr>
  </w:style>
  <w:style w:type="character" w:customStyle="1" w:styleId="pagenumber">
    <w:name w:val="page number"/>
    <w:basedOn w:val="DefaultParagraphFont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rPr>
      <w:lang w:val="en-US" w:eastAsia="en-US"/>
    </w:rPr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  <w:rPr>
      <w:rFonts w:eastAsia="SimSun"/>
    </w:rPr>
  </w:style>
  <w:style w:type="paragraph" w:customStyle="1" w:styleId="DocumentMap858D7CFB-ED40-4347-BF05-701D383B685F858D7CFB-ED40-4347-BF05-701D383B685F">
    <w:name w:val="Document Map{858D7CFB-ED40-4347-BF05-701D383B685F}{858D7CFB-ED40-4347-BF05-701D383B685F}"/>
    <w:basedOn w:val="Normal"/>
    <w:pPr>
      <w:shd w:val="clear" w:color="auto" w:fill="000080"/>
    </w:pPr>
    <w:rPr>
      <w:rFonts w:ascii="Tahoma" w:hAnsi="Tahoma"/>
    </w:rPr>
  </w:style>
  <w:style w:type="paragraph" w:customStyle="1" w:styleId="BodyTextIndent858D7CFB-ED40-4347-BF05-701D383B685F858D7CFB-ED40-4347-BF05-701D383B685F">
    <w:name w:val="Body Text Indent{858D7CFB-ED40-4347-BF05-701D383B685F}{858D7CFB-ED40-4347-BF05-701D383B685F}"/>
    <w:basedOn w:val="Normal"/>
    <w:pPr>
      <w:spacing w:line="360" w:lineRule="auto"/>
      <w:ind w:left="405"/>
      <w:jc w:val="both"/>
    </w:pPr>
    <w:rPr>
      <w:rFonts w:ascii="Arial" w:hAnsi="Arial"/>
    </w:rPr>
  </w:style>
  <w:style w:type="paragraph" w:customStyle="1" w:styleId="BodyTextIndent2858D7CFB-ED40-4347-BF05-701D383B685F858D7CFB-ED40-4347-BF05-701D383B685F">
    <w:name w:val="Body Text Indent 2{858D7CFB-ED40-4347-BF05-701D383B685F}{858D7CFB-ED40-4347-BF05-701D383B685F}"/>
    <w:basedOn w:val="Normal"/>
    <w:pPr>
      <w:spacing w:line="360" w:lineRule="auto"/>
      <w:ind w:left="387"/>
      <w:jc w:val="both"/>
    </w:pPr>
    <w:rPr>
      <w:rFonts w:ascii="Arial" w:hAnsi="Arial"/>
    </w:rPr>
  </w:style>
  <w:style w:type="paragraph" w:customStyle="1" w:styleId="BodyTextIndent3858D7CFB-ED40-4347-BF05-701D383B685F858D7CFB-ED40-4347-BF05-701D383B685F">
    <w:name w:val="Body Text Indent 3{858D7CFB-ED40-4347-BF05-701D383B685F}{858D7CFB-ED40-4347-BF05-701D383B685F}"/>
    <w:basedOn w:val="Normal"/>
    <w:pPr>
      <w:spacing w:line="480" w:lineRule="auto"/>
      <w:ind w:left="360" w:hanging="360"/>
      <w:jc w:val="both"/>
    </w:pPr>
    <w:rPr>
      <w:rFonts w:ascii="Arial" w:hAnsi="Arial"/>
    </w:rPr>
  </w:style>
  <w:style w:type="paragraph" w:customStyle="1" w:styleId="BlockText858D7CFB-ED40-4347-BF05-701D383B685F858D7CFB-ED40-4347-BF05-701D383B685F">
    <w:name w:val="Block Text{858D7CFB-ED40-4347-BF05-701D383B685F}{858D7CFB-ED40-4347-BF05-701D383B685F}"/>
    <w:basedOn w:val="Normal"/>
    <w:pPr>
      <w:spacing w:before="40" w:after="40"/>
      <w:ind w:left="720" w:right="29" w:hanging="720"/>
      <w:jc w:val="both"/>
    </w:pPr>
    <w:rPr>
      <w:rFonts w:ascii="Tahoma" w:hAnsi="Tahoma"/>
      <w:sz w:val="22"/>
    </w:rPr>
  </w:style>
  <w:style w:type="paragraph" w:styleId="BalloonText">
    <w:name w:val="Balloon Text"/>
    <w:basedOn w:val="Normal"/>
    <w:link w:val="BalloonTextChar"/>
    <w:uiPriority w:val="99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106A89"/>
    <w:rPr>
      <w:rFonts w:ascii="Tahoma" w:eastAsia="Times New Roman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2B48C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106A89"/>
    <w:pPr>
      <w:spacing w:line="204" w:lineRule="auto"/>
      <w:contextualSpacing/>
    </w:pPr>
    <w:rPr>
      <w:rFonts w:ascii="Cambria" w:hAnsi="Cambria"/>
      <w:caps/>
      <w:color w:val="1F497D"/>
      <w:spacing w:val="-15"/>
      <w:sz w:val="72"/>
      <w:szCs w:val="72"/>
      <w:lang w:val="x-none" w:eastAsia="x-none"/>
    </w:rPr>
  </w:style>
  <w:style w:type="character" w:customStyle="1" w:styleId="TitleChar">
    <w:name w:val="Title Char"/>
    <w:link w:val="Title"/>
    <w:uiPriority w:val="10"/>
    <w:rsid w:val="00106A89"/>
    <w:rPr>
      <w:rFonts w:ascii="Cambria" w:eastAsia="Times New Roman" w:hAnsi="Cambria" w:cs="Times New Roman"/>
      <w:caps/>
      <w:color w:val="1F497D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6A89"/>
    <w:pPr>
      <w:numPr>
        <w:ilvl w:val="1"/>
      </w:numPr>
      <w:spacing w:after="240"/>
    </w:pPr>
    <w:rPr>
      <w:rFonts w:ascii="Cambria" w:hAnsi="Cambria"/>
      <w:color w:val="4F81BD"/>
      <w:sz w:val="28"/>
      <w:szCs w:val="28"/>
      <w:lang w:val="x-none" w:eastAsia="x-none"/>
    </w:rPr>
  </w:style>
  <w:style w:type="character" w:customStyle="1" w:styleId="SubtitleChar">
    <w:name w:val="Subtitle Char"/>
    <w:link w:val="Subtitle"/>
    <w:uiPriority w:val="11"/>
    <w:rsid w:val="00106A89"/>
    <w:rPr>
      <w:rFonts w:ascii="Cambria" w:eastAsia="Times New Roman" w:hAnsi="Cambria" w:cs="Times New Roman"/>
      <w:color w:val="4F81BD"/>
      <w:sz w:val="28"/>
      <w:szCs w:val="28"/>
    </w:rPr>
  </w:style>
  <w:style w:type="character" w:styleId="Strong">
    <w:name w:val="Strong"/>
    <w:uiPriority w:val="22"/>
    <w:qFormat/>
    <w:rsid w:val="00106A89"/>
    <w:rPr>
      <w:b/>
      <w:bCs/>
    </w:rPr>
  </w:style>
  <w:style w:type="character" w:styleId="Emphasis">
    <w:name w:val="Emphasis"/>
    <w:uiPriority w:val="20"/>
    <w:qFormat/>
    <w:rsid w:val="00106A89"/>
    <w:rPr>
      <w:i/>
      <w:iCs/>
    </w:rPr>
  </w:style>
  <w:style w:type="paragraph" w:styleId="NoSpacing">
    <w:name w:val="No Spacing"/>
    <w:uiPriority w:val="1"/>
    <w:qFormat/>
    <w:rsid w:val="00106A89"/>
    <w:rPr>
      <w:rFonts w:ascii="Calibri" w:eastAsia="Times New Roman" w:hAnsi="Calibri"/>
      <w:sz w:val="22"/>
      <w:szCs w:val="22"/>
      <w:lang w:val="en-US" w:eastAsia="en-US"/>
    </w:rPr>
  </w:style>
  <w:style w:type="paragraph" w:styleId="Quote">
    <w:name w:val="Quote"/>
    <w:basedOn w:val="Normal"/>
    <w:next w:val="Normal"/>
    <w:link w:val="QuoteChar"/>
    <w:uiPriority w:val="29"/>
    <w:qFormat/>
    <w:rsid w:val="00106A89"/>
    <w:pPr>
      <w:spacing w:before="120" w:after="120" w:line="259" w:lineRule="auto"/>
      <w:ind w:left="720"/>
    </w:pPr>
    <w:rPr>
      <w:rFonts w:ascii="Calibri" w:hAnsi="Calibri"/>
      <w:color w:val="1F497D"/>
      <w:sz w:val="24"/>
      <w:szCs w:val="24"/>
      <w:lang w:val="x-none" w:eastAsia="x-none"/>
    </w:rPr>
  </w:style>
  <w:style w:type="character" w:customStyle="1" w:styleId="QuoteChar">
    <w:name w:val="Quote Char"/>
    <w:link w:val="Quote"/>
    <w:uiPriority w:val="29"/>
    <w:rsid w:val="00106A89"/>
    <w:rPr>
      <w:rFonts w:ascii="Calibri" w:eastAsia="Times New Roman" w:hAnsi="Calibri" w:cs="Times New Roman"/>
      <w:color w:val="1F497D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6A89"/>
    <w:pPr>
      <w:spacing w:before="100" w:beforeAutospacing="1" w:after="240"/>
      <w:ind w:left="720"/>
      <w:jc w:val="center"/>
    </w:pPr>
    <w:rPr>
      <w:rFonts w:ascii="Cambria" w:hAnsi="Cambria"/>
      <w:color w:val="1F497D"/>
      <w:spacing w:val="-6"/>
      <w:sz w:val="32"/>
      <w:szCs w:val="32"/>
      <w:lang w:val="x-none" w:eastAsia="x-none"/>
    </w:rPr>
  </w:style>
  <w:style w:type="character" w:customStyle="1" w:styleId="IntenseQuoteChar">
    <w:name w:val="Intense Quote Char"/>
    <w:link w:val="IntenseQuote"/>
    <w:uiPriority w:val="30"/>
    <w:rsid w:val="00106A89"/>
    <w:rPr>
      <w:rFonts w:ascii="Cambria" w:eastAsia="Times New Roman" w:hAnsi="Cambria" w:cs="Times New Roman"/>
      <w:color w:val="1F497D"/>
      <w:spacing w:val="-6"/>
      <w:sz w:val="32"/>
      <w:szCs w:val="32"/>
    </w:rPr>
  </w:style>
  <w:style w:type="character" w:styleId="SubtleEmphasis">
    <w:name w:val="Subtle Emphasis"/>
    <w:uiPriority w:val="19"/>
    <w:qFormat/>
    <w:rsid w:val="00106A89"/>
    <w:rPr>
      <w:i/>
      <w:iCs/>
      <w:color w:val="595959"/>
    </w:rPr>
  </w:style>
  <w:style w:type="character" w:styleId="IntenseEmphasis">
    <w:name w:val="Intense Emphasis"/>
    <w:uiPriority w:val="21"/>
    <w:qFormat/>
    <w:rsid w:val="00106A89"/>
    <w:rPr>
      <w:b/>
      <w:bCs/>
      <w:i/>
      <w:iCs/>
    </w:rPr>
  </w:style>
  <w:style w:type="character" w:styleId="SubtleReference">
    <w:name w:val="Subtle Reference"/>
    <w:uiPriority w:val="31"/>
    <w:qFormat/>
    <w:rsid w:val="00106A89"/>
    <w:rPr>
      <w:smallCaps/>
      <w:color w:val="595959"/>
      <w:u w:val="none" w:color="7F7F7F"/>
      <w:bdr w:val="none" w:sz="0" w:space="0" w:color="auto"/>
    </w:rPr>
  </w:style>
  <w:style w:type="character" w:styleId="IntenseReference">
    <w:name w:val="Intense Reference"/>
    <w:uiPriority w:val="32"/>
    <w:qFormat/>
    <w:rsid w:val="00106A89"/>
    <w:rPr>
      <w:b/>
      <w:bCs/>
      <w:smallCaps/>
      <w:color w:val="1F497D"/>
      <w:u w:val="single"/>
    </w:rPr>
  </w:style>
  <w:style w:type="character" w:styleId="BookTitle">
    <w:name w:val="Book Title"/>
    <w:uiPriority w:val="33"/>
    <w:qFormat/>
    <w:rsid w:val="00106A89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06A89"/>
    <w:pPr>
      <w:keepLines/>
      <w:spacing w:before="400" w:after="40" w:line="240" w:lineRule="auto"/>
      <w:ind w:left="0"/>
      <w:jc w:val="left"/>
      <w:outlineLvl w:val="9"/>
    </w:pPr>
    <w:rPr>
      <w:rFonts w:ascii="Cambria" w:hAnsi="Cambria"/>
      <w:b w:val="0"/>
      <w:color w:val="244061"/>
      <w:sz w:val="36"/>
      <w:szCs w:val="36"/>
    </w:rPr>
  </w:style>
  <w:style w:type="paragraph" w:styleId="NormalWeb">
    <w:name w:val="Normal (Web)"/>
    <w:basedOn w:val="Normal"/>
    <w:uiPriority w:val="99"/>
    <w:unhideWhenUsed/>
    <w:rsid w:val="00106A89"/>
    <w:pPr>
      <w:spacing w:before="100" w:beforeAutospacing="1" w:after="100" w:afterAutospacing="1"/>
    </w:pPr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106A89"/>
    <w:pPr>
      <w:widowControl w:val="0"/>
      <w:ind w:left="720"/>
      <w:contextualSpacing/>
    </w:pPr>
    <w:rPr>
      <w:rFonts w:ascii="Courier" w:hAnsi="Courier"/>
      <w:snapToGrid w:val="0"/>
      <w:sz w:val="24"/>
    </w:rPr>
  </w:style>
  <w:style w:type="paragraph" w:customStyle="1" w:styleId="Default">
    <w:name w:val="Default"/>
    <w:rsid w:val="00106A89"/>
    <w:pPr>
      <w:autoSpaceDE w:val="0"/>
      <w:autoSpaceDN w:val="0"/>
      <w:adjustRightInd w:val="0"/>
    </w:pPr>
    <w:rPr>
      <w:rFonts w:eastAsia="Calibri"/>
      <w:color w:val="000000"/>
      <w:sz w:val="24"/>
      <w:szCs w:val="24"/>
      <w:lang w:val="en-US" w:eastAsia="en-US"/>
    </w:rPr>
  </w:style>
  <w:style w:type="paragraph" w:customStyle="1" w:styleId="Body2">
    <w:name w:val="Body2"/>
    <w:basedOn w:val="Normal"/>
    <w:rsid w:val="00106A89"/>
    <w:pPr>
      <w:keepLines/>
      <w:spacing w:before="60" w:after="60"/>
      <w:ind w:left="1080" w:hanging="567"/>
    </w:pPr>
    <w:rPr>
      <w:rFonts w:ascii="Helvetica" w:hAnsi="Helvetica"/>
      <w:sz w:val="24"/>
      <w:lang w:val="en-GB"/>
    </w:rPr>
  </w:style>
  <w:style w:type="paragraph" w:customStyle="1" w:styleId="font5">
    <w:name w:val="font5"/>
    <w:basedOn w:val="Normal"/>
    <w:rsid w:val="00106A89"/>
    <w:pPr>
      <w:spacing w:before="100" w:beforeAutospacing="1" w:after="100" w:afterAutospacing="1"/>
    </w:pPr>
    <w:rPr>
      <w:rFonts w:ascii="Arial" w:eastAsia="Arial Unicode MS" w:hAnsi="Arial" w:cs="Arial"/>
      <w:b/>
      <w:bCs/>
      <w:sz w:val="24"/>
      <w:szCs w:val="24"/>
      <w:lang w:val="en-GB"/>
    </w:rPr>
  </w:style>
  <w:style w:type="paragraph" w:styleId="HTMLPreformatted">
    <w:name w:val="HTML Preformatted"/>
    <w:basedOn w:val="Normal"/>
    <w:link w:val="HTMLPreformattedChar"/>
    <w:rsid w:val="00106A8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Courier New" w:hAnsi="Courier New"/>
      <w:lang w:val="en-GB" w:eastAsia="x-none"/>
    </w:rPr>
  </w:style>
  <w:style w:type="character" w:customStyle="1" w:styleId="HTMLPreformattedChar">
    <w:name w:val="HTML Preformatted Char"/>
    <w:link w:val="HTMLPreformatted"/>
    <w:rsid w:val="00106A89"/>
    <w:rPr>
      <w:rFonts w:ascii="Courier New" w:eastAsia="Courier New" w:hAnsi="Courier New"/>
      <w:lang w:val="en-GB"/>
    </w:rPr>
  </w:style>
  <w:style w:type="character" w:customStyle="1" w:styleId="st1">
    <w:name w:val="st1"/>
    <w:basedOn w:val="DefaultParagraphFont"/>
    <w:rsid w:val="00106A89"/>
  </w:style>
  <w:style w:type="paragraph" w:styleId="BodyTextIndent">
    <w:name w:val="Body Text Indent"/>
    <w:basedOn w:val="Normal"/>
    <w:link w:val="BodyTextIndentChar"/>
    <w:rsid w:val="00106A89"/>
    <w:pPr>
      <w:autoSpaceDE w:val="0"/>
      <w:autoSpaceDN w:val="0"/>
      <w:spacing w:before="120"/>
      <w:jc w:val="both"/>
    </w:pPr>
    <w:rPr>
      <w:rFonts w:ascii="Arial" w:hAnsi="Arial"/>
      <w:lang w:val="en-GB" w:eastAsia="x-none"/>
    </w:rPr>
  </w:style>
  <w:style w:type="character" w:customStyle="1" w:styleId="BodyTextIndentChar">
    <w:name w:val="Body Text Indent Char"/>
    <w:link w:val="BodyTextIndent"/>
    <w:rsid w:val="00106A89"/>
    <w:rPr>
      <w:rFonts w:ascii="Arial" w:eastAsia="Times New Roman" w:hAnsi="Arial" w:cs="Arial"/>
      <w:lang w:val="en-GB"/>
    </w:rPr>
  </w:style>
  <w:style w:type="paragraph" w:customStyle="1" w:styleId="Stylepara14ptJustified">
    <w:name w:val="Style para + 14 pt Justified"/>
    <w:basedOn w:val="Normal"/>
    <w:rsid w:val="00106A89"/>
    <w:pPr>
      <w:tabs>
        <w:tab w:val="left" w:leader="dot" w:pos="9900"/>
      </w:tabs>
      <w:ind w:left="1260"/>
      <w:jc w:val="both"/>
    </w:pPr>
    <w:rPr>
      <w:rFonts w:ascii="Albertus" w:hAnsi="Albertus"/>
      <w:sz w:val="28"/>
      <w:szCs w:val="28"/>
      <w:lang w:val="en-AU" w:eastAsia="en-AU"/>
    </w:rPr>
  </w:style>
  <w:style w:type="character" w:customStyle="1" w:styleId="apple-converted-space">
    <w:name w:val="apple-converted-space"/>
    <w:basedOn w:val="DefaultParagraphFont"/>
    <w:rsid w:val="00106A89"/>
  </w:style>
  <w:style w:type="character" w:customStyle="1" w:styleId="style1">
    <w:name w:val="style1"/>
    <w:basedOn w:val="DefaultParagraphFont"/>
    <w:rsid w:val="00106A89"/>
  </w:style>
  <w:style w:type="paragraph" w:customStyle="1" w:styleId="WW-BodyText3">
    <w:name w:val="WW-Body Text 3"/>
    <w:basedOn w:val="Normal"/>
    <w:rsid w:val="00106A89"/>
    <w:pPr>
      <w:suppressAutoHyphens/>
      <w:jc w:val="both"/>
    </w:pPr>
    <w:rPr>
      <w:sz w:val="22"/>
      <w:lang w:eastAsia="ar-SA"/>
    </w:rPr>
  </w:style>
  <w:style w:type="character" w:customStyle="1" w:styleId="BodyText2Char">
    <w:name w:val="Body Text 2 Char"/>
    <w:link w:val="BodyText2"/>
    <w:uiPriority w:val="99"/>
    <w:semiHidden/>
    <w:rsid w:val="00106A89"/>
    <w:rPr>
      <w:rFonts w:ascii="Calibri" w:eastAsia="Calibri" w:hAnsi="Calibri"/>
      <w:sz w:val="22"/>
      <w:szCs w:val="22"/>
      <w:lang w:val="en-GB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106A89"/>
    <w:pPr>
      <w:spacing w:after="120" w:line="480" w:lineRule="auto"/>
    </w:pPr>
    <w:rPr>
      <w:rFonts w:ascii="Calibri" w:eastAsia="Calibri" w:hAnsi="Calibri"/>
      <w:sz w:val="22"/>
      <w:szCs w:val="22"/>
      <w:lang w:val="en-GB" w:eastAsia="x-none"/>
    </w:rPr>
  </w:style>
  <w:style w:type="character" w:customStyle="1" w:styleId="BodyText3Char">
    <w:name w:val="Body Text 3 Char"/>
    <w:link w:val="BodyText3"/>
    <w:uiPriority w:val="99"/>
    <w:semiHidden/>
    <w:rsid w:val="00106A89"/>
    <w:rPr>
      <w:rFonts w:ascii="Calibri" w:eastAsia="Calibri" w:hAnsi="Calibri"/>
      <w:sz w:val="16"/>
      <w:szCs w:val="16"/>
      <w:lang w:val="en-GB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106A89"/>
    <w:pPr>
      <w:spacing w:after="120" w:line="276" w:lineRule="auto"/>
    </w:pPr>
    <w:rPr>
      <w:rFonts w:ascii="Calibri" w:eastAsia="Calibri" w:hAnsi="Calibri"/>
      <w:sz w:val="16"/>
      <w:szCs w:val="16"/>
      <w:lang w:val="en-GB" w:eastAsia="x-none"/>
    </w:rPr>
  </w:style>
  <w:style w:type="paragraph" w:customStyle="1" w:styleId="DefinitionTerm">
    <w:name w:val="Definition Term"/>
    <w:basedOn w:val="Normal"/>
    <w:next w:val="Normal"/>
    <w:rsid w:val="00106A89"/>
    <w:pPr>
      <w:widowControl w:val="0"/>
    </w:pPr>
    <w:rPr>
      <w:sz w:val="24"/>
    </w:rPr>
  </w:style>
  <w:style w:type="paragraph" w:customStyle="1" w:styleId="TableContents">
    <w:name w:val="Table Contents"/>
    <w:basedOn w:val="BodyText"/>
    <w:rsid w:val="00106A89"/>
    <w:pPr>
      <w:widowControl w:val="0"/>
      <w:suppressLineNumbers/>
      <w:tabs>
        <w:tab w:val="clear" w:pos="2295"/>
      </w:tabs>
      <w:suppressAutoHyphens/>
      <w:spacing w:after="120" w:line="240" w:lineRule="auto"/>
      <w:jc w:val="left"/>
    </w:pPr>
    <w:rPr>
      <w:rFonts w:ascii="Times New Roman" w:eastAsia="Arial Unicode MS" w:hAnsi="Times New Roman"/>
      <w:color w:val="000000"/>
      <w:sz w:val="24"/>
      <w:szCs w:val="24"/>
      <w:lang w:val="en-US" w:eastAsia="en-US"/>
    </w:rPr>
  </w:style>
  <w:style w:type="paragraph" w:customStyle="1" w:styleId="TableHeading">
    <w:name w:val="Table Heading"/>
    <w:basedOn w:val="Normal"/>
    <w:rsid w:val="00106A89"/>
    <w:pPr>
      <w:widowControl w:val="0"/>
      <w:suppressLineNumbers/>
      <w:suppressAutoHyphens/>
      <w:spacing w:after="120"/>
      <w:jc w:val="center"/>
    </w:pPr>
    <w:rPr>
      <w:rFonts w:eastAsia="Arial Unicode MS"/>
      <w:b/>
      <w:bCs/>
      <w:i/>
      <w:iCs/>
      <w:color w:val="000000"/>
      <w:sz w:val="24"/>
      <w:szCs w:val="24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106A89"/>
    <w:pPr>
      <w:spacing w:after="120" w:line="480" w:lineRule="auto"/>
      <w:ind w:left="283"/>
    </w:pPr>
    <w:rPr>
      <w:rFonts w:ascii="Calibri" w:eastAsia="Calibri" w:hAnsi="Calibri"/>
      <w:sz w:val="22"/>
      <w:szCs w:val="22"/>
      <w:lang w:val="en-GB" w:eastAsia="x-none"/>
    </w:rPr>
  </w:style>
  <w:style w:type="character" w:customStyle="1" w:styleId="BodyTextIndent2Char">
    <w:name w:val="Body Text Indent 2 Char"/>
    <w:link w:val="BodyTextIndent2"/>
    <w:uiPriority w:val="99"/>
    <w:rsid w:val="00106A89"/>
    <w:rPr>
      <w:rFonts w:ascii="Calibri" w:eastAsia="Calibri" w:hAnsi="Calibri"/>
      <w:sz w:val="22"/>
      <w:szCs w:val="22"/>
      <w:lang w:val="en-GB"/>
    </w:rPr>
  </w:style>
  <w:style w:type="paragraph" w:customStyle="1" w:styleId="TxBrp6">
    <w:name w:val="TxBr_p6"/>
    <w:basedOn w:val="Normal"/>
    <w:rsid w:val="00106A89"/>
    <w:pPr>
      <w:widowControl w:val="0"/>
      <w:tabs>
        <w:tab w:val="left" w:pos="204"/>
      </w:tabs>
      <w:spacing w:line="240" w:lineRule="atLeast"/>
    </w:pPr>
    <w:rPr>
      <w:snapToGrid w:val="0"/>
      <w:sz w:val="24"/>
    </w:rPr>
  </w:style>
  <w:style w:type="paragraph" w:customStyle="1" w:styleId="TxBrp4">
    <w:name w:val="TxBr_p4"/>
    <w:basedOn w:val="Normal"/>
    <w:rsid w:val="00106A89"/>
    <w:pPr>
      <w:widowControl w:val="0"/>
      <w:tabs>
        <w:tab w:val="left" w:pos="204"/>
      </w:tabs>
      <w:spacing w:line="187" w:lineRule="atLeast"/>
    </w:pPr>
    <w:rPr>
      <w:snapToGrid w:val="0"/>
      <w:sz w:val="24"/>
    </w:rPr>
  </w:style>
  <w:style w:type="paragraph" w:customStyle="1" w:styleId="TxBrp5">
    <w:name w:val="TxBr_p5"/>
    <w:basedOn w:val="Normal"/>
    <w:rsid w:val="00106A89"/>
    <w:pPr>
      <w:widowControl w:val="0"/>
      <w:tabs>
        <w:tab w:val="left" w:pos="204"/>
      </w:tabs>
      <w:spacing w:line="187" w:lineRule="atLeast"/>
    </w:pPr>
    <w:rPr>
      <w:snapToGrid w:val="0"/>
      <w:sz w:val="24"/>
    </w:rPr>
  </w:style>
  <w:style w:type="paragraph" w:customStyle="1" w:styleId="TxBrp8">
    <w:name w:val="TxBr_p8"/>
    <w:basedOn w:val="Normal"/>
    <w:rsid w:val="00106A89"/>
    <w:pPr>
      <w:widowControl w:val="0"/>
      <w:tabs>
        <w:tab w:val="left" w:pos="204"/>
      </w:tabs>
      <w:spacing w:line="345" w:lineRule="atLeast"/>
    </w:pPr>
    <w:rPr>
      <w:snapToGrid w:val="0"/>
      <w:sz w:val="24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106A89"/>
    <w:pPr>
      <w:spacing w:after="120" w:line="276" w:lineRule="auto"/>
      <w:ind w:left="283"/>
    </w:pPr>
    <w:rPr>
      <w:rFonts w:ascii="Calibri" w:eastAsia="SimSun" w:hAnsi="Calibri"/>
      <w:sz w:val="16"/>
      <w:szCs w:val="16"/>
      <w:lang w:val="x-none" w:eastAsia="x-none"/>
    </w:rPr>
  </w:style>
  <w:style w:type="character" w:customStyle="1" w:styleId="BodyTextIndent3Char">
    <w:name w:val="Body Text Indent 3 Char"/>
    <w:link w:val="BodyTextIndent3"/>
    <w:uiPriority w:val="99"/>
    <w:rsid w:val="00106A89"/>
    <w:rPr>
      <w:rFonts w:ascii="Calibri" w:hAnsi="Calibri"/>
      <w:sz w:val="16"/>
      <w:szCs w:val="16"/>
    </w:rPr>
  </w:style>
  <w:style w:type="paragraph" w:customStyle="1" w:styleId="TableParagraph">
    <w:name w:val="Table Paragraph"/>
    <w:basedOn w:val="Normal"/>
    <w:uiPriority w:val="1"/>
    <w:qFormat/>
    <w:rsid w:val="00106A89"/>
    <w:pPr>
      <w:widowControl w:val="0"/>
    </w:pPr>
    <w:rPr>
      <w:rFonts w:ascii="Calibri" w:eastAsia="Calibri" w:hAnsi="Calibri"/>
      <w:sz w:val="22"/>
      <w:szCs w:val="22"/>
    </w:rPr>
  </w:style>
  <w:style w:type="paragraph" w:customStyle="1" w:styleId="main">
    <w:name w:val="main"/>
    <w:basedOn w:val="Normal"/>
    <w:rsid w:val="00106A89"/>
    <w:pPr>
      <w:spacing w:before="100" w:beforeAutospacing="1" w:after="100" w:afterAutospacing="1"/>
    </w:pPr>
    <w:rPr>
      <w:sz w:val="24"/>
      <w:szCs w:val="24"/>
      <w:lang w:val="en-GB" w:eastAsia="en-GB"/>
    </w:rPr>
  </w:style>
  <w:style w:type="table" w:customStyle="1" w:styleId="FinancialTable">
    <w:name w:val="Financial Table"/>
    <w:basedOn w:val="TableNormal"/>
    <w:uiPriority w:val="99"/>
    <w:rsid w:val="00EC1482"/>
    <w:pPr>
      <w:spacing w:before="40"/>
      <w:ind w:left="144" w:right="144"/>
    </w:pPr>
    <w:rPr>
      <w:rFonts w:ascii="Calibri" w:eastAsia="Calibri" w:hAnsi="Calibri"/>
      <w:color w:val="595959"/>
      <w:lang w:eastAsia="ja-JP"/>
    </w:rPr>
    <w:tblPr>
      <w:tblBorders>
        <w:insideH w:val="single" w:sz="4" w:space="0" w:color="D9D9D9"/>
      </w:tblBorders>
      <w:tblCellMar>
        <w:left w:w="0" w:type="dxa"/>
        <w:right w:w="0" w:type="dxa"/>
      </w:tblCellMar>
    </w:tblPr>
    <w:tblStylePr w:type="firstRow">
      <w:rPr>
        <w:rFonts w:ascii="DengXian" w:hAnsi="DengXian"/>
        <w:b w:val="0"/>
        <w:caps/>
        <w:smallCaps w:val="0"/>
        <w:color w:val="4F81BD"/>
        <w:sz w:val="22"/>
      </w:rPr>
    </w:tblStylePr>
    <w:tblStylePr w:type="firstCol">
      <w:rPr>
        <w:b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97</Words>
  <Characters>486</Characters>
  <Application>Microsoft Office Word</Application>
  <DocSecurity>4</DocSecurity>
  <PresentationFormat/>
  <Lines>69</Lines>
  <Paragraphs>41</Paragraphs>
  <Slides>0</Slides>
  <Notes>0</Notes>
  <HiddenSlides>0</HiddenSlides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</vt:lpstr>
    </vt:vector>
  </TitlesOfParts>
  <Company/>
  <LinksUpToDate>false</LinksUpToDate>
  <CharactersWithSpaces>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binani Cement</dc:creator>
  <cp:keywords/>
  <cp:lastModifiedBy>Parth Raval</cp:lastModifiedBy>
  <cp:revision>2</cp:revision>
  <cp:lastPrinted>2022-01-20T05:05:00Z</cp:lastPrinted>
  <dcterms:created xsi:type="dcterms:W3CDTF">2026-10-20T11:30:00Z</dcterms:created>
  <dcterms:modified xsi:type="dcterms:W3CDTF">2026-10-20T11:30:00Z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 Target">
    <vt:lpwstr>_blank</vt:lpwstr>
  </property>
  <property fmtid="{D5CDD505-2E9C-101B-9397-08002B2CF9AE}" pid="3" name="KSOProductBuildVer">
    <vt:lpwstr>1033-8.1.0.3018</vt:lpwstr>
  </property>
</Properties>
</file>