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6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656"/>
        <w:gridCol w:w="2656"/>
        <w:gridCol w:w="2656"/>
        <w:gridCol w:w="2656"/>
      </w:tblGrid>
      <w:tr w:rsidR="009C1C3D" w:rsidRPr="000F6B9D" w14:paraId="79C7AAED" w14:textId="77777777" w:rsidTr="009C1C3D">
        <w:trPr>
          <w:trHeight w:val="211"/>
        </w:trPr>
        <w:tc>
          <w:tcPr>
            <w:tcW w:w="2656" w:type="dxa"/>
            <w:shd w:val="clear" w:color="auto" w:fill="FFFFFF"/>
          </w:tcPr>
          <w:p w14:paraId="56E9516C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bookmarkStart w:id="0" w:name="_Hlk94088206"/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656" w:type="dxa"/>
            <w:shd w:val="clear" w:color="auto" w:fill="FFFFFF"/>
          </w:tcPr>
          <w:p w14:paraId="4FE58535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56" w:type="dxa"/>
            <w:shd w:val="clear" w:color="auto" w:fill="FFFFFF"/>
          </w:tcPr>
          <w:p w14:paraId="33342E74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656" w:type="dxa"/>
            <w:shd w:val="clear" w:color="auto" w:fill="FFFFFF"/>
          </w:tcPr>
          <w:p w14:paraId="73E6D6B4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C1C3D" w:rsidRPr="000F6B9D" w14:paraId="5AB6CA5D" w14:textId="77777777" w:rsidTr="009C1C3D">
        <w:trPr>
          <w:trHeight w:val="211"/>
        </w:trPr>
        <w:tc>
          <w:tcPr>
            <w:tcW w:w="2656" w:type="dxa"/>
            <w:shd w:val="clear" w:color="auto" w:fill="FFFFFF"/>
          </w:tcPr>
          <w:p w14:paraId="7BF549E5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656" w:type="dxa"/>
            <w:shd w:val="clear" w:color="auto" w:fill="FFFFFF"/>
          </w:tcPr>
          <w:p w14:paraId="0C20C384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56" w:type="dxa"/>
            <w:shd w:val="clear" w:color="auto" w:fill="FFFFFF"/>
          </w:tcPr>
          <w:p w14:paraId="5FF95307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656" w:type="dxa"/>
            <w:shd w:val="clear" w:color="auto" w:fill="FFFFFF"/>
          </w:tcPr>
          <w:p w14:paraId="7AF31698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C1C3D" w:rsidRPr="000F6B9D" w14:paraId="5DF22155" w14:textId="77777777" w:rsidTr="009C1C3D">
        <w:trPr>
          <w:trHeight w:val="211"/>
        </w:trPr>
        <w:tc>
          <w:tcPr>
            <w:tcW w:w="2656" w:type="dxa"/>
            <w:shd w:val="clear" w:color="auto" w:fill="FFFFFF"/>
          </w:tcPr>
          <w:p w14:paraId="317E4972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656" w:type="dxa"/>
            <w:shd w:val="clear" w:color="auto" w:fill="FFFFFF"/>
          </w:tcPr>
          <w:p w14:paraId="54D47753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56" w:type="dxa"/>
            <w:shd w:val="clear" w:color="auto" w:fill="FFFFFF"/>
          </w:tcPr>
          <w:p w14:paraId="75F28DFB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656" w:type="dxa"/>
            <w:shd w:val="clear" w:color="auto" w:fill="FFFFFF"/>
          </w:tcPr>
          <w:p w14:paraId="753DC66C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C1C3D" w:rsidRPr="000F6B9D" w14:paraId="51A5E432" w14:textId="77777777" w:rsidTr="009C1C3D">
        <w:trPr>
          <w:trHeight w:val="211"/>
        </w:trPr>
        <w:tc>
          <w:tcPr>
            <w:tcW w:w="2656" w:type="dxa"/>
            <w:shd w:val="clear" w:color="auto" w:fill="FFFFFF"/>
          </w:tcPr>
          <w:p w14:paraId="2CF59CB6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56" w:type="dxa"/>
            <w:shd w:val="clear" w:color="auto" w:fill="FFFFFF"/>
          </w:tcPr>
          <w:p w14:paraId="6589BBFF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56" w:type="dxa"/>
            <w:shd w:val="clear" w:color="auto" w:fill="FFFFFF"/>
          </w:tcPr>
          <w:p w14:paraId="6FFE0338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656" w:type="dxa"/>
            <w:shd w:val="clear" w:color="auto" w:fill="FFFFFF"/>
          </w:tcPr>
          <w:p w14:paraId="7ECE7686" w14:textId="77777777" w:rsidR="009C1C3D" w:rsidRDefault="009C1C3D" w:rsidP="0040549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0"/>
    </w:tbl>
    <w:p w14:paraId="64303332" w14:textId="77777777" w:rsidR="009C1C3D" w:rsidRDefault="009C1C3D"/>
    <w:tbl>
      <w:tblPr>
        <w:tblW w:w="10606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"/>
        <w:gridCol w:w="2602"/>
        <w:gridCol w:w="1844"/>
        <w:gridCol w:w="1724"/>
        <w:gridCol w:w="1724"/>
        <w:gridCol w:w="1724"/>
      </w:tblGrid>
      <w:tr w:rsidR="009C1C3D" w:rsidRPr="000F6B9D" w14:paraId="2D1F5AFF" w14:textId="77777777" w:rsidTr="009C1C3D">
        <w:trPr>
          <w:trHeight w:val="404"/>
        </w:trPr>
        <w:tc>
          <w:tcPr>
            <w:tcW w:w="988" w:type="dxa"/>
            <w:shd w:val="clear" w:color="auto" w:fill="E7E6E6"/>
          </w:tcPr>
          <w:p w14:paraId="2828E79F" w14:textId="77777777" w:rsidR="009C1C3D" w:rsidRPr="000F6B9D" w:rsidRDefault="009C1C3D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2602" w:type="dxa"/>
            <w:shd w:val="clear" w:color="auto" w:fill="E7E6E6"/>
          </w:tcPr>
          <w:p w14:paraId="444A8C2A" w14:textId="77777777" w:rsidR="009C1C3D" w:rsidRPr="000F6B9D" w:rsidRDefault="009C1C3D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1844" w:type="dxa"/>
            <w:shd w:val="clear" w:color="auto" w:fill="E7E6E6"/>
          </w:tcPr>
          <w:p w14:paraId="7AEFF315" w14:textId="77777777" w:rsidR="009C1C3D" w:rsidRPr="000F6B9D" w:rsidRDefault="009C1C3D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1724" w:type="dxa"/>
            <w:shd w:val="clear" w:color="auto" w:fill="E7E6E6"/>
          </w:tcPr>
          <w:p w14:paraId="624D65F0" w14:textId="77777777" w:rsidR="009C1C3D" w:rsidRPr="000F6B9D" w:rsidRDefault="009C1C3D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SAMPLE – 1</w:t>
            </w:r>
          </w:p>
        </w:tc>
        <w:tc>
          <w:tcPr>
            <w:tcW w:w="1724" w:type="dxa"/>
            <w:shd w:val="clear" w:color="auto" w:fill="E7E6E6"/>
          </w:tcPr>
          <w:p w14:paraId="4E4C8506" w14:textId="77777777" w:rsidR="009C1C3D" w:rsidRPr="000F6B9D" w:rsidRDefault="009C1C3D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SAMPLE – 2</w:t>
            </w:r>
          </w:p>
        </w:tc>
        <w:tc>
          <w:tcPr>
            <w:tcW w:w="1724" w:type="dxa"/>
            <w:shd w:val="clear" w:color="auto" w:fill="E7E6E6"/>
          </w:tcPr>
          <w:p w14:paraId="6898130A" w14:textId="77777777" w:rsidR="009C1C3D" w:rsidRPr="000F6B9D" w:rsidRDefault="009C1C3D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SAMPLE - 3</w:t>
            </w:r>
          </w:p>
        </w:tc>
      </w:tr>
      <w:tr w:rsidR="009C1C3D" w:rsidRPr="000F6B9D" w14:paraId="1D4AB953" w14:textId="77777777" w:rsidTr="009C1C3D">
        <w:trPr>
          <w:trHeight w:val="313"/>
        </w:trPr>
        <w:tc>
          <w:tcPr>
            <w:tcW w:w="988" w:type="dxa"/>
          </w:tcPr>
          <w:p w14:paraId="26F2C5D9" w14:textId="77777777" w:rsidR="009C1C3D" w:rsidRPr="000F6B9D" w:rsidRDefault="009C1C3D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02" w:type="dxa"/>
          </w:tcPr>
          <w:p w14:paraId="4A9CEE2C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OUTER DIA (mm)</w:t>
            </w:r>
          </w:p>
        </w:tc>
        <w:tc>
          <w:tcPr>
            <w:tcW w:w="1844" w:type="dxa"/>
          </w:tcPr>
          <w:p w14:paraId="0169EDBF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90 (+2.0 / -1.0)</w:t>
            </w:r>
          </w:p>
        </w:tc>
        <w:tc>
          <w:tcPr>
            <w:tcW w:w="1724" w:type="dxa"/>
          </w:tcPr>
          <w:p w14:paraId="57D2711B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3F4A05E8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15D16635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1C3D" w:rsidRPr="000F6B9D" w14:paraId="5A6266DE" w14:textId="77777777" w:rsidTr="009C1C3D">
        <w:trPr>
          <w:trHeight w:val="313"/>
        </w:trPr>
        <w:tc>
          <w:tcPr>
            <w:tcW w:w="988" w:type="dxa"/>
          </w:tcPr>
          <w:p w14:paraId="56B47639" w14:textId="77777777" w:rsidR="009C1C3D" w:rsidRPr="000F6B9D" w:rsidRDefault="009C1C3D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02" w:type="dxa"/>
          </w:tcPr>
          <w:p w14:paraId="64285713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INNER DIA (mm)</w:t>
            </w:r>
          </w:p>
        </w:tc>
        <w:tc>
          <w:tcPr>
            <w:tcW w:w="1844" w:type="dxa"/>
          </w:tcPr>
          <w:p w14:paraId="7AA16318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76 (+2.0 / -0.0)</w:t>
            </w:r>
          </w:p>
        </w:tc>
        <w:tc>
          <w:tcPr>
            <w:tcW w:w="1724" w:type="dxa"/>
          </w:tcPr>
          <w:p w14:paraId="1C637ED7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3005BFF8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67A259F8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1C3D" w:rsidRPr="000F6B9D" w14:paraId="6556DDC8" w14:textId="77777777" w:rsidTr="009C1C3D">
        <w:trPr>
          <w:trHeight w:val="313"/>
        </w:trPr>
        <w:tc>
          <w:tcPr>
            <w:tcW w:w="988" w:type="dxa"/>
          </w:tcPr>
          <w:p w14:paraId="0C114272" w14:textId="77777777" w:rsidR="009C1C3D" w:rsidRPr="000F6B9D" w:rsidRDefault="009C1C3D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02" w:type="dxa"/>
          </w:tcPr>
          <w:p w14:paraId="0D2EC331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THICKNESS (mm)</w:t>
            </w:r>
          </w:p>
        </w:tc>
        <w:tc>
          <w:tcPr>
            <w:tcW w:w="1844" w:type="dxa"/>
          </w:tcPr>
          <w:p w14:paraId="5602F5FB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 xml:space="preserve">7 (± 0.50) </w:t>
            </w:r>
          </w:p>
        </w:tc>
        <w:tc>
          <w:tcPr>
            <w:tcW w:w="1724" w:type="dxa"/>
          </w:tcPr>
          <w:p w14:paraId="4AA38D74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7F766ADC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7CEE8450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1C3D" w:rsidRPr="000F6B9D" w14:paraId="46FB6456" w14:textId="77777777" w:rsidTr="009C1C3D">
        <w:trPr>
          <w:trHeight w:val="313"/>
        </w:trPr>
        <w:tc>
          <w:tcPr>
            <w:tcW w:w="988" w:type="dxa"/>
          </w:tcPr>
          <w:p w14:paraId="50873113" w14:textId="77777777" w:rsidR="009C1C3D" w:rsidRPr="000F6B9D" w:rsidRDefault="009C1C3D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02" w:type="dxa"/>
          </w:tcPr>
          <w:p w14:paraId="6D72838F" w14:textId="77777777" w:rsidR="009C1C3D" w:rsidRPr="000F6B9D" w:rsidRDefault="009C1C3D" w:rsidP="00090D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LENGTH</w:t>
            </w:r>
            <w:r w:rsidRPr="000F6B9D">
              <w:rPr>
                <w:rFonts w:ascii="Calibri" w:hAnsi="Calibri" w:cs="Calibri"/>
                <w:sz w:val="22"/>
                <w:szCs w:val="22"/>
              </w:rPr>
              <w:t xml:space="preserve"> (mm)</w:t>
            </w:r>
          </w:p>
        </w:tc>
        <w:tc>
          <w:tcPr>
            <w:tcW w:w="1844" w:type="dxa"/>
          </w:tcPr>
          <w:p w14:paraId="5D2E0719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As per PO ((± 5)</w:t>
            </w:r>
          </w:p>
        </w:tc>
        <w:tc>
          <w:tcPr>
            <w:tcW w:w="1724" w:type="dxa"/>
          </w:tcPr>
          <w:p w14:paraId="49D3378D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47070486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73455C86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1C3D" w:rsidRPr="000F6B9D" w14:paraId="2C2CA28E" w14:textId="77777777" w:rsidTr="009C1C3D">
        <w:trPr>
          <w:trHeight w:val="313"/>
        </w:trPr>
        <w:tc>
          <w:tcPr>
            <w:tcW w:w="988" w:type="dxa"/>
          </w:tcPr>
          <w:p w14:paraId="35450133" w14:textId="77777777" w:rsidR="009C1C3D" w:rsidRPr="000F6B9D" w:rsidRDefault="009C1C3D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02" w:type="dxa"/>
          </w:tcPr>
          <w:p w14:paraId="334BBFB8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MOISTURE CONTENT (%)</w:t>
            </w:r>
          </w:p>
        </w:tc>
        <w:tc>
          <w:tcPr>
            <w:tcW w:w="1844" w:type="dxa"/>
          </w:tcPr>
          <w:p w14:paraId="7C06C68A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Max 15%</w:t>
            </w:r>
          </w:p>
        </w:tc>
        <w:tc>
          <w:tcPr>
            <w:tcW w:w="1724" w:type="dxa"/>
          </w:tcPr>
          <w:p w14:paraId="2AFB8E07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0F84599E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636EC947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1C3D" w:rsidRPr="000F6B9D" w14:paraId="1F70803E" w14:textId="77777777" w:rsidTr="009C1C3D">
        <w:trPr>
          <w:trHeight w:val="616"/>
        </w:trPr>
        <w:tc>
          <w:tcPr>
            <w:tcW w:w="988" w:type="dxa"/>
          </w:tcPr>
          <w:p w14:paraId="4764DB6E" w14:textId="77777777" w:rsidR="009C1C3D" w:rsidRPr="000F6B9D" w:rsidRDefault="009C1C3D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02" w:type="dxa"/>
          </w:tcPr>
          <w:p w14:paraId="0342ED7F" w14:textId="77777777" w:rsidR="009C1C3D" w:rsidRPr="000F6B9D" w:rsidRDefault="009C1C3D" w:rsidP="00AA0E2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BRUSTING STRENGTH</w:t>
            </w:r>
            <w:r w:rsidRPr="000F6B9D">
              <w:rPr>
                <w:rFonts w:ascii="Calibri" w:hAnsi="Calibri" w:cs="Calibri"/>
                <w:sz w:val="22"/>
                <w:szCs w:val="22"/>
              </w:rPr>
              <w:t xml:space="preserve"> (kg/cm²)</w:t>
            </w:r>
          </w:p>
        </w:tc>
        <w:tc>
          <w:tcPr>
            <w:tcW w:w="1844" w:type="dxa"/>
          </w:tcPr>
          <w:p w14:paraId="399DCF25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6B9D">
              <w:rPr>
                <w:rFonts w:ascii="Calibri" w:hAnsi="Calibri" w:cs="Calibri"/>
                <w:sz w:val="22"/>
                <w:szCs w:val="22"/>
              </w:rPr>
              <w:t>As per supplier COA</w:t>
            </w:r>
          </w:p>
        </w:tc>
        <w:tc>
          <w:tcPr>
            <w:tcW w:w="1724" w:type="dxa"/>
          </w:tcPr>
          <w:p w14:paraId="76208626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58C74A20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7073A43C" w14:textId="77777777" w:rsidR="009C1C3D" w:rsidRPr="000F6B9D" w:rsidRDefault="009C1C3D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9F49A79" w14:textId="77777777" w:rsidR="001711F1" w:rsidRDefault="001711F1"/>
    <w:p w14:paraId="77D6E686" w14:textId="77777777" w:rsidR="00A84E90" w:rsidRDefault="00A84E90">
      <w:bookmarkStart w:id="1" w:name="_Hlk57320730"/>
    </w:p>
    <w:p w14:paraId="0A56A954" w14:textId="77777777" w:rsidR="009C1C3D" w:rsidRDefault="009C1C3D"/>
    <w:p w14:paraId="39AABEBA" w14:textId="77777777" w:rsidR="009C1C3D" w:rsidRDefault="009C1C3D"/>
    <w:p w14:paraId="6663BCC9" w14:textId="77777777" w:rsidR="009C1C3D" w:rsidRDefault="009C1C3D">
      <w:bookmarkStart w:id="2" w:name="_Hlk94088628"/>
    </w:p>
    <w:p w14:paraId="1B4E5558" w14:textId="77777777" w:rsidR="009C1C3D" w:rsidRDefault="009C1C3D"/>
    <w:p w14:paraId="272CE125" w14:textId="77777777" w:rsidR="009C1C3D" w:rsidRDefault="009C1C3D"/>
    <w:p w14:paraId="7FC6098D" w14:textId="77777777" w:rsidR="009C1C3D" w:rsidRDefault="009C1C3D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C1C3D" w:rsidRPr="00952149" w14:paraId="2BFB89F9" w14:textId="77777777" w:rsidTr="009C1C3D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B696081" w14:textId="77777777" w:rsidR="009C1C3D" w:rsidRDefault="009C1C3D" w:rsidP="009C1C3D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1AB4B257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4A81F7C" w14:textId="77777777" w:rsidR="009C1C3D" w:rsidRDefault="009C1C3D" w:rsidP="009C1C3D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0CCC42C" w14:textId="77777777" w:rsidR="009C1C3D" w:rsidRDefault="009C1C3D" w:rsidP="009C1C3D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A8E8395" w14:textId="77777777" w:rsidR="009C1C3D" w:rsidRDefault="009C1C3D" w:rsidP="009C1C3D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85ABC6D" w14:textId="77777777" w:rsidR="009C1C3D" w:rsidRDefault="009C1C3D" w:rsidP="009C1C3D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C1C3D" w:rsidRPr="00952149" w14:paraId="27AAEC33" w14:textId="77777777" w:rsidTr="00405496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BE8F045" w14:textId="77777777" w:rsidR="009C1C3D" w:rsidRDefault="009C1C3D" w:rsidP="009C1C3D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212A78B1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2566699" w14:textId="77777777" w:rsidR="009C1C3D" w:rsidRDefault="009C1C3D" w:rsidP="009C1C3D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3343A97" w14:textId="77777777" w:rsidR="009C1C3D" w:rsidRDefault="009C1C3D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A84E90" w:rsidRPr="00952149" w14:paraId="212AC00C" w14:textId="77777777" w:rsidTr="003A27DB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5B8996E" w14:textId="77777777" w:rsidR="00A84E90" w:rsidRPr="00185EFA" w:rsidRDefault="007B5272" w:rsidP="00A84E90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</w:t>
            </w:r>
            <w:r w:rsidR="00A84E90">
              <w:rPr>
                <w:rFonts w:ascii="Calibri" w:hAnsi="Calibri" w:cs="Calibri"/>
                <w:b/>
                <w:sz w:val="22"/>
                <w:szCs w:val="22"/>
              </w:rPr>
              <w:t xml:space="preserve">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5E30459" w14:textId="77777777" w:rsidR="00A84E90" w:rsidRPr="00185EFA" w:rsidRDefault="00A84E90" w:rsidP="00A84E90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A84E90" w:rsidRPr="00952149" w14:paraId="65B3C5C7" w14:textId="77777777" w:rsidTr="003A27DB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0164DA0" w14:textId="77777777" w:rsidR="00A84E90" w:rsidRPr="00185EFA" w:rsidRDefault="00A84E90" w:rsidP="00A84E90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2ACAE9E" w14:textId="77777777" w:rsidR="00A84E90" w:rsidRPr="00185EFA" w:rsidRDefault="00A84E90" w:rsidP="00A84E90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84E90" w:rsidRPr="00952149" w14:paraId="601FFEE6" w14:textId="77777777" w:rsidTr="003A27DB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CB75DCD" w14:textId="77777777" w:rsidR="00A84E90" w:rsidRPr="007B5272" w:rsidRDefault="007B5272" w:rsidP="007B5272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61965AA3" w14:textId="77777777" w:rsidR="00A84E90" w:rsidRPr="007B5272" w:rsidRDefault="007B5272" w:rsidP="007B5272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  <w:bookmarkEnd w:id="1"/>
      <w:bookmarkEnd w:id="2"/>
    </w:tbl>
    <w:p w14:paraId="468295AC" w14:textId="77777777" w:rsidR="001F39DC" w:rsidRPr="00920F19" w:rsidRDefault="001F39DC" w:rsidP="00A84E90">
      <w:pPr>
        <w:tabs>
          <w:tab w:val="left" w:pos="1800"/>
        </w:tabs>
        <w:spacing w:before="100" w:beforeAutospacing="1" w:after="100" w:afterAutospacing="1" w:line="360" w:lineRule="auto"/>
      </w:pPr>
    </w:p>
    <w:sectPr w:rsidR="001F39DC" w:rsidRPr="00920F19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0B0D2" w14:textId="77777777" w:rsidR="001011B2" w:rsidRDefault="001011B2">
      <w:r>
        <w:separator/>
      </w:r>
    </w:p>
  </w:endnote>
  <w:endnote w:type="continuationSeparator" w:id="0">
    <w:p w14:paraId="30B21902" w14:textId="77777777" w:rsidR="001011B2" w:rsidRDefault="00101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C395" w14:textId="77777777" w:rsidR="00B11A05" w:rsidRDefault="00B11A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9C1C3D" w:rsidRPr="00986D52" w14:paraId="0FFC3A67" w14:textId="77777777" w:rsidTr="00405496">
      <w:tc>
        <w:tcPr>
          <w:tcW w:w="7906" w:type="dxa"/>
        </w:tcPr>
        <w:p w14:paraId="579A65A0" w14:textId="77777777" w:rsidR="009C1C3D" w:rsidRPr="00986D52" w:rsidRDefault="009C1C3D" w:rsidP="009C1C3D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Format </w:t>
          </w:r>
          <w:r w:rsidRPr="00B11A05">
            <w:rPr>
              <w:rFonts w:ascii="Calibri" w:hAnsi="Calibri" w:cs="Calibri"/>
              <w:iCs/>
              <w:sz w:val="24"/>
              <w:szCs w:val="24"/>
            </w:rPr>
            <w:t>number: - F/QC/</w:t>
          </w:r>
          <w:r w:rsidR="00B11A05" w:rsidRPr="00B11A05">
            <w:rPr>
              <w:rFonts w:ascii="Calibri" w:hAnsi="Calibri" w:cs="Calibri"/>
              <w:iCs/>
              <w:sz w:val="24"/>
              <w:szCs w:val="24"/>
            </w:rPr>
            <w:t>04</w:t>
          </w:r>
          <w:r w:rsidRPr="00B11A05">
            <w:rPr>
              <w:rFonts w:ascii="Calibri" w:hAnsi="Calibri" w:cs="Calibri"/>
              <w:iCs/>
              <w:sz w:val="24"/>
              <w:szCs w:val="24"/>
            </w:rPr>
            <w:t xml:space="preserve"> </w:t>
          </w:r>
          <w:r w:rsidRPr="00B11A05">
            <w:rPr>
              <w:rFonts w:ascii="Calibri" w:hAnsi="Calibri" w:cs="Calibri"/>
              <w:iCs/>
              <w:sz w:val="24"/>
              <w:szCs w:val="24"/>
            </w:rPr>
            <w:t>(0</w:t>
          </w:r>
          <w:r w:rsidR="00B11A05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B11A05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59398DA8" w14:textId="77777777" w:rsidR="009C1C3D" w:rsidRPr="00986D52" w:rsidRDefault="009C1C3D" w:rsidP="009C1C3D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5A594920" w14:textId="77777777" w:rsidR="009C1C3D" w:rsidRPr="00311DA9" w:rsidRDefault="009C1C3D" w:rsidP="009C1C3D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0EDB8BA0" w14:textId="77777777" w:rsidTr="009F6B97">
      <w:tc>
        <w:tcPr>
          <w:tcW w:w="5532" w:type="dxa"/>
          <w:gridSpan w:val="2"/>
        </w:tcPr>
        <w:p w14:paraId="149C9082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55607DBA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71C432BE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1934BB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0028562D" w14:textId="77777777" w:rsidTr="00920F19">
      <w:tc>
        <w:tcPr>
          <w:tcW w:w="2580" w:type="dxa"/>
        </w:tcPr>
        <w:p w14:paraId="1788427C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616B3BDA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69E40BDC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6CA7E5D0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267EA855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49F27" w14:textId="77777777" w:rsidR="001011B2" w:rsidRDefault="001011B2">
      <w:r>
        <w:separator/>
      </w:r>
    </w:p>
  </w:footnote>
  <w:footnote w:type="continuationSeparator" w:id="0">
    <w:p w14:paraId="7C981DAC" w14:textId="77777777" w:rsidR="001011B2" w:rsidRDefault="00101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F5A2" w14:textId="77777777" w:rsidR="00565D40" w:rsidRDefault="00565D40">
    <w:pPr>
      <w:pStyle w:val="Header"/>
    </w:pPr>
    <w:r>
      <w:pict w14:anchorId="174515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1F39DC" w14:paraId="54FA3773" w14:textId="77777777" w:rsidTr="000F6B9D">
      <w:trPr>
        <w:trHeight w:hRule="exact" w:val="1440"/>
        <w:jc w:val="center"/>
      </w:trPr>
      <w:tc>
        <w:tcPr>
          <w:tcW w:w="3216" w:type="dxa"/>
        </w:tcPr>
        <w:p w14:paraId="1BEC794D" w14:textId="77777777" w:rsidR="001F39DC" w:rsidRDefault="001F39DC" w:rsidP="001F39DC">
          <w:pPr>
            <w:jc w:val="center"/>
          </w:pPr>
          <w:r>
            <w:rPr>
              <w:noProof/>
            </w:rPr>
            <w:pict w14:anchorId="505B09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9F63272" w14:textId="77777777" w:rsidR="001F39DC" w:rsidRPr="00920F19" w:rsidRDefault="009C1C3D" w:rsidP="001F39DC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INSPECTION RECORD:</w:t>
          </w:r>
          <w:r w:rsidR="001F39DC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PAPER CORE</w:t>
          </w:r>
        </w:p>
      </w:tc>
    </w:tr>
  </w:tbl>
  <w:p w14:paraId="1E2E102B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4C33C649" w14:textId="77777777" w:rsidTr="00920F19">
      <w:trPr>
        <w:trHeight w:hRule="exact" w:val="1440"/>
        <w:jc w:val="center"/>
      </w:trPr>
      <w:tc>
        <w:tcPr>
          <w:tcW w:w="3216" w:type="dxa"/>
        </w:tcPr>
        <w:p w14:paraId="600AD427" w14:textId="77777777" w:rsidR="00931870" w:rsidRDefault="00920F19" w:rsidP="00931870">
          <w:pPr>
            <w:jc w:val="center"/>
          </w:pPr>
          <w:r>
            <w:rPr>
              <w:noProof/>
            </w:rPr>
            <w:pict w14:anchorId="4F77B3A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1A79C2D3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794AA9BF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625707">
    <w:abstractNumId w:val="2"/>
  </w:num>
  <w:num w:numId="2" w16cid:durableId="1092119247">
    <w:abstractNumId w:val="0"/>
  </w:num>
  <w:num w:numId="3" w16cid:durableId="1595550320">
    <w:abstractNumId w:val="3"/>
  </w:num>
  <w:num w:numId="4" w16cid:durableId="1312716974">
    <w:abstractNumId w:val="1"/>
  </w:num>
  <w:num w:numId="5" w16cid:durableId="249659350">
    <w:abstractNumId w:val="8"/>
  </w:num>
  <w:num w:numId="6" w16cid:durableId="445195087">
    <w:abstractNumId w:val="7"/>
  </w:num>
  <w:num w:numId="7" w16cid:durableId="1257790254">
    <w:abstractNumId w:val="9"/>
  </w:num>
  <w:num w:numId="8" w16cid:durableId="1005522570">
    <w:abstractNumId w:val="12"/>
  </w:num>
  <w:num w:numId="9" w16cid:durableId="1760061198">
    <w:abstractNumId w:val="26"/>
  </w:num>
  <w:num w:numId="10" w16cid:durableId="1081296115">
    <w:abstractNumId w:val="18"/>
  </w:num>
  <w:num w:numId="11" w16cid:durableId="1685588752">
    <w:abstractNumId w:val="13"/>
  </w:num>
  <w:num w:numId="12" w16cid:durableId="568539925">
    <w:abstractNumId w:val="22"/>
  </w:num>
  <w:num w:numId="13" w16cid:durableId="1567912427">
    <w:abstractNumId w:val="4"/>
  </w:num>
  <w:num w:numId="14" w16cid:durableId="455679400">
    <w:abstractNumId w:val="17"/>
  </w:num>
  <w:num w:numId="15" w16cid:durableId="2119371247">
    <w:abstractNumId w:val="6"/>
  </w:num>
  <w:num w:numId="16" w16cid:durableId="953638883">
    <w:abstractNumId w:val="24"/>
  </w:num>
  <w:num w:numId="17" w16cid:durableId="1342242973">
    <w:abstractNumId w:val="25"/>
  </w:num>
  <w:num w:numId="18" w16cid:durableId="748113288">
    <w:abstractNumId w:val="19"/>
  </w:num>
  <w:num w:numId="19" w16cid:durableId="587929980">
    <w:abstractNumId w:val="27"/>
  </w:num>
  <w:num w:numId="20" w16cid:durableId="1516915882">
    <w:abstractNumId w:val="16"/>
  </w:num>
  <w:num w:numId="21" w16cid:durableId="1653410404">
    <w:abstractNumId w:val="21"/>
  </w:num>
  <w:num w:numId="22" w16cid:durableId="1569918260">
    <w:abstractNumId w:val="5"/>
  </w:num>
  <w:num w:numId="23" w16cid:durableId="694036039">
    <w:abstractNumId w:val="11"/>
  </w:num>
  <w:num w:numId="24" w16cid:durableId="992832790">
    <w:abstractNumId w:val="28"/>
  </w:num>
  <w:num w:numId="25" w16cid:durableId="1082986724">
    <w:abstractNumId w:val="23"/>
  </w:num>
  <w:num w:numId="26" w16cid:durableId="1074203296">
    <w:abstractNumId w:val="10"/>
  </w:num>
  <w:num w:numId="27" w16cid:durableId="1036546071">
    <w:abstractNumId w:val="20"/>
  </w:num>
  <w:num w:numId="28" w16cid:durableId="1685285050">
    <w:abstractNumId w:val="15"/>
  </w:num>
  <w:num w:numId="29" w16cid:durableId="194028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90D3B"/>
    <w:rsid w:val="000C07EC"/>
    <w:rsid w:val="000D5DDA"/>
    <w:rsid w:val="000F22A5"/>
    <w:rsid w:val="000F3DCD"/>
    <w:rsid w:val="000F6B9D"/>
    <w:rsid w:val="00100B95"/>
    <w:rsid w:val="001011B2"/>
    <w:rsid w:val="00106A89"/>
    <w:rsid w:val="00140516"/>
    <w:rsid w:val="00140FEE"/>
    <w:rsid w:val="00146F8D"/>
    <w:rsid w:val="00162C36"/>
    <w:rsid w:val="001711F1"/>
    <w:rsid w:val="001934BB"/>
    <w:rsid w:val="001A3A89"/>
    <w:rsid w:val="001A50B3"/>
    <w:rsid w:val="001B10C5"/>
    <w:rsid w:val="001C4B29"/>
    <w:rsid w:val="001D460A"/>
    <w:rsid w:val="001E7227"/>
    <w:rsid w:val="001F39DC"/>
    <w:rsid w:val="002913AB"/>
    <w:rsid w:val="002B48C0"/>
    <w:rsid w:val="002B4AAE"/>
    <w:rsid w:val="002C4665"/>
    <w:rsid w:val="002E2051"/>
    <w:rsid w:val="002F12B9"/>
    <w:rsid w:val="00311DA9"/>
    <w:rsid w:val="003170A3"/>
    <w:rsid w:val="00336502"/>
    <w:rsid w:val="00360752"/>
    <w:rsid w:val="00365ACB"/>
    <w:rsid w:val="003A0945"/>
    <w:rsid w:val="003A27DB"/>
    <w:rsid w:val="00405496"/>
    <w:rsid w:val="004110F3"/>
    <w:rsid w:val="00460581"/>
    <w:rsid w:val="0048311B"/>
    <w:rsid w:val="00496E4C"/>
    <w:rsid w:val="004A36F1"/>
    <w:rsid w:val="004C0DD9"/>
    <w:rsid w:val="004C394F"/>
    <w:rsid w:val="005178DF"/>
    <w:rsid w:val="00565D40"/>
    <w:rsid w:val="00594389"/>
    <w:rsid w:val="005C6D64"/>
    <w:rsid w:val="005D63EA"/>
    <w:rsid w:val="005F16CD"/>
    <w:rsid w:val="005F6789"/>
    <w:rsid w:val="00633FAD"/>
    <w:rsid w:val="006B1475"/>
    <w:rsid w:val="007224BC"/>
    <w:rsid w:val="0076262A"/>
    <w:rsid w:val="00783E22"/>
    <w:rsid w:val="007B5272"/>
    <w:rsid w:val="007B52D0"/>
    <w:rsid w:val="007B69B0"/>
    <w:rsid w:val="00811017"/>
    <w:rsid w:val="008467D1"/>
    <w:rsid w:val="008732AB"/>
    <w:rsid w:val="009173B7"/>
    <w:rsid w:val="00920F19"/>
    <w:rsid w:val="00931870"/>
    <w:rsid w:val="00942ECB"/>
    <w:rsid w:val="00986D52"/>
    <w:rsid w:val="009876FC"/>
    <w:rsid w:val="009C1C3D"/>
    <w:rsid w:val="009F6B97"/>
    <w:rsid w:val="00A017E3"/>
    <w:rsid w:val="00A03463"/>
    <w:rsid w:val="00A408B4"/>
    <w:rsid w:val="00A84E90"/>
    <w:rsid w:val="00A910AB"/>
    <w:rsid w:val="00AA0E2A"/>
    <w:rsid w:val="00AC10F8"/>
    <w:rsid w:val="00AC1A82"/>
    <w:rsid w:val="00AF2149"/>
    <w:rsid w:val="00B11A05"/>
    <w:rsid w:val="00B33645"/>
    <w:rsid w:val="00B62576"/>
    <w:rsid w:val="00B64943"/>
    <w:rsid w:val="00B762D9"/>
    <w:rsid w:val="00B83CDD"/>
    <w:rsid w:val="00BA0F00"/>
    <w:rsid w:val="00BA7475"/>
    <w:rsid w:val="00BB00D8"/>
    <w:rsid w:val="00BB5F8B"/>
    <w:rsid w:val="00BB7C6A"/>
    <w:rsid w:val="00C27397"/>
    <w:rsid w:val="00C375A9"/>
    <w:rsid w:val="00C60289"/>
    <w:rsid w:val="00C8074E"/>
    <w:rsid w:val="00CA3F16"/>
    <w:rsid w:val="00CB0517"/>
    <w:rsid w:val="00CB0B5F"/>
    <w:rsid w:val="00CC78D2"/>
    <w:rsid w:val="00D01AB1"/>
    <w:rsid w:val="00D11E69"/>
    <w:rsid w:val="00D21C8F"/>
    <w:rsid w:val="00D614DF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61B68"/>
    <w:rsid w:val="00E77AD4"/>
    <w:rsid w:val="00EA2E2C"/>
    <w:rsid w:val="00EC1482"/>
    <w:rsid w:val="00EE4624"/>
    <w:rsid w:val="00FA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3964865"/>
  <w15:chartTrackingRefBased/>
  <w15:docId w15:val="{AA330175-2594-442E-AD86-011EF602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514</Characters>
  <Application>Microsoft Office Word</Application>
  <DocSecurity>4</DocSecurity>
  <PresentationFormat/>
  <Lines>102</Lines>
  <Paragraphs>52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2022-01-20T08:41:00Z</cp:lastPrinted>
  <dcterms:created xsi:type="dcterms:W3CDTF">2026-10-20T11:28:00Z</dcterms:created>
  <dcterms:modified xsi:type="dcterms:W3CDTF">2026-10-20T11:28:00Z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