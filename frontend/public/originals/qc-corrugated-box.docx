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32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581"/>
        <w:gridCol w:w="2581"/>
        <w:gridCol w:w="2581"/>
        <w:gridCol w:w="2581"/>
      </w:tblGrid>
      <w:tr w:rsidR="00650293" w:rsidRPr="000F6B9D" w14:paraId="640D0B39" w14:textId="77777777" w:rsidTr="007A1F0B">
        <w:trPr>
          <w:trHeight w:val="205"/>
        </w:trPr>
        <w:tc>
          <w:tcPr>
            <w:tcW w:w="2581" w:type="dxa"/>
            <w:shd w:val="clear" w:color="auto" w:fill="FFFFFF"/>
          </w:tcPr>
          <w:p w14:paraId="460308D6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bookmarkStart w:id="0" w:name="_Hlk94088206"/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581" w:type="dxa"/>
            <w:shd w:val="clear" w:color="auto" w:fill="FFFFFF"/>
          </w:tcPr>
          <w:p w14:paraId="7D76E184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54B674BF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581" w:type="dxa"/>
            <w:shd w:val="clear" w:color="auto" w:fill="FFFFFF"/>
          </w:tcPr>
          <w:p w14:paraId="76A99D86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50293" w:rsidRPr="000F6B9D" w14:paraId="72D93243" w14:textId="77777777" w:rsidTr="007A1F0B">
        <w:trPr>
          <w:trHeight w:val="205"/>
        </w:trPr>
        <w:tc>
          <w:tcPr>
            <w:tcW w:w="2581" w:type="dxa"/>
            <w:shd w:val="clear" w:color="auto" w:fill="FFFFFF"/>
          </w:tcPr>
          <w:p w14:paraId="63747920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581" w:type="dxa"/>
            <w:shd w:val="clear" w:color="auto" w:fill="FFFFFF"/>
          </w:tcPr>
          <w:p w14:paraId="06579E4A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6A60324E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581" w:type="dxa"/>
            <w:shd w:val="clear" w:color="auto" w:fill="FFFFFF"/>
          </w:tcPr>
          <w:p w14:paraId="0776C7BC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50293" w:rsidRPr="000F6B9D" w14:paraId="52F0B95C" w14:textId="77777777" w:rsidTr="007A1F0B">
        <w:trPr>
          <w:trHeight w:val="205"/>
        </w:trPr>
        <w:tc>
          <w:tcPr>
            <w:tcW w:w="2581" w:type="dxa"/>
            <w:shd w:val="clear" w:color="auto" w:fill="FFFFFF"/>
          </w:tcPr>
          <w:p w14:paraId="116A32AC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581" w:type="dxa"/>
            <w:shd w:val="clear" w:color="auto" w:fill="FFFFFF"/>
          </w:tcPr>
          <w:p w14:paraId="3226AD8D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10DCD57D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581" w:type="dxa"/>
            <w:shd w:val="clear" w:color="auto" w:fill="FFFFFF"/>
          </w:tcPr>
          <w:p w14:paraId="02F6D908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50293" w:rsidRPr="000F6B9D" w14:paraId="6E72F065" w14:textId="77777777" w:rsidTr="007A1F0B">
        <w:trPr>
          <w:trHeight w:val="205"/>
        </w:trPr>
        <w:tc>
          <w:tcPr>
            <w:tcW w:w="2581" w:type="dxa"/>
            <w:shd w:val="clear" w:color="auto" w:fill="FFFFFF"/>
          </w:tcPr>
          <w:p w14:paraId="7803D3C4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45DFF2C6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3B717769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581" w:type="dxa"/>
            <w:shd w:val="clear" w:color="auto" w:fill="FFFFFF"/>
          </w:tcPr>
          <w:p w14:paraId="0AFEDD0D" w14:textId="77777777" w:rsidR="00650293" w:rsidRDefault="00650293" w:rsidP="007A1F0B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bookmarkEnd w:id="0"/>
    </w:tbl>
    <w:p w14:paraId="4A7D4721" w14:textId="77777777" w:rsidR="00650293" w:rsidRDefault="00650293"/>
    <w:tbl>
      <w:tblPr>
        <w:tblW w:w="10249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7"/>
        <w:gridCol w:w="2358"/>
        <w:gridCol w:w="2230"/>
        <w:gridCol w:w="1638"/>
        <w:gridCol w:w="1638"/>
        <w:gridCol w:w="1638"/>
      </w:tblGrid>
      <w:tr w:rsidR="00650293" w:rsidRPr="000F6B9D" w14:paraId="2FD918B9" w14:textId="77777777" w:rsidTr="00650293">
        <w:tc>
          <w:tcPr>
            <w:tcW w:w="747" w:type="dxa"/>
            <w:shd w:val="clear" w:color="auto" w:fill="E7E6E6"/>
          </w:tcPr>
          <w:p w14:paraId="431EA151" w14:textId="77777777" w:rsidR="00650293" w:rsidRPr="000F6B9D" w:rsidRDefault="00650293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2358" w:type="dxa"/>
            <w:shd w:val="clear" w:color="auto" w:fill="E7E6E6"/>
          </w:tcPr>
          <w:p w14:paraId="091F8296" w14:textId="77777777" w:rsidR="00650293" w:rsidRPr="00AB0EAC" w:rsidRDefault="00650293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AB0EAC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2230" w:type="dxa"/>
            <w:shd w:val="clear" w:color="auto" w:fill="E7E6E6"/>
          </w:tcPr>
          <w:p w14:paraId="18E16606" w14:textId="77777777" w:rsidR="00650293" w:rsidRPr="00AB0EAC" w:rsidRDefault="00650293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AB0EAC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1638" w:type="dxa"/>
            <w:shd w:val="clear" w:color="auto" w:fill="E7E6E6"/>
          </w:tcPr>
          <w:p w14:paraId="1A13AA21" w14:textId="77777777" w:rsidR="00650293" w:rsidRPr="00AB0EAC" w:rsidRDefault="00650293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SAMPLE – 1</w:t>
            </w:r>
          </w:p>
        </w:tc>
        <w:tc>
          <w:tcPr>
            <w:tcW w:w="1638" w:type="dxa"/>
            <w:shd w:val="clear" w:color="auto" w:fill="E7E6E6"/>
          </w:tcPr>
          <w:p w14:paraId="7F72856F" w14:textId="77777777" w:rsidR="00650293" w:rsidRPr="00AB0EAC" w:rsidRDefault="00650293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SAMPLE – 2</w:t>
            </w:r>
          </w:p>
        </w:tc>
        <w:tc>
          <w:tcPr>
            <w:tcW w:w="1638" w:type="dxa"/>
            <w:shd w:val="clear" w:color="auto" w:fill="E7E6E6"/>
          </w:tcPr>
          <w:p w14:paraId="6775DE2B" w14:textId="77777777" w:rsidR="00650293" w:rsidRPr="00AB0EAC" w:rsidRDefault="00650293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SAMPLE - 3</w:t>
            </w:r>
          </w:p>
        </w:tc>
      </w:tr>
      <w:tr w:rsidR="00650293" w:rsidRPr="00294152" w14:paraId="7E5559CA" w14:textId="77777777" w:rsidTr="00650293">
        <w:tc>
          <w:tcPr>
            <w:tcW w:w="747" w:type="dxa"/>
          </w:tcPr>
          <w:p w14:paraId="369649C6" w14:textId="77777777" w:rsidR="00650293" w:rsidRPr="00294152" w:rsidRDefault="00650293" w:rsidP="00294152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58" w:type="dxa"/>
          </w:tcPr>
          <w:p w14:paraId="3E98FF3B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SIZE (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L x W x H</w:t>
            </w: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)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mm</w:t>
            </w:r>
          </w:p>
        </w:tc>
        <w:tc>
          <w:tcPr>
            <w:tcW w:w="2230" w:type="dxa"/>
          </w:tcPr>
          <w:p w14:paraId="0E844D28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AS PER P.O. (±5)</w:t>
            </w:r>
          </w:p>
        </w:tc>
        <w:tc>
          <w:tcPr>
            <w:tcW w:w="1638" w:type="dxa"/>
          </w:tcPr>
          <w:p w14:paraId="0490BF64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  <w:tc>
          <w:tcPr>
            <w:tcW w:w="1638" w:type="dxa"/>
          </w:tcPr>
          <w:p w14:paraId="400B1A39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  <w:tc>
          <w:tcPr>
            <w:tcW w:w="1638" w:type="dxa"/>
          </w:tcPr>
          <w:p w14:paraId="04F9CDB5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50293" w:rsidRPr="00294152" w14:paraId="7B09C9B6" w14:textId="77777777" w:rsidTr="00650293">
        <w:tc>
          <w:tcPr>
            <w:tcW w:w="747" w:type="dxa"/>
          </w:tcPr>
          <w:p w14:paraId="2B628DB3" w14:textId="77777777" w:rsidR="00650293" w:rsidRPr="00294152" w:rsidRDefault="00650293" w:rsidP="00294152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58" w:type="dxa"/>
          </w:tcPr>
          <w:p w14:paraId="7EE2D47B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NOS OF PLY</w:t>
            </w:r>
          </w:p>
        </w:tc>
        <w:tc>
          <w:tcPr>
            <w:tcW w:w="2230" w:type="dxa"/>
          </w:tcPr>
          <w:p w14:paraId="5EFE6553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AS PER P.O.</w:t>
            </w:r>
          </w:p>
        </w:tc>
        <w:tc>
          <w:tcPr>
            <w:tcW w:w="1638" w:type="dxa"/>
          </w:tcPr>
          <w:p w14:paraId="6081F7B1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  <w:tc>
          <w:tcPr>
            <w:tcW w:w="1638" w:type="dxa"/>
          </w:tcPr>
          <w:p w14:paraId="750839A2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  <w:tc>
          <w:tcPr>
            <w:tcW w:w="1638" w:type="dxa"/>
          </w:tcPr>
          <w:p w14:paraId="5797F11D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50293" w:rsidRPr="00294152" w14:paraId="011E003D" w14:textId="77777777" w:rsidTr="00650293">
        <w:tc>
          <w:tcPr>
            <w:tcW w:w="747" w:type="dxa"/>
          </w:tcPr>
          <w:p w14:paraId="418C45B3" w14:textId="77777777" w:rsidR="00650293" w:rsidRPr="00294152" w:rsidRDefault="00650293" w:rsidP="00294152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58" w:type="dxa"/>
          </w:tcPr>
          <w:p w14:paraId="3D5AC429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BURSTING STRENGTH(KG/CM2)</w:t>
            </w:r>
          </w:p>
        </w:tc>
        <w:tc>
          <w:tcPr>
            <w:tcW w:w="2230" w:type="dxa"/>
          </w:tcPr>
          <w:p w14:paraId="5E243475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3PLY: 9 ± 1</w:t>
            </w:r>
          </w:p>
          <w:p w14:paraId="2DFD44FF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5PLY: 12 ± 1</w:t>
            </w:r>
          </w:p>
          <w:p w14:paraId="684CB1F7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7PLY: 15 ± 1</w:t>
            </w:r>
          </w:p>
        </w:tc>
        <w:tc>
          <w:tcPr>
            <w:tcW w:w="1638" w:type="dxa"/>
          </w:tcPr>
          <w:p w14:paraId="61544DEF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  <w:tc>
          <w:tcPr>
            <w:tcW w:w="1638" w:type="dxa"/>
          </w:tcPr>
          <w:p w14:paraId="7A3EB7AA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  <w:tc>
          <w:tcPr>
            <w:tcW w:w="1638" w:type="dxa"/>
          </w:tcPr>
          <w:p w14:paraId="5318FFE6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50293" w:rsidRPr="00294152" w14:paraId="732A2D0C" w14:textId="77777777" w:rsidTr="00650293">
        <w:tc>
          <w:tcPr>
            <w:tcW w:w="747" w:type="dxa"/>
          </w:tcPr>
          <w:p w14:paraId="76FBC3ED" w14:textId="77777777" w:rsidR="00650293" w:rsidRPr="00294152" w:rsidRDefault="00650293" w:rsidP="00294152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58" w:type="dxa"/>
          </w:tcPr>
          <w:p w14:paraId="33985BE7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COMPRESSION STRENGTH(KGS)</w:t>
            </w:r>
          </w:p>
        </w:tc>
        <w:tc>
          <w:tcPr>
            <w:tcW w:w="2230" w:type="dxa"/>
          </w:tcPr>
          <w:p w14:paraId="770A7539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3PLY: 200 ± 35</w:t>
            </w:r>
          </w:p>
          <w:p w14:paraId="673FF069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5PLY: 250 ± 50</w:t>
            </w:r>
          </w:p>
          <w:p w14:paraId="1AF6CAC8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E62561">
              <w:rPr>
                <w:rFonts w:ascii="Calibri" w:hAnsi="Calibri" w:cs="Calibri"/>
                <w:sz w:val="22"/>
                <w:szCs w:val="22"/>
                <w:lang w:val="en" w:bidi="gu-IN"/>
              </w:rPr>
              <w:t>7PLY: 350 ± 75</w:t>
            </w:r>
          </w:p>
        </w:tc>
        <w:tc>
          <w:tcPr>
            <w:tcW w:w="1638" w:type="dxa"/>
          </w:tcPr>
          <w:p w14:paraId="08CE1DF2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  <w:tc>
          <w:tcPr>
            <w:tcW w:w="1638" w:type="dxa"/>
          </w:tcPr>
          <w:p w14:paraId="665F84BC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  <w:tc>
          <w:tcPr>
            <w:tcW w:w="1638" w:type="dxa"/>
          </w:tcPr>
          <w:p w14:paraId="7974067F" w14:textId="77777777" w:rsidR="00650293" w:rsidRPr="00E62561" w:rsidRDefault="00650293" w:rsidP="00E62561">
            <w:pPr>
              <w:tabs>
                <w:tab w:val="left" w:pos="270"/>
              </w:tabs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</w:tbl>
    <w:p w14:paraId="340F0964" w14:textId="77777777" w:rsidR="001B725E" w:rsidRDefault="001B725E"/>
    <w:p w14:paraId="3FE807B0" w14:textId="77777777" w:rsidR="00650293" w:rsidRDefault="00650293" w:rsidP="00650293"/>
    <w:p w14:paraId="437BB3EB" w14:textId="77777777" w:rsidR="00650293" w:rsidRDefault="00650293" w:rsidP="00650293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650293" w:rsidRPr="00952149" w14:paraId="633A56B0" w14:textId="77777777" w:rsidTr="007A1F0B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BB2150F" w14:textId="77777777" w:rsidR="00650293" w:rsidRDefault="00650293" w:rsidP="007A1F0B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7E553737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9DEE6B8" w14:textId="77777777" w:rsidR="00650293" w:rsidRDefault="00650293" w:rsidP="007A1F0B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7460DDD" w14:textId="77777777" w:rsidR="00650293" w:rsidRDefault="00650293" w:rsidP="007A1F0B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58EBC36" w14:textId="77777777" w:rsidR="00650293" w:rsidRDefault="00650293" w:rsidP="007A1F0B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FD7573B" w14:textId="77777777" w:rsidR="00650293" w:rsidRDefault="00650293" w:rsidP="007A1F0B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650293" w:rsidRPr="00952149" w14:paraId="4208F527" w14:textId="77777777" w:rsidTr="007A1F0B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01C7920" w14:textId="77777777" w:rsidR="00650293" w:rsidRDefault="00650293" w:rsidP="007A1F0B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26344626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F5F9CA2" w14:textId="77777777" w:rsidR="00650293" w:rsidRDefault="00650293" w:rsidP="007A1F0B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6CB1AE36" w14:textId="77777777" w:rsidR="00650293" w:rsidRDefault="00650293" w:rsidP="00650293"/>
    <w:p w14:paraId="77752DAC" w14:textId="77777777" w:rsidR="00650293" w:rsidRDefault="00650293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650293" w:rsidRPr="00952149" w14:paraId="22071D5E" w14:textId="77777777" w:rsidTr="007A1F0B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5661A97" w14:textId="77777777" w:rsidR="00650293" w:rsidRPr="00185EFA" w:rsidRDefault="00650293" w:rsidP="007A1F0B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916FD7B" w14:textId="77777777" w:rsidR="00650293" w:rsidRPr="00185EFA" w:rsidRDefault="00650293" w:rsidP="007A1F0B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650293" w:rsidRPr="00952149" w14:paraId="41439CAC" w14:textId="77777777" w:rsidTr="007A1F0B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5FE7625" w14:textId="77777777" w:rsidR="00650293" w:rsidRPr="00185EFA" w:rsidRDefault="00650293" w:rsidP="007A1F0B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E071880" w14:textId="77777777" w:rsidR="00650293" w:rsidRPr="00185EFA" w:rsidRDefault="00650293" w:rsidP="007A1F0B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50293" w:rsidRPr="00952149" w14:paraId="0493D4C9" w14:textId="77777777" w:rsidTr="007A1F0B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59DE58D6" w14:textId="77777777" w:rsidR="00650293" w:rsidRDefault="00650293" w:rsidP="007A1F0B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4202E83A" w14:textId="77777777" w:rsidR="00650293" w:rsidRDefault="00650293" w:rsidP="007A1F0B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QA MANAGER</w:t>
            </w:r>
          </w:p>
        </w:tc>
      </w:tr>
    </w:tbl>
    <w:p w14:paraId="3656E316" w14:textId="77777777" w:rsidR="00650293" w:rsidRPr="00920F19" w:rsidRDefault="00650293" w:rsidP="00650293">
      <w:pPr>
        <w:tabs>
          <w:tab w:val="left" w:pos="1800"/>
        </w:tabs>
        <w:spacing w:before="100" w:beforeAutospacing="1" w:after="100" w:afterAutospacing="1" w:line="360" w:lineRule="auto"/>
      </w:pPr>
    </w:p>
    <w:p w14:paraId="3E528215" w14:textId="77777777" w:rsidR="00650293" w:rsidRDefault="00650293"/>
    <w:sectPr w:rsidR="00650293" w:rsidSect="00A84E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E34BE" w14:textId="77777777" w:rsidR="00851C83" w:rsidRDefault="00851C83">
      <w:r>
        <w:separator/>
      </w:r>
    </w:p>
  </w:endnote>
  <w:endnote w:type="continuationSeparator" w:id="0">
    <w:p w14:paraId="5FC17732" w14:textId="77777777" w:rsidR="00851C83" w:rsidRDefault="00851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6138C" w14:textId="77777777" w:rsidR="00981B4C" w:rsidRDefault="00981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650293" w:rsidRPr="00986D52" w14:paraId="378E53DE" w14:textId="77777777" w:rsidTr="007A1F0B">
      <w:tc>
        <w:tcPr>
          <w:tcW w:w="7906" w:type="dxa"/>
        </w:tcPr>
        <w:p w14:paraId="21466D40" w14:textId="77777777" w:rsidR="00650293" w:rsidRPr="00981B4C" w:rsidRDefault="00650293" w:rsidP="00650293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 w:rsidRPr="00981B4C">
            <w:rPr>
              <w:rFonts w:ascii="Calibri" w:hAnsi="Calibri" w:cs="Calibri"/>
              <w:iCs/>
              <w:sz w:val="24"/>
              <w:szCs w:val="24"/>
            </w:rPr>
            <w:t>Format number: - F/QC/</w:t>
          </w:r>
          <w:r w:rsidR="00981B4C" w:rsidRPr="00981B4C">
            <w:rPr>
              <w:rFonts w:ascii="Calibri" w:hAnsi="Calibri" w:cs="Calibri"/>
              <w:iCs/>
              <w:sz w:val="24"/>
              <w:szCs w:val="24"/>
            </w:rPr>
            <w:t>02</w:t>
          </w:r>
          <w:r w:rsidRPr="00981B4C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981B4C" w:rsidRPr="00981B4C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981B4C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25DA0213" w14:textId="77777777" w:rsidR="00650293" w:rsidRPr="00981B4C" w:rsidRDefault="00650293" w:rsidP="00650293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1B4C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1B4C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1B4C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1B4C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Pr="00981B4C">
            <w:rPr>
              <w:rFonts w:ascii="Calibri" w:hAnsi="Calibri" w:cs="Calibri"/>
              <w:b/>
              <w:bCs/>
              <w:sz w:val="24"/>
              <w:szCs w:val="24"/>
            </w:rPr>
            <w:t>1</w:t>
          </w:r>
          <w:r w:rsidRPr="00981B4C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1B4C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1B4C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1B4C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1B4C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Pr="00981B4C">
            <w:rPr>
              <w:rFonts w:ascii="Calibri" w:hAnsi="Calibri" w:cs="Calibri"/>
              <w:b/>
              <w:bCs/>
              <w:sz w:val="24"/>
              <w:szCs w:val="24"/>
            </w:rPr>
            <w:t>1</w:t>
          </w:r>
          <w:r w:rsidRPr="00981B4C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6A3431A1" w14:textId="77777777" w:rsidR="00650293" w:rsidRPr="00311DA9" w:rsidRDefault="00650293" w:rsidP="00650293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5695529D" w14:textId="77777777" w:rsidTr="009F6B97">
      <w:tc>
        <w:tcPr>
          <w:tcW w:w="5532" w:type="dxa"/>
          <w:gridSpan w:val="2"/>
        </w:tcPr>
        <w:p w14:paraId="33842D22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70C4372F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3285EB01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024041"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1DCB5FF1" w14:textId="77777777" w:rsidTr="00920F19">
      <w:tc>
        <w:tcPr>
          <w:tcW w:w="2580" w:type="dxa"/>
        </w:tcPr>
        <w:p w14:paraId="398F354A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45FC3312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7740158C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70879E28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1E2C5A53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5B48E" w14:textId="77777777" w:rsidR="00851C83" w:rsidRDefault="00851C83">
      <w:r>
        <w:separator/>
      </w:r>
    </w:p>
  </w:footnote>
  <w:footnote w:type="continuationSeparator" w:id="0">
    <w:p w14:paraId="7D6D7879" w14:textId="77777777" w:rsidR="00851C83" w:rsidRDefault="00851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D5C9B" w14:textId="77777777" w:rsidR="00565D40" w:rsidRDefault="00565D40">
    <w:pPr>
      <w:pStyle w:val="Header"/>
    </w:pPr>
    <w:r>
      <w:pict w14:anchorId="397FA8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1F39DC" w14:paraId="552D3181" w14:textId="77777777" w:rsidTr="000F6B9D">
      <w:trPr>
        <w:trHeight w:hRule="exact" w:val="1440"/>
        <w:jc w:val="center"/>
      </w:trPr>
      <w:tc>
        <w:tcPr>
          <w:tcW w:w="3216" w:type="dxa"/>
        </w:tcPr>
        <w:p w14:paraId="05BCD5E7" w14:textId="77777777" w:rsidR="001F39DC" w:rsidRDefault="001F39DC" w:rsidP="001F39DC">
          <w:pPr>
            <w:jc w:val="center"/>
          </w:pPr>
          <w:r>
            <w:rPr>
              <w:noProof/>
            </w:rPr>
            <w:pict w14:anchorId="717A646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9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3866A74E" w14:textId="77777777" w:rsidR="001F39DC" w:rsidRPr="00920F19" w:rsidRDefault="00650293" w:rsidP="00E62561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- </w:t>
          </w:r>
          <w:r w:rsidR="00E62561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CORRUGATED BOX</w:t>
          </w:r>
        </w:p>
      </w:tc>
    </w:tr>
  </w:tbl>
  <w:p w14:paraId="41D0F75B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2697640B" w14:textId="77777777" w:rsidTr="00920F19">
      <w:trPr>
        <w:trHeight w:hRule="exact" w:val="1440"/>
        <w:jc w:val="center"/>
      </w:trPr>
      <w:tc>
        <w:tcPr>
          <w:tcW w:w="3216" w:type="dxa"/>
        </w:tcPr>
        <w:p w14:paraId="728BC7FD" w14:textId="77777777" w:rsidR="00931870" w:rsidRDefault="00920F19" w:rsidP="00931870">
          <w:pPr>
            <w:jc w:val="center"/>
          </w:pPr>
          <w:r>
            <w:rPr>
              <w:noProof/>
            </w:rPr>
            <w:pict w14:anchorId="7F6AD79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7784394E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18E5B378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1D5426"/>
    <w:multiLevelType w:val="hybridMultilevel"/>
    <w:tmpl w:val="F636F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1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188876">
    <w:abstractNumId w:val="2"/>
  </w:num>
  <w:num w:numId="2" w16cid:durableId="1111704120">
    <w:abstractNumId w:val="0"/>
  </w:num>
  <w:num w:numId="3" w16cid:durableId="743996072">
    <w:abstractNumId w:val="3"/>
  </w:num>
  <w:num w:numId="4" w16cid:durableId="1568688168">
    <w:abstractNumId w:val="1"/>
  </w:num>
  <w:num w:numId="5" w16cid:durableId="1501118514">
    <w:abstractNumId w:val="8"/>
  </w:num>
  <w:num w:numId="6" w16cid:durableId="296909462">
    <w:abstractNumId w:val="7"/>
  </w:num>
  <w:num w:numId="7" w16cid:durableId="270166058">
    <w:abstractNumId w:val="9"/>
  </w:num>
  <w:num w:numId="8" w16cid:durableId="1526094902">
    <w:abstractNumId w:val="12"/>
  </w:num>
  <w:num w:numId="9" w16cid:durableId="1573193428">
    <w:abstractNumId w:val="27"/>
  </w:num>
  <w:num w:numId="10" w16cid:durableId="522521127">
    <w:abstractNumId w:val="19"/>
  </w:num>
  <w:num w:numId="11" w16cid:durableId="817307882">
    <w:abstractNumId w:val="13"/>
  </w:num>
  <w:num w:numId="12" w16cid:durableId="1819763788">
    <w:abstractNumId w:val="23"/>
  </w:num>
  <w:num w:numId="13" w16cid:durableId="114836479">
    <w:abstractNumId w:val="4"/>
  </w:num>
  <w:num w:numId="14" w16cid:durableId="1654480302">
    <w:abstractNumId w:val="18"/>
  </w:num>
  <w:num w:numId="15" w16cid:durableId="379092414">
    <w:abstractNumId w:val="6"/>
  </w:num>
  <w:num w:numId="16" w16cid:durableId="805776666">
    <w:abstractNumId w:val="25"/>
  </w:num>
  <w:num w:numId="17" w16cid:durableId="1992174166">
    <w:abstractNumId w:val="26"/>
  </w:num>
  <w:num w:numId="18" w16cid:durableId="1515996090">
    <w:abstractNumId w:val="20"/>
  </w:num>
  <w:num w:numId="19" w16cid:durableId="1858495519">
    <w:abstractNumId w:val="28"/>
  </w:num>
  <w:num w:numId="20" w16cid:durableId="1144394050">
    <w:abstractNumId w:val="17"/>
  </w:num>
  <w:num w:numId="21" w16cid:durableId="1087533332">
    <w:abstractNumId w:val="22"/>
  </w:num>
  <w:num w:numId="22" w16cid:durableId="1658222834">
    <w:abstractNumId w:val="5"/>
  </w:num>
  <w:num w:numId="23" w16cid:durableId="1049232009">
    <w:abstractNumId w:val="11"/>
  </w:num>
  <w:num w:numId="24" w16cid:durableId="1889220293">
    <w:abstractNumId w:val="29"/>
  </w:num>
  <w:num w:numId="25" w16cid:durableId="1918322844">
    <w:abstractNumId w:val="24"/>
  </w:num>
  <w:num w:numId="26" w16cid:durableId="986396873">
    <w:abstractNumId w:val="10"/>
  </w:num>
  <w:num w:numId="27" w16cid:durableId="589772155">
    <w:abstractNumId w:val="21"/>
  </w:num>
  <w:num w:numId="28" w16cid:durableId="1947956316">
    <w:abstractNumId w:val="16"/>
  </w:num>
  <w:num w:numId="29" w16cid:durableId="933243092">
    <w:abstractNumId w:val="14"/>
  </w:num>
  <w:num w:numId="30" w16cid:durableId="2513565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4041"/>
    <w:rsid w:val="00030D8E"/>
    <w:rsid w:val="00032A2C"/>
    <w:rsid w:val="00040999"/>
    <w:rsid w:val="0006751C"/>
    <w:rsid w:val="000C07EC"/>
    <w:rsid w:val="000D5DDA"/>
    <w:rsid w:val="000F22A5"/>
    <w:rsid w:val="000F3DCD"/>
    <w:rsid w:val="000F6B9D"/>
    <w:rsid w:val="00100B95"/>
    <w:rsid w:val="00106A89"/>
    <w:rsid w:val="00140516"/>
    <w:rsid w:val="00141649"/>
    <w:rsid w:val="00146F8D"/>
    <w:rsid w:val="00156D24"/>
    <w:rsid w:val="00162C36"/>
    <w:rsid w:val="001711F1"/>
    <w:rsid w:val="001A3A89"/>
    <w:rsid w:val="001A50B3"/>
    <w:rsid w:val="001B10C5"/>
    <w:rsid w:val="001B725E"/>
    <w:rsid w:val="001C4B29"/>
    <w:rsid w:val="001D460A"/>
    <w:rsid w:val="001E7227"/>
    <w:rsid w:val="001F39DC"/>
    <w:rsid w:val="00214295"/>
    <w:rsid w:val="0023706D"/>
    <w:rsid w:val="00282EDE"/>
    <w:rsid w:val="002913AB"/>
    <w:rsid w:val="00294152"/>
    <w:rsid w:val="002B48C0"/>
    <w:rsid w:val="002B4AAE"/>
    <w:rsid w:val="002C4665"/>
    <w:rsid w:val="002E2051"/>
    <w:rsid w:val="002F12B9"/>
    <w:rsid w:val="003118B1"/>
    <w:rsid w:val="00311DA9"/>
    <w:rsid w:val="003170A3"/>
    <w:rsid w:val="00336502"/>
    <w:rsid w:val="00360752"/>
    <w:rsid w:val="00365ACB"/>
    <w:rsid w:val="003A0945"/>
    <w:rsid w:val="003A27DB"/>
    <w:rsid w:val="003C3785"/>
    <w:rsid w:val="003D364C"/>
    <w:rsid w:val="004110F3"/>
    <w:rsid w:val="0042375C"/>
    <w:rsid w:val="00460581"/>
    <w:rsid w:val="00467C0F"/>
    <w:rsid w:val="0048311B"/>
    <w:rsid w:val="00496E4C"/>
    <w:rsid w:val="004A36F1"/>
    <w:rsid w:val="004C0DD9"/>
    <w:rsid w:val="004C394F"/>
    <w:rsid w:val="005178DF"/>
    <w:rsid w:val="00565D40"/>
    <w:rsid w:val="005670CE"/>
    <w:rsid w:val="00594389"/>
    <w:rsid w:val="005C6D64"/>
    <w:rsid w:val="005D63EA"/>
    <w:rsid w:val="005F16CD"/>
    <w:rsid w:val="00633FAD"/>
    <w:rsid w:val="00650293"/>
    <w:rsid w:val="00691231"/>
    <w:rsid w:val="007224BC"/>
    <w:rsid w:val="00750247"/>
    <w:rsid w:val="0076262A"/>
    <w:rsid w:val="007A1F0B"/>
    <w:rsid w:val="007B52D0"/>
    <w:rsid w:val="007B69B0"/>
    <w:rsid w:val="007C4C44"/>
    <w:rsid w:val="007C65A9"/>
    <w:rsid w:val="00811017"/>
    <w:rsid w:val="00824A8D"/>
    <w:rsid w:val="008459C8"/>
    <w:rsid w:val="008467D1"/>
    <w:rsid w:val="00851C83"/>
    <w:rsid w:val="008714D8"/>
    <w:rsid w:val="00884C15"/>
    <w:rsid w:val="008B4D82"/>
    <w:rsid w:val="008F576A"/>
    <w:rsid w:val="009173B7"/>
    <w:rsid w:val="00920F19"/>
    <w:rsid w:val="00931870"/>
    <w:rsid w:val="00942ECB"/>
    <w:rsid w:val="00981B4C"/>
    <w:rsid w:val="00986D52"/>
    <w:rsid w:val="009876FC"/>
    <w:rsid w:val="009B59BB"/>
    <w:rsid w:val="009F143B"/>
    <w:rsid w:val="009F6B97"/>
    <w:rsid w:val="00A01482"/>
    <w:rsid w:val="00A017E3"/>
    <w:rsid w:val="00A03463"/>
    <w:rsid w:val="00A408B4"/>
    <w:rsid w:val="00A84E90"/>
    <w:rsid w:val="00A910AB"/>
    <w:rsid w:val="00AA0E2A"/>
    <w:rsid w:val="00AB0EAC"/>
    <w:rsid w:val="00AC10F8"/>
    <w:rsid w:val="00AC1A82"/>
    <w:rsid w:val="00AF2149"/>
    <w:rsid w:val="00B33645"/>
    <w:rsid w:val="00B62576"/>
    <w:rsid w:val="00B64943"/>
    <w:rsid w:val="00B762D9"/>
    <w:rsid w:val="00BA0F00"/>
    <w:rsid w:val="00BB00D8"/>
    <w:rsid w:val="00BB5F8B"/>
    <w:rsid w:val="00BB7C6A"/>
    <w:rsid w:val="00BC6E63"/>
    <w:rsid w:val="00BD7869"/>
    <w:rsid w:val="00BF7F93"/>
    <w:rsid w:val="00C27397"/>
    <w:rsid w:val="00C375A9"/>
    <w:rsid w:val="00C60289"/>
    <w:rsid w:val="00C8074E"/>
    <w:rsid w:val="00CA3F16"/>
    <w:rsid w:val="00CB0517"/>
    <w:rsid w:val="00CB0B5F"/>
    <w:rsid w:val="00CC2B25"/>
    <w:rsid w:val="00CC78D2"/>
    <w:rsid w:val="00D01AB1"/>
    <w:rsid w:val="00D11E69"/>
    <w:rsid w:val="00D21C8F"/>
    <w:rsid w:val="00D41932"/>
    <w:rsid w:val="00D614DF"/>
    <w:rsid w:val="00D624A0"/>
    <w:rsid w:val="00D649DA"/>
    <w:rsid w:val="00DB35CF"/>
    <w:rsid w:val="00DE2429"/>
    <w:rsid w:val="00DE382B"/>
    <w:rsid w:val="00DE41BE"/>
    <w:rsid w:val="00E278FE"/>
    <w:rsid w:val="00E400F3"/>
    <w:rsid w:val="00E413A9"/>
    <w:rsid w:val="00E437F7"/>
    <w:rsid w:val="00E61B68"/>
    <w:rsid w:val="00E62561"/>
    <w:rsid w:val="00E77AD4"/>
    <w:rsid w:val="00EA2E2C"/>
    <w:rsid w:val="00EC1482"/>
    <w:rsid w:val="00ED7AE1"/>
    <w:rsid w:val="00EE1C5E"/>
    <w:rsid w:val="00EE4624"/>
    <w:rsid w:val="00F339D6"/>
    <w:rsid w:val="00FA74DF"/>
    <w:rsid w:val="00FD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2532A654"/>
  <w15:chartTrackingRefBased/>
  <w15:docId w15:val="{B6816C8E-1579-4ED2-9384-A0AAB391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2EF6E-3A7A-42A1-B44C-FF14E5009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496</Characters>
  <Application>Microsoft Office Word</Application>
  <DocSecurity>4</DocSecurity>
  <PresentationFormat/>
  <Lines>82</Lines>
  <Paragraphs>50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2022-01-24T12:48:00Z</cp:lastPrinted>
  <dcterms:created xsi:type="dcterms:W3CDTF">2026-10-20T11:28:00Z</dcterms:created>
  <dcterms:modified xsi:type="dcterms:W3CDTF">2026-10-20T11:28:00Z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