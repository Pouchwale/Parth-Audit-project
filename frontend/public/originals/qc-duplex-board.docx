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4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22A02" w:rsidRPr="000F6B9D" w14:paraId="0FFC4263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76C2B5BD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611" w:type="dxa"/>
            <w:shd w:val="clear" w:color="auto" w:fill="FFFFFF"/>
          </w:tcPr>
          <w:p w14:paraId="26C310C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2467FC69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611" w:type="dxa"/>
            <w:shd w:val="clear" w:color="auto" w:fill="FFFFFF"/>
          </w:tcPr>
          <w:p w14:paraId="444B189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4190468C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5B8B936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611" w:type="dxa"/>
            <w:shd w:val="clear" w:color="auto" w:fill="FFFFFF"/>
          </w:tcPr>
          <w:p w14:paraId="14A29C2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3D4E484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611" w:type="dxa"/>
            <w:shd w:val="clear" w:color="auto" w:fill="FFFFFF"/>
          </w:tcPr>
          <w:p w14:paraId="7F38CFF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70C4BC1D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56EF4BB0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611" w:type="dxa"/>
            <w:shd w:val="clear" w:color="auto" w:fill="FFFFFF"/>
          </w:tcPr>
          <w:p w14:paraId="35378F2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2F7CB54C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611" w:type="dxa"/>
            <w:shd w:val="clear" w:color="auto" w:fill="FFFFFF"/>
          </w:tcPr>
          <w:p w14:paraId="5E43F96D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451DA788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4671857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0C1B0E6A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0504B19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611" w:type="dxa"/>
            <w:shd w:val="clear" w:color="auto" w:fill="FFFFFF"/>
          </w:tcPr>
          <w:p w14:paraId="201E4A8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1DB0F6BB" w14:textId="77777777" w:rsidR="00C22A02" w:rsidRDefault="00C22A02"/>
    <w:tbl>
      <w:tblPr>
        <w:tblW w:w="1052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3150"/>
        <w:gridCol w:w="3240"/>
        <w:gridCol w:w="3141"/>
      </w:tblGrid>
      <w:tr w:rsidR="00C22A02" w:rsidRPr="000F6B9D" w14:paraId="78EAE0BE" w14:textId="77777777" w:rsidTr="00067CC8">
        <w:trPr>
          <w:trHeight w:val="530"/>
        </w:trPr>
        <w:tc>
          <w:tcPr>
            <w:tcW w:w="990" w:type="dxa"/>
            <w:shd w:val="clear" w:color="auto" w:fill="E7E6E6"/>
          </w:tcPr>
          <w:p w14:paraId="28F6341C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3150" w:type="dxa"/>
            <w:shd w:val="clear" w:color="auto" w:fill="E7E6E6"/>
          </w:tcPr>
          <w:p w14:paraId="0839D74A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3240" w:type="dxa"/>
            <w:shd w:val="clear" w:color="auto" w:fill="E7E6E6"/>
          </w:tcPr>
          <w:p w14:paraId="2E04DF71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3141" w:type="dxa"/>
            <w:shd w:val="clear" w:color="auto" w:fill="E7E6E6"/>
          </w:tcPr>
          <w:p w14:paraId="0BFCB650" w14:textId="77777777" w:rsidR="00C22A02" w:rsidRPr="00B0419E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22A02" w:rsidRPr="000F6B9D" w14:paraId="6694554E" w14:textId="77777777" w:rsidTr="00067CC8">
        <w:trPr>
          <w:trHeight w:val="530"/>
        </w:trPr>
        <w:tc>
          <w:tcPr>
            <w:tcW w:w="990" w:type="dxa"/>
          </w:tcPr>
          <w:p w14:paraId="65BCD660" w14:textId="77777777" w:rsidR="00C22A02" w:rsidRPr="008873DF" w:rsidRDefault="00C22A02" w:rsidP="00C5399B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18791CBC" w14:textId="77777777" w:rsidR="00C22A02" w:rsidRPr="008873DF" w:rsidRDefault="008873DF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Size (mm)</w:t>
            </w:r>
          </w:p>
        </w:tc>
        <w:tc>
          <w:tcPr>
            <w:tcW w:w="3240" w:type="dxa"/>
          </w:tcPr>
          <w:p w14:paraId="7950156F" w14:textId="77777777" w:rsidR="00C22A02" w:rsidRPr="008873DF" w:rsidRDefault="003B2065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8873DF">
              <w:rPr>
                <w:rFonts w:ascii="Calibri" w:hAnsi="Calibri" w:cs="Calibri"/>
                <w:sz w:val="22"/>
                <w:szCs w:val="22"/>
                <w:lang w:val="en" w:bidi="gu-IN"/>
              </w:rPr>
              <w:t>As per PO</w:t>
            </w:r>
          </w:p>
        </w:tc>
        <w:tc>
          <w:tcPr>
            <w:tcW w:w="3141" w:type="dxa"/>
          </w:tcPr>
          <w:p w14:paraId="10534BEC" w14:textId="77777777" w:rsidR="00C22A02" w:rsidRPr="00B75E76" w:rsidRDefault="00C22A02" w:rsidP="00C5399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356FA4A3" w14:textId="77777777" w:rsidTr="00067CC8">
        <w:trPr>
          <w:trHeight w:val="530"/>
        </w:trPr>
        <w:tc>
          <w:tcPr>
            <w:tcW w:w="990" w:type="dxa"/>
          </w:tcPr>
          <w:p w14:paraId="6399707E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107D85D7" w14:textId="77777777" w:rsidR="008873DF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Total GSM (gm/sq.m)</w:t>
            </w:r>
          </w:p>
        </w:tc>
        <w:tc>
          <w:tcPr>
            <w:tcW w:w="3240" w:type="dxa"/>
          </w:tcPr>
          <w:p w14:paraId="3A844A72" w14:textId="77777777" w:rsidR="008873DF" w:rsidRPr="008873DF" w:rsidRDefault="008873DF">
            <w:pPr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  <w:lang w:val="en" w:bidi="gu-IN"/>
              </w:rPr>
              <w:t>As per PO</w:t>
            </w:r>
          </w:p>
        </w:tc>
        <w:tc>
          <w:tcPr>
            <w:tcW w:w="3141" w:type="dxa"/>
          </w:tcPr>
          <w:p w14:paraId="0028B9E1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548B3E7C" w14:textId="77777777" w:rsidTr="00067CC8">
        <w:trPr>
          <w:trHeight w:val="530"/>
        </w:trPr>
        <w:tc>
          <w:tcPr>
            <w:tcW w:w="990" w:type="dxa"/>
          </w:tcPr>
          <w:p w14:paraId="170BC807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3A0568FE" w14:textId="77777777" w:rsidR="008873DF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BF</w:t>
            </w:r>
          </w:p>
        </w:tc>
        <w:tc>
          <w:tcPr>
            <w:tcW w:w="3240" w:type="dxa"/>
          </w:tcPr>
          <w:p w14:paraId="7C99B7CE" w14:textId="77777777" w:rsidR="008873DF" w:rsidRPr="008873DF" w:rsidRDefault="008873DF">
            <w:pPr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  <w:lang w:val="en" w:bidi="gu-IN"/>
              </w:rPr>
              <w:t>As per PO</w:t>
            </w:r>
          </w:p>
        </w:tc>
        <w:tc>
          <w:tcPr>
            <w:tcW w:w="3141" w:type="dxa"/>
          </w:tcPr>
          <w:p w14:paraId="302D4A61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7BBD02A4" w14:textId="77777777" w:rsidTr="00067CC8">
        <w:trPr>
          <w:trHeight w:val="440"/>
        </w:trPr>
        <w:tc>
          <w:tcPr>
            <w:tcW w:w="990" w:type="dxa"/>
          </w:tcPr>
          <w:p w14:paraId="7CE8ED51" w14:textId="77777777" w:rsidR="00C22A02" w:rsidRPr="008873DF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0EE52734" w14:textId="77777777" w:rsidR="00C22A02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Moisture (%)</w:t>
            </w:r>
          </w:p>
        </w:tc>
        <w:tc>
          <w:tcPr>
            <w:tcW w:w="3240" w:type="dxa"/>
          </w:tcPr>
          <w:p w14:paraId="081DA33A" w14:textId="77777777" w:rsidR="00C22A02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5.5% – 8.5%</w:t>
            </w:r>
          </w:p>
        </w:tc>
        <w:tc>
          <w:tcPr>
            <w:tcW w:w="3141" w:type="dxa"/>
          </w:tcPr>
          <w:p w14:paraId="740B976C" w14:textId="77777777" w:rsidR="00C22A02" w:rsidRPr="00B75E76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548D1765" w14:textId="77777777" w:rsidTr="00067CC8">
        <w:trPr>
          <w:trHeight w:val="620"/>
        </w:trPr>
        <w:tc>
          <w:tcPr>
            <w:tcW w:w="990" w:type="dxa"/>
          </w:tcPr>
          <w:p w14:paraId="1D1B49E3" w14:textId="77777777" w:rsidR="00C22A02" w:rsidRPr="008873DF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3AEE4A21" w14:textId="77777777" w:rsidR="00C22A02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Cobb Value (gm/sq.m)</w:t>
            </w:r>
          </w:p>
        </w:tc>
        <w:tc>
          <w:tcPr>
            <w:tcW w:w="3240" w:type="dxa"/>
          </w:tcPr>
          <w:p w14:paraId="629EA476" w14:textId="77777777" w:rsidR="008873DF" w:rsidRPr="008873DF" w:rsidRDefault="008873DF" w:rsidP="008873DF">
            <w:pPr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Wire Side: 30–50 GSM</w:t>
            </w:r>
          </w:p>
          <w:p w14:paraId="7B181FDA" w14:textId="77777777" w:rsidR="00C22A02" w:rsidRPr="008873DF" w:rsidRDefault="008873DF" w:rsidP="008873D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8873DF">
              <w:rPr>
                <w:rFonts w:ascii="Calibri" w:hAnsi="Calibri" w:cs="Calibri"/>
                <w:sz w:val="22"/>
                <w:szCs w:val="22"/>
              </w:rPr>
              <w:t>Felt Side: 30-60 GSM</w:t>
            </w:r>
          </w:p>
        </w:tc>
        <w:tc>
          <w:tcPr>
            <w:tcW w:w="3141" w:type="dxa"/>
          </w:tcPr>
          <w:p w14:paraId="678AD7FE" w14:textId="77777777" w:rsidR="00C22A02" w:rsidRPr="00B75E76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B2065" w:rsidRPr="000F6B9D" w14:paraId="0BD8C207" w14:textId="77777777" w:rsidTr="00067CC8">
        <w:trPr>
          <w:trHeight w:val="530"/>
        </w:trPr>
        <w:tc>
          <w:tcPr>
            <w:tcW w:w="990" w:type="dxa"/>
          </w:tcPr>
          <w:p w14:paraId="43C75BA7" w14:textId="77777777" w:rsidR="003B2065" w:rsidRPr="008873DF" w:rsidRDefault="003B2065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50" w:type="dxa"/>
          </w:tcPr>
          <w:p w14:paraId="5213E6F7" w14:textId="77777777" w:rsidR="003B2065" w:rsidRPr="008873DF" w:rsidRDefault="008873DF" w:rsidP="00A84E9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Caliper (microns)</w:t>
            </w:r>
          </w:p>
        </w:tc>
        <w:tc>
          <w:tcPr>
            <w:tcW w:w="3240" w:type="dxa"/>
          </w:tcPr>
          <w:p w14:paraId="60906EA4" w14:textId="77777777" w:rsidR="003B2065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N.A.</w:t>
            </w:r>
          </w:p>
        </w:tc>
        <w:tc>
          <w:tcPr>
            <w:tcW w:w="3141" w:type="dxa"/>
          </w:tcPr>
          <w:p w14:paraId="1FF16C69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B2065" w:rsidRPr="000F6B9D" w14:paraId="077DC03C" w14:textId="77777777" w:rsidTr="00067CC8">
        <w:trPr>
          <w:trHeight w:val="440"/>
        </w:trPr>
        <w:tc>
          <w:tcPr>
            <w:tcW w:w="990" w:type="dxa"/>
          </w:tcPr>
          <w:p w14:paraId="15983DC5" w14:textId="77777777" w:rsidR="003B2065" w:rsidRPr="008873DF" w:rsidRDefault="008873DF" w:rsidP="003B206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 xml:space="preserve">       7.</w:t>
            </w:r>
          </w:p>
        </w:tc>
        <w:tc>
          <w:tcPr>
            <w:tcW w:w="3150" w:type="dxa"/>
          </w:tcPr>
          <w:p w14:paraId="0C865D07" w14:textId="77777777" w:rsidR="003B2065" w:rsidRPr="008873DF" w:rsidRDefault="008873DF" w:rsidP="00A84E9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Bulk Density (gm/ccm)</w:t>
            </w:r>
          </w:p>
        </w:tc>
        <w:tc>
          <w:tcPr>
            <w:tcW w:w="3240" w:type="dxa"/>
          </w:tcPr>
          <w:p w14:paraId="19AB7A56" w14:textId="77777777" w:rsidR="003B2065" w:rsidRPr="008873DF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873DF">
              <w:rPr>
                <w:rFonts w:ascii="Calibri" w:hAnsi="Calibri" w:cs="Calibri"/>
                <w:sz w:val="22"/>
                <w:szCs w:val="22"/>
              </w:rPr>
              <w:t>N.A.</w:t>
            </w:r>
          </w:p>
        </w:tc>
        <w:tc>
          <w:tcPr>
            <w:tcW w:w="3141" w:type="dxa"/>
          </w:tcPr>
          <w:p w14:paraId="6280EFD6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E4468F4" w14:textId="77777777" w:rsidR="00962E65" w:rsidRDefault="00962E65" w:rsidP="00962E65"/>
    <w:p w14:paraId="217B4A75" w14:textId="77777777" w:rsidR="008873DF" w:rsidRDefault="008873DF" w:rsidP="00962E65"/>
    <w:p w14:paraId="11E4410D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62E65" w:rsidRPr="00952149" w14:paraId="60187E3F" w14:textId="77777777" w:rsidTr="00D44832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CA03B54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41985C5F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A10FAC8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8718878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68D5E2D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862C47B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62E65" w:rsidRPr="00952149" w14:paraId="0E3D8EE2" w14:textId="77777777" w:rsidTr="00D44832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6B00F61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0D1C7AF0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B4AC392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6A9F3B95" w14:textId="77777777" w:rsidR="00962E65" w:rsidRDefault="00962E65" w:rsidP="00962E65"/>
    <w:p w14:paraId="79BDA7E7" w14:textId="77777777" w:rsidR="008873DF" w:rsidRDefault="008873DF" w:rsidP="00962E65"/>
    <w:p w14:paraId="7BDF54E1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962E65" w:rsidRPr="00952149" w14:paraId="7106F0E8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1C847A1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B70CA20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962E65" w:rsidRPr="00952149" w14:paraId="6382EBC3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254F8D5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0DAC34C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478E" w:rsidRPr="00952149" w14:paraId="715927F4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309B77AD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574AF300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</w:tbl>
    <w:p w14:paraId="045EBD7F" w14:textId="77777777" w:rsidR="00962E65" w:rsidRPr="00920F19" w:rsidRDefault="00962E65" w:rsidP="00B75E76">
      <w:pPr>
        <w:tabs>
          <w:tab w:val="left" w:pos="1800"/>
        </w:tabs>
        <w:spacing w:before="100" w:beforeAutospacing="1" w:after="100" w:afterAutospacing="1" w:line="360" w:lineRule="auto"/>
      </w:pPr>
    </w:p>
    <w:sectPr w:rsidR="00962E65" w:rsidRPr="00920F19" w:rsidSect="00A84E90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55ACD" w14:textId="77777777" w:rsidR="00313C4A" w:rsidRDefault="00313C4A">
      <w:r>
        <w:separator/>
      </w:r>
    </w:p>
  </w:endnote>
  <w:endnote w:type="continuationSeparator" w:id="0">
    <w:p w14:paraId="268012D4" w14:textId="77777777" w:rsidR="00313C4A" w:rsidRDefault="00313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31CBBB8E" w14:textId="77777777" w:rsidTr="009D0A26">
      <w:tc>
        <w:tcPr>
          <w:tcW w:w="7906" w:type="dxa"/>
        </w:tcPr>
        <w:p w14:paraId="798A0ECA" w14:textId="77777777" w:rsidR="00C22A02" w:rsidRPr="00986D52" w:rsidRDefault="00C22A02" w:rsidP="00C22A02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4065A4">
            <w:rPr>
              <w:rFonts w:ascii="Calibri" w:hAnsi="Calibri" w:cs="Calibri"/>
              <w:iCs/>
              <w:sz w:val="24"/>
              <w:szCs w:val="24"/>
            </w:rPr>
            <w:t>19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1C4D36" w:rsidRPr="001C4D36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40665B5C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067CC8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067CC8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6FE6F5F9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4D47A92C" w14:textId="77777777" w:rsidTr="009F6B97">
      <w:tc>
        <w:tcPr>
          <w:tcW w:w="5532" w:type="dxa"/>
          <w:gridSpan w:val="2"/>
        </w:tcPr>
        <w:p w14:paraId="493EFA66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1018F280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281BCB01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20D4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1D1968A8" w14:textId="77777777" w:rsidTr="00920F19">
      <w:tc>
        <w:tcPr>
          <w:tcW w:w="2580" w:type="dxa"/>
        </w:tcPr>
        <w:p w14:paraId="5131E595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024174DA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242C7C01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599DFDAB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72D0BF35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189D2" w14:textId="77777777" w:rsidR="00313C4A" w:rsidRDefault="00313C4A">
      <w:r>
        <w:separator/>
      </w:r>
    </w:p>
  </w:footnote>
  <w:footnote w:type="continuationSeparator" w:id="0">
    <w:p w14:paraId="1FF56F6B" w14:textId="77777777" w:rsidR="00313C4A" w:rsidRDefault="00313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2E08" w14:textId="77777777" w:rsidR="00565D40" w:rsidRDefault="00565D40">
    <w:pPr>
      <w:pStyle w:val="Header"/>
    </w:pPr>
    <w:r>
      <w:pict w14:anchorId="7A61E3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1F8D65D9" w14:textId="77777777" w:rsidTr="00C22A02">
      <w:trPr>
        <w:trHeight w:hRule="exact" w:val="1440"/>
        <w:jc w:val="center"/>
      </w:trPr>
      <w:tc>
        <w:tcPr>
          <w:tcW w:w="3216" w:type="dxa"/>
        </w:tcPr>
        <w:p w14:paraId="28916991" w14:textId="77777777" w:rsidR="00C22A02" w:rsidRDefault="00C22A02" w:rsidP="00C22A02">
          <w:pPr>
            <w:jc w:val="center"/>
          </w:pPr>
          <w:r>
            <w:rPr>
              <w:noProof/>
            </w:rPr>
            <w:pict w14:anchorId="185F81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6D8B9985" w14:textId="77777777" w:rsidR="00C22A02" w:rsidRPr="00920F19" w:rsidRDefault="00C22A02" w:rsidP="004065A4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</w:t>
          </w:r>
          <w:r w:rsidR="00EB07ED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–</w:t>
          </w: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</w:t>
          </w:r>
          <w:r w:rsidR="004065A4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DUPLEX BOARD</w:t>
          </w:r>
        </w:p>
      </w:tc>
    </w:tr>
  </w:tbl>
  <w:p w14:paraId="0E890A48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3A320352" w14:textId="77777777" w:rsidTr="00920F19">
      <w:trPr>
        <w:trHeight w:hRule="exact" w:val="1440"/>
        <w:jc w:val="center"/>
      </w:trPr>
      <w:tc>
        <w:tcPr>
          <w:tcW w:w="3216" w:type="dxa"/>
        </w:tcPr>
        <w:p w14:paraId="1C9BE821" w14:textId="77777777" w:rsidR="00931870" w:rsidRDefault="00920F19" w:rsidP="00931870">
          <w:pPr>
            <w:jc w:val="center"/>
          </w:pPr>
          <w:r>
            <w:rPr>
              <w:noProof/>
            </w:rPr>
            <w:pict w14:anchorId="22F8EE4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2424FE06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2BB64425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842308">
    <w:abstractNumId w:val="2"/>
  </w:num>
  <w:num w:numId="2" w16cid:durableId="852693328">
    <w:abstractNumId w:val="0"/>
  </w:num>
  <w:num w:numId="3" w16cid:durableId="1492523907">
    <w:abstractNumId w:val="3"/>
  </w:num>
  <w:num w:numId="4" w16cid:durableId="930048938">
    <w:abstractNumId w:val="1"/>
  </w:num>
  <w:num w:numId="5" w16cid:durableId="549538195">
    <w:abstractNumId w:val="8"/>
  </w:num>
  <w:num w:numId="6" w16cid:durableId="1635478408">
    <w:abstractNumId w:val="7"/>
  </w:num>
  <w:num w:numId="7" w16cid:durableId="141046846">
    <w:abstractNumId w:val="9"/>
  </w:num>
  <w:num w:numId="8" w16cid:durableId="1863125924">
    <w:abstractNumId w:val="12"/>
  </w:num>
  <w:num w:numId="9" w16cid:durableId="1158183743">
    <w:abstractNumId w:val="26"/>
  </w:num>
  <w:num w:numId="10" w16cid:durableId="2051954203">
    <w:abstractNumId w:val="18"/>
  </w:num>
  <w:num w:numId="11" w16cid:durableId="487596576">
    <w:abstractNumId w:val="13"/>
  </w:num>
  <w:num w:numId="12" w16cid:durableId="1342927658">
    <w:abstractNumId w:val="22"/>
  </w:num>
  <w:num w:numId="13" w16cid:durableId="1572427138">
    <w:abstractNumId w:val="4"/>
  </w:num>
  <w:num w:numId="14" w16cid:durableId="559249151">
    <w:abstractNumId w:val="17"/>
  </w:num>
  <w:num w:numId="15" w16cid:durableId="1533347313">
    <w:abstractNumId w:val="6"/>
  </w:num>
  <w:num w:numId="16" w16cid:durableId="645547780">
    <w:abstractNumId w:val="24"/>
  </w:num>
  <w:num w:numId="17" w16cid:durableId="446463280">
    <w:abstractNumId w:val="25"/>
  </w:num>
  <w:num w:numId="18" w16cid:durableId="1933776711">
    <w:abstractNumId w:val="19"/>
  </w:num>
  <w:num w:numId="19" w16cid:durableId="1024944440">
    <w:abstractNumId w:val="27"/>
  </w:num>
  <w:num w:numId="20" w16cid:durableId="1364132853">
    <w:abstractNumId w:val="16"/>
  </w:num>
  <w:num w:numId="21" w16cid:durableId="62141051">
    <w:abstractNumId w:val="21"/>
  </w:num>
  <w:num w:numId="22" w16cid:durableId="1225797005">
    <w:abstractNumId w:val="5"/>
  </w:num>
  <w:num w:numId="23" w16cid:durableId="770587621">
    <w:abstractNumId w:val="11"/>
  </w:num>
  <w:num w:numId="24" w16cid:durableId="225338583">
    <w:abstractNumId w:val="28"/>
  </w:num>
  <w:num w:numId="25" w16cid:durableId="1517886454">
    <w:abstractNumId w:val="23"/>
  </w:num>
  <w:num w:numId="26" w16cid:durableId="1963879425">
    <w:abstractNumId w:val="10"/>
  </w:num>
  <w:num w:numId="27" w16cid:durableId="658730524">
    <w:abstractNumId w:val="20"/>
  </w:num>
  <w:num w:numId="28" w16cid:durableId="1892420302">
    <w:abstractNumId w:val="15"/>
  </w:num>
  <w:num w:numId="29" w16cid:durableId="11097405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67CC8"/>
    <w:rsid w:val="000C07EC"/>
    <w:rsid w:val="000D5DDA"/>
    <w:rsid w:val="000F22A5"/>
    <w:rsid w:val="000F3DCD"/>
    <w:rsid w:val="000F6B9D"/>
    <w:rsid w:val="00100B95"/>
    <w:rsid w:val="00106A89"/>
    <w:rsid w:val="0014051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460C"/>
    <w:rsid w:val="001E7227"/>
    <w:rsid w:val="001F39DC"/>
    <w:rsid w:val="00255AA7"/>
    <w:rsid w:val="002913AB"/>
    <w:rsid w:val="002A56E0"/>
    <w:rsid w:val="002B48C0"/>
    <w:rsid w:val="002B4AAE"/>
    <w:rsid w:val="002C2AF9"/>
    <w:rsid w:val="002C4665"/>
    <w:rsid w:val="002E2051"/>
    <w:rsid w:val="002F12B9"/>
    <w:rsid w:val="00311DA9"/>
    <w:rsid w:val="00313C4A"/>
    <w:rsid w:val="003170A3"/>
    <w:rsid w:val="003202F0"/>
    <w:rsid w:val="00320D41"/>
    <w:rsid w:val="00336502"/>
    <w:rsid w:val="00360752"/>
    <w:rsid w:val="00365ACB"/>
    <w:rsid w:val="003A0945"/>
    <w:rsid w:val="003A27DB"/>
    <w:rsid w:val="003B2065"/>
    <w:rsid w:val="004065A4"/>
    <w:rsid w:val="004110F3"/>
    <w:rsid w:val="00460581"/>
    <w:rsid w:val="0048311B"/>
    <w:rsid w:val="00496E4C"/>
    <w:rsid w:val="004A36F1"/>
    <w:rsid w:val="004C0DD9"/>
    <w:rsid w:val="004C394F"/>
    <w:rsid w:val="005178DF"/>
    <w:rsid w:val="00565D40"/>
    <w:rsid w:val="00594389"/>
    <w:rsid w:val="005C6D64"/>
    <w:rsid w:val="005D63EA"/>
    <w:rsid w:val="005F16CD"/>
    <w:rsid w:val="006157CD"/>
    <w:rsid w:val="00626587"/>
    <w:rsid w:val="00633FAD"/>
    <w:rsid w:val="007224BC"/>
    <w:rsid w:val="0073552D"/>
    <w:rsid w:val="0076262A"/>
    <w:rsid w:val="007B52D0"/>
    <w:rsid w:val="007B69B0"/>
    <w:rsid w:val="00811017"/>
    <w:rsid w:val="008467D1"/>
    <w:rsid w:val="008873DF"/>
    <w:rsid w:val="008A7F63"/>
    <w:rsid w:val="009173B7"/>
    <w:rsid w:val="00920F19"/>
    <w:rsid w:val="0093187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84E90"/>
    <w:rsid w:val="00A910AB"/>
    <w:rsid w:val="00AC10F8"/>
    <w:rsid w:val="00AC1A82"/>
    <w:rsid w:val="00AF2149"/>
    <w:rsid w:val="00B0419E"/>
    <w:rsid w:val="00B33645"/>
    <w:rsid w:val="00B62576"/>
    <w:rsid w:val="00B64943"/>
    <w:rsid w:val="00B75E76"/>
    <w:rsid w:val="00B762D9"/>
    <w:rsid w:val="00B94164"/>
    <w:rsid w:val="00BA0F00"/>
    <w:rsid w:val="00BA11E3"/>
    <w:rsid w:val="00BB00D8"/>
    <w:rsid w:val="00BB5F8B"/>
    <w:rsid w:val="00BB7C6A"/>
    <w:rsid w:val="00C22A02"/>
    <w:rsid w:val="00C27397"/>
    <w:rsid w:val="00C375A9"/>
    <w:rsid w:val="00C5399B"/>
    <w:rsid w:val="00C60289"/>
    <w:rsid w:val="00CA3F16"/>
    <w:rsid w:val="00CB0517"/>
    <w:rsid w:val="00CB0B5F"/>
    <w:rsid w:val="00CC78D2"/>
    <w:rsid w:val="00CD0E2F"/>
    <w:rsid w:val="00D01AB1"/>
    <w:rsid w:val="00D02784"/>
    <w:rsid w:val="00D11E69"/>
    <w:rsid w:val="00D15AFE"/>
    <w:rsid w:val="00D21C8F"/>
    <w:rsid w:val="00D44832"/>
    <w:rsid w:val="00D614DF"/>
    <w:rsid w:val="00D649DA"/>
    <w:rsid w:val="00DB35CF"/>
    <w:rsid w:val="00DE2429"/>
    <w:rsid w:val="00DE382B"/>
    <w:rsid w:val="00DE41BE"/>
    <w:rsid w:val="00E278FE"/>
    <w:rsid w:val="00E400F3"/>
    <w:rsid w:val="00E413A9"/>
    <w:rsid w:val="00E437F7"/>
    <w:rsid w:val="00E61B68"/>
    <w:rsid w:val="00E77AD4"/>
    <w:rsid w:val="00E92EC5"/>
    <w:rsid w:val="00EA2E2C"/>
    <w:rsid w:val="00EB07ED"/>
    <w:rsid w:val="00EC1482"/>
    <w:rsid w:val="00ED1596"/>
    <w:rsid w:val="00EE4624"/>
    <w:rsid w:val="00F373FE"/>
    <w:rsid w:val="00F6630B"/>
    <w:rsid w:val="00FA74DF"/>
    <w:rsid w:val="00FA7E86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75FB547E"/>
  <w15:chartTrackingRefBased/>
  <w15:docId w15:val="{CA26B329-9FD5-4010-9F6B-CC9DC11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495</Characters>
  <Application>Microsoft Office Word</Application>
  <DocSecurity>4</DocSecurity>
  <PresentationFormat/>
  <Lines>45</Lines>
  <Paragraphs>30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2022-01-20T05:05:00Z</cp:lastPrinted>
  <dcterms:created xsi:type="dcterms:W3CDTF">2026-10-20T11:29:00Z</dcterms:created>
  <dcterms:modified xsi:type="dcterms:W3CDTF">2026-10-20T11:29:00Z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