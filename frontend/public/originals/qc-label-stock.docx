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60152E" w:rsidRPr="000F6B9D" w14:paraId="3D37E7F3" w14:textId="77777777" w:rsidTr="00F90F1A">
        <w:trPr>
          <w:trHeight w:val="205"/>
        </w:trPr>
        <w:tc>
          <w:tcPr>
            <w:tcW w:w="2581" w:type="dxa"/>
            <w:shd w:val="clear" w:color="auto" w:fill="FFFFFF"/>
          </w:tcPr>
          <w:p w14:paraId="2215AC1E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bookmarkStart w:id="0" w:name="_Hlk94088206"/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581" w:type="dxa"/>
            <w:shd w:val="clear" w:color="auto" w:fill="FFFFFF"/>
          </w:tcPr>
          <w:p w14:paraId="3478C933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18CB8A0A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581" w:type="dxa"/>
            <w:shd w:val="clear" w:color="auto" w:fill="FFFFFF"/>
          </w:tcPr>
          <w:p w14:paraId="537B534F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0152E" w:rsidRPr="000F6B9D" w14:paraId="05A1F426" w14:textId="77777777" w:rsidTr="00F90F1A">
        <w:trPr>
          <w:trHeight w:val="205"/>
        </w:trPr>
        <w:tc>
          <w:tcPr>
            <w:tcW w:w="2581" w:type="dxa"/>
            <w:shd w:val="clear" w:color="auto" w:fill="FFFFFF"/>
          </w:tcPr>
          <w:p w14:paraId="24CA1E7C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581" w:type="dxa"/>
            <w:shd w:val="clear" w:color="auto" w:fill="FFFFFF"/>
          </w:tcPr>
          <w:p w14:paraId="79004047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19AEDDB4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581" w:type="dxa"/>
            <w:shd w:val="clear" w:color="auto" w:fill="FFFFFF"/>
          </w:tcPr>
          <w:p w14:paraId="647C0A3F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0152E" w:rsidRPr="000F6B9D" w14:paraId="1E1494F1" w14:textId="77777777" w:rsidTr="00F90F1A">
        <w:trPr>
          <w:trHeight w:val="205"/>
        </w:trPr>
        <w:tc>
          <w:tcPr>
            <w:tcW w:w="2581" w:type="dxa"/>
            <w:shd w:val="clear" w:color="auto" w:fill="FFFFFF"/>
          </w:tcPr>
          <w:p w14:paraId="31200071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581" w:type="dxa"/>
            <w:shd w:val="clear" w:color="auto" w:fill="FFFFFF"/>
          </w:tcPr>
          <w:p w14:paraId="33BDB017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0F192F4F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581" w:type="dxa"/>
            <w:shd w:val="clear" w:color="auto" w:fill="FFFFFF"/>
          </w:tcPr>
          <w:p w14:paraId="5438B214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60152E" w:rsidRPr="000F6B9D" w14:paraId="0D131C7A" w14:textId="77777777" w:rsidTr="00F90F1A">
        <w:trPr>
          <w:trHeight w:val="205"/>
        </w:trPr>
        <w:tc>
          <w:tcPr>
            <w:tcW w:w="2581" w:type="dxa"/>
            <w:shd w:val="clear" w:color="auto" w:fill="FFFFFF"/>
          </w:tcPr>
          <w:p w14:paraId="16A295B4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7655DE0C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57347363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581" w:type="dxa"/>
            <w:shd w:val="clear" w:color="auto" w:fill="FFFFFF"/>
          </w:tcPr>
          <w:p w14:paraId="123B6EB7" w14:textId="77777777" w:rsidR="0060152E" w:rsidRDefault="0060152E" w:rsidP="00F90F1A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0"/>
    </w:tbl>
    <w:p w14:paraId="31383E6D" w14:textId="77777777" w:rsidR="0060152E" w:rsidRDefault="0060152E"/>
    <w:tbl>
      <w:tblPr>
        <w:tblW w:w="10602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2"/>
        <w:gridCol w:w="3288"/>
        <w:gridCol w:w="3031"/>
        <w:gridCol w:w="3031"/>
      </w:tblGrid>
      <w:tr w:rsidR="0060152E" w:rsidRPr="000F6B9D" w14:paraId="6CDD8AAE" w14:textId="77777777" w:rsidTr="0060152E">
        <w:trPr>
          <w:trHeight w:val="771"/>
        </w:trPr>
        <w:tc>
          <w:tcPr>
            <w:tcW w:w="1252" w:type="dxa"/>
            <w:shd w:val="clear" w:color="auto" w:fill="E7E6E6"/>
          </w:tcPr>
          <w:p w14:paraId="55BFA7B9" w14:textId="77777777" w:rsidR="0060152E" w:rsidRPr="000F6B9D" w:rsidRDefault="0060152E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288" w:type="dxa"/>
            <w:shd w:val="clear" w:color="auto" w:fill="E7E6E6"/>
          </w:tcPr>
          <w:p w14:paraId="34925307" w14:textId="77777777" w:rsidR="0060152E" w:rsidRPr="000F6B9D" w:rsidRDefault="0060152E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3031" w:type="dxa"/>
            <w:shd w:val="clear" w:color="auto" w:fill="E7E6E6"/>
          </w:tcPr>
          <w:p w14:paraId="6C87FFD1" w14:textId="77777777" w:rsidR="0060152E" w:rsidRPr="000F6B9D" w:rsidRDefault="0060152E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031" w:type="dxa"/>
            <w:shd w:val="clear" w:color="auto" w:fill="E7E6E6"/>
          </w:tcPr>
          <w:p w14:paraId="386DF1AF" w14:textId="77777777" w:rsidR="0060152E" w:rsidRPr="000F6B9D" w:rsidRDefault="0060152E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60152E" w:rsidRPr="004C2BFB" w14:paraId="568B8445" w14:textId="77777777" w:rsidTr="0060152E">
        <w:trPr>
          <w:trHeight w:val="438"/>
        </w:trPr>
        <w:tc>
          <w:tcPr>
            <w:tcW w:w="1252" w:type="dxa"/>
          </w:tcPr>
          <w:p w14:paraId="0A1E39B0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4497CDCF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SIZE (</w:t>
            </w:r>
            <w:r w:rsidRPr="004C2BFB">
              <w:rPr>
                <w:rFonts w:ascii="Calibri" w:hAnsi="Calibri" w:cs="Calibri"/>
                <w:sz w:val="22"/>
                <w:szCs w:val="22"/>
                <w:lang w:val="en" w:bidi="gu-IN"/>
              </w:rPr>
              <w:t>mm</w:t>
            </w: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3031" w:type="dxa"/>
          </w:tcPr>
          <w:p w14:paraId="0EBF52DF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Should be as per P.O.  </w:t>
            </w:r>
          </w:p>
        </w:tc>
        <w:tc>
          <w:tcPr>
            <w:tcW w:w="3031" w:type="dxa"/>
          </w:tcPr>
          <w:p w14:paraId="5CDAF23A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7F93E087" w14:textId="77777777" w:rsidTr="0060152E">
        <w:trPr>
          <w:trHeight w:val="447"/>
        </w:trPr>
        <w:tc>
          <w:tcPr>
            <w:tcW w:w="1252" w:type="dxa"/>
          </w:tcPr>
          <w:p w14:paraId="415E25CE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53DD2866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Total GSM</w:t>
            </w: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 xml:space="preserve"> (GSM)</w:t>
            </w:r>
          </w:p>
        </w:tc>
        <w:tc>
          <w:tcPr>
            <w:tcW w:w="3031" w:type="dxa"/>
          </w:tcPr>
          <w:p w14:paraId="6663C5B7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Should be as per P.O.  </w:t>
            </w:r>
          </w:p>
        </w:tc>
        <w:tc>
          <w:tcPr>
            <w:tcW w:w="3031" w:type="dxa"/>
          </w:tcPr>
          <w:p w14:paraId="1CA4F691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1FDE5012" w14:textId="77777777" w:rsidTr="0060152E">
        <w:trPr>
          <w:trHeight w:val="584"/>
        </w:trPr>
        <w:tc>
          <w:tcPr>
            <w:tcW w:w="1252" w:type="dxa"/>
          </w:tcPr>
          <w:p w14:paraId="6719A2A9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5D8224E7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Face paper (GSM)</w:t>
            </w:r>
          </w:p>
        </w:tc>
        <w:tc>
          <w:tcPr>
            <w:tcW w:w="3031" w:type="dxa"/>
          </w:tcPr>
          <w:p w14:paraId="64CEA741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                 Tolerance: ± 5 G.S.M / micron</w:t>
            </w:r>
          </w:p>
        </w:tc>
        <w:tc>
          <w:tcPr>
            <w:tcW w:w="3031" w:type="dxa"/>
          </w:tcPr>
          <w:p w14:paraId="66F353AF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6A7B6919" w14:textId="77777777" w:rsidTr="0060152E">
        <w:trPr>
          <w:trHeight w:val="704"/>
        </w:trPr>
        <w:tc>
          <w:tcPr>
            <w:tcW w:w="1252" w:type="dxa"/>
          </w:tcPr>
          <w:p w14:paraId="2EB280CE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11043681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sz w:val="22"/>
                <w:szCs w:val="22"/>
                <w:lang w:val="en" w:bidi="gu-IN"/>
              </w:rPr>
              <w:t>ADHESIVE COATING (GSM)</w:t>
            </w:r>
          </w:p>
        </w:tc>
        <w:tc>
          <w:tcPr>
            <w:tcW w:w="3031" w:type="dxa"/>
          </w:tcPr>
          <w:p w14:paraId="69ABBA45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                  Tolerance: ± 2 G.S.M</w:t>
            </w:r>
          </w:p>
        </w:tc>
        <w:tc>
          <w:tcPr>
            <w:tcW w:w="3031" w:type="dxa"/>
          </w:tcPr>
          <w:p w14:paraId="7C15C6E0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1CC71055" w14:textId="77777777" w:rsidTr="0060152E">
        <w:trPr>
          <w:trHeight w:val="695"/>
        </w:trPr>
        <w:tc>
          <w:tcPr>
            <w:tcW w:w="1252" w:type="dxa"/>
          </w:tcPr>
          <w:p w14:paraId="1B7BC950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76E6C4BF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RELEASE liner (GSM)</w:t>
            </w:r>
          </w:p>
        </w:tc>
        <w:tc>
          <w:tcPr>
            <w:tcW w:w="3031" w:type="dxa"/>
          </w:tcPr>
          <w:p w14:paraId="0E16C68E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                  Tolerance: ± 5 G.S.M</w:t>
            </w:r>
          </w:p>
        </w:tc>
        <w:tc>
          <w:tcPr>
            <w:tcW w:w="3031" w:type="dxa"/>
          </w:tcPr>
          <w:p w14:paraId="1ACBF01C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7E085953" w14:textId="77777777" w:rsidTr="0060152E">
        <w:trPr>
          <w:trHeight w:val="447"/>
        </w:trPr>
        <w:tc>
          <w:tcPr>
            <w:tcW w:w="1252" w:type="dxa"/>
          </w:tcPr>
          <w:p w14:paraId="1BCA3C29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3872BBF9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TYPE OF ADHESIVE</w:t>
            </w:r>
          </w:p>
        </w:tc>
        <w:tc>
          <w:tcPr>
            <w:tcW w:w="3031" w:type="dxa"/>
          </w:tcPr>
          <w:p w14:paraId="24A21973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</w:t>
            </w:r>
          </w:p>
        </w:tc>
        <w:tc>
          <w:tcPr>
            <w:tcW w:w="3031" w:type="dxa"/>
          </w:tcPr>
          <w:p w14:paraId="79B70A05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5317360F" w14:textId="77777777" w:rsidTr="0060152E">
        <w:trPr>
          <w:trHeight w:val="521"/>
        </w:trPr>
        <w:tc>
          <w:tcPr>
            <w:tcW w:w="1252" w:type="dxa"/>
          </w:tcPr>
          <w:p w14:paraId="2157BA91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3D9D186E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Face paper Thickness (µ</w:t>
            </w:r>
            <w:r w:rsidRPr="004C2BFB">
              <w:rPr>
                <w:rFonts w:ascii="Calibri" w:hAnsi="Calibri" w:cs="Calibri"/>
                <w:sz w:val="22"/>
                <w:szCs w:val="22"/>
                <w:lang w:val="en" w:bidi="gu-IN"/>
              </w:rPr>
              <w:t>m</w:t>
            </w: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3031" w:type="dxa"/>
          </w:tcPr>
          <w:p w14:paraId="4EBEFFF0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P.O./ TDS        Tolerance: ± 5 micron</w:t>
            </w:r>
          </w:p>
        </w:tc>
        <w:tc>
          <w:tcPr>
            <w:tcW w:w="3031" w:type="dxa"/>
          </w:tcPr>
          <w:p w14:paraId="106D7B13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420A9B73" w14:textId="77777777" w:rsidTr="0060152E">
        <w:trPr>
          <w:trHeight w:val="584"/>
        </w:trPr>
        <w:tc>
          <w:tcPr>
            <w:tcW w:w="1252" w:type="dxa"/>
          </w:tcPr>
          <w:p w14:paraId="3C81B318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56C06ACC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Releae liner thicknes (µ</w:t>
            </w:r>
            <w:r w:rsidRPr="004C2BFB">
              <w:rPr>
                <w:rFonts w:ascii="Calibri" w:hAnsi="Calibri" w:cs="Calibri"/>
                <w:sz w:val="22"/>
                <w:szCs w:val="22"/>
                <w:lang w:val="en" w:bidi="gu-IN"/>
              </w:rPr>
              <w:t>m</w:t>
            </w: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3031" w:type="dxa"/>
          </w:tcPr>
          <w:p w14:paraId="2ECDEE1A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P.O./ TDS        Tolerance: ± 5 micron</w:t>
            </w:r>
          </w:p>
        </w:tc>
        <w:tc>
          <w:tcPr>
            <w:tcW w:w="3031" w:type="dxa"/>
          </w:tcPr>
          <w:p w14:paraId="2D3414B1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37E20943" w14:textId="77777777" w:rsidTr="0060152E">
        <w:trPr>
          <w:trHeight w:val="602"/>
        </w:trPr>
        <w:tc>
          <w:tcPr>
            <w:tcW w:w="1252" w:type="dxa"/>
          </w:tcPr>
          <w:p w14:paraId="2BFA59C1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3E5205D3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MIN. LENgTH PER REEL (</w:t>
            </w:r>
            <w:r w:rsidRPr="004C2BFB">
              <w:rPr>
                <w:rFonts w:ascii="Calibri" w:hAnsi="Calibri" w:cs="Calibri"/>
                <w:sz w:val="22"/>
                <w:szCs w:val="22"/>
                <w:lang w:val="en" w:bidi="gu-IN"/>
              </w:rPr>
              <w:t>meters)</w:t>
            </w:r>
          </w:p>
        </w:tc>
        <w:tc>
          <w:tcPr>
            <w:tcW w:w="3031" w:type="dxa"/>
          </w:tcPr>
          <w:p w14:paraId="6BB638C8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MIN: 1800 meters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               </w:t>
            </w:r>
            <w:r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>Max: 2400 meters.</w:t>
            </w:r>
          </w:p>
        </w:tc>
        <w:tc>
          <w:tcPr>
            <w:tcW w:w="3031" w:type="dxa"/>
          </w:tcPr>
          <w:p w14:paraId="48AD3549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60152E" w:rsidRPr="004C2BFB" w14:paraId="319721B0" w14:textId="77777777" w:rsidTr="0060152E">
        <w:trPr>
          <w:trHeight w:val="395"/>
        </w:trPr>
        <w:tc>
          <w:tcPr>
            <w:tcW w:w="1252" w:type="dxa"/>
          </w:tcPr>
          <w:p w14:paraId="758A1DB6" w14:textId="77777777" w:rsidR="0060152E" w:rsidRPr="004C2BFB" w:rsidRDefault="0060152E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88" w:type="dxa"/>
          </w:tcPr>
          <w:p w14:paraId="4EA2CF2B" w14:textId="77777777" w:rsidR="0060152E" w:rsidRPr="004C2BFB" w:rsidRDefault="0060152E" w:rsidP="0060152E">
            <w:pPr>
              <w:autoSpaceDE w:val="0"/>
              <w:autoSpaceDN w:val="0"/>
              <w:adjustRightInd w:val="0"/>
              <w:spacing w:after="200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4C2BFB">
              <w:rPr>
                <w:rFonts w:ascii="Calibri" w:hAnsi="Calibri" w:cs="Calibri"/>
                <w:sz w:val="22"/>
                <w:szCs w:val="22"/>
                <w:lang w:val="en" w:bidi="gu-IN"/>
              </w:rPr>
              <w:t>PEEL ADHESION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@</w:t>
            </w:r>
            <w:r w:rsidRPr="004C2BFB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180 DEGREE</w:t>
            </w:r>
          </w:p>
        </w:tc>
        <w:tc>
          <w:tcPr>
            <w:tcW w:w="3031" w:type="dxa"/>
          </w:tcPr>
          <w:p w14:paraId="56F28ECB" w14:textId="77777777" w:rsidR="0060152E" w:rsidRPr="00B371C1" w:rsidRDefault="00A57FE9" w:rsidP="00A57FE9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Should </w:t>
            </w:r>
            <w:r w:rsidR="0060152E" w:rsidRPr="00B371C1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be 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as per specification</w:t>
            </w:r>
          </w:p>
        </w:tc>
        <w:tc>
          <w:tcPr>
            <w:tcW w:w="3031" w:type="dxa"/>
          </w:tcPr>
          <w:p w14:paraId="325CEA59" w14:textId="77777777" w:rsidR="0060152E" w:rsidRPr="00B371C1" w:rsidRDefault="0060152E" w:rsidP="00B371C1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</w:tbl>
    <w:p w14:paraId="0DF4301C" w14:textId="77777777" w:rsidR="0060152E" w:rsidRDefault="0060152E" w:rsidP="0060152E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60152E" w:rsidRPr="00952149" w14:paraId="37CCBC3B" w14:textId="77777777" w:rsidTr="00F90F1A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BE66D79" w14:textId="77777777" w:rsidR="0060152E" w:rsidRDefault="0060152E" w:rsidP="00F90F1A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00537D9E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202A9DB" w14:textId="77777777" w:rsidR="0060152E" w:rsidRDefault="0060152E" w:rsidP="00F90F1A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B3AE371" w14:textId="77777777" w:rsidR="0060152E" w:rsidRDefault="0060152E" w:rsidP="00F90F1A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D343853" w14:textId="77777777" w:rsidR="0060152E" w:rsidRDefault="0060152E" w:rsidP="00F90F1A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761A391" w14:textId="77777777" w:rsidR="0060152E" w:rsidRDefault="0060152E" w:rsidP="00F90F1A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60152E" w:rsidRPr="00952149" w14:paraId="39286BD1" w14:textId="77777777" w:rsidTr="00F90F1A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45DF302" w14:textId="77777777" w:rsidR="0060152E" w:rsidRDefault="0060152E" w:rsidP="00F90F1A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1E06D890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34069D1" w14:textId="77777777" w:rsidR="0060152E" w:rsidRDefault="0060152E" w:rsidP="00F90F1A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5EBCF230" w14:textId="77777777" w:rsidR="0060152E" w:rsidRDefault="0060152E" w:rsidP="0060152E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60152E" w:rsidRPr="00952149" w14:paraId="360CCEEC" w14:textId="77777777" w:rsidTr="00F90F1A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1A3FD4C" w14:textId="77777777" w:rsidR="0060152E" w:rsidRPr="00185EFA" w:rsidRDefault="0060152E" w:rsidP="00F90F1A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B3908A0" w14:textId="77777777" w:rsidR="0060152E" w:rsidRPr="00185EFA" w:rsidRDefault="0060152E" w:rsidP="00F90F1A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60152E" w:rsidRPr="00952149" w14:paraId="1A4622BA" w14:textId="77777777" w:rsidTr="00F90F1A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46B03AF" w14:textId="77777777" w:rsidR="0060152E" w:rsidRPr="00185EFA" w:rsidRDefault="0060152E" w:rsidP="00F90F1A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8792325" w14:textId="77777777" w:rsidR="0060152E" w:rsidRPr="00185EFA" w:rsidRDefault="0060152E" w:rsidP="00F90F1A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0152E" w:rsidRPr="00952149" w14:paraId="6A9EFA71" w14:textId="77777777" w:rsidTr="00F90F1A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0FAEFCB6" w14:textId="77777777" w:rsidR="0060152E" w:rsidRDefault="0060152E" w:rsidP="00F90F1A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47217C01" w14:textId="77777777" w:rsidR="0060152E" w:rsidRDefault="0060152E" w:rsidP="00F90F1A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QA MANAGER</w:t>
            </w:r>
          </w:p>
        </w:tc>
      </w:tr>
    </w:tbl>
    <w:p w14:paraId="6FFAB736" w14:textId="77777777" w:rsidR="001711F1" w:rsidRPr="004C2BFB" w:rsidRDefault="001711F1" w:rsidP="0060152E">
      <w:pPr>
        <w:rPr>
          <w:rFonts w:ascii="Calibri" w:hAnsi="Calibri" w:cs="Calibri"/>
        </w:rPr>
      </w:pPr>
    </w:p>
    <w:sectPr w:rsidR="001711F1" w:rsidRPr="004C2BFB" w:rsidSect="00A84E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376D" w14:textId="77777777" w:rsidR="00977C59" w:rsidRDefault="00977C59">
      <w:r>
        <w:separator/>
      </w:r>
    </w:p>
  </w:endnote>
  <w:endnote w:type="continuationSeparator" w:id="0">
    <w:p w14:paraId="10D7C6B6" w14:textId="77777777" w:rsidR="00977C59" w:rsidRDefault="00977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DE589" w14:textId="77777777" w:rsidR="006D5414" w:rsidRDefault="006D54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60152E" w:rsidRPr="00986D52" w14:paraId="67311F93" w14:textId="77777777" w:rsidTr="00F90F1A">
      <w:tc>
        <w:tcPr>
          <w:tcW w:w="7906" w:type="dxa"/>
        </w:tcPr>
        <w:p w14:paraId="041C2384" w14:textId="77777777" w:rsidR="0060152E" w:rsidRPr="00986D52" w:rsidRDefault="0060152E" w:rsidP="0060152E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Format number: - </w:t>
          </w:r>
          <w:r w:rsidRPr="006D5414">
            <w:rPr>
              <w:rFonts w:ascii="Calibri" w:hAnsi="Calibri" w:cs="Calibri"/>
              <w:iCs/>
              <w:sz w:val="24"/>
              <w:szCs w:val="24"/>
            </w:rPr>
            <w:t>F/QC/</w:t>
          </w:r>
          <w:r w:rsidR="006D5414" w:rsidRPr="006D5414">
            <w:rPr>
              <w:rFonts w:ascii="Calibri" w:hAnsi="Calibri" w:cs="Calibri"/>
              <w:iCs/>
              <w:sz w:val="24"/>
              <w:szCs w:val="24"/>
            </w:rPr>
            <w:t>03</w:t>
          </w:r>
          <w:r w:rsidRPr="006D5414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6D5414" w:rsidRPr="006D5414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6D5414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468B405E" w14:textId="77777777" w:rsidR="0060152E" w:rsidRPr="00986D52" w:rsidRDefault="0060152E" w:rsidP="0060152E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A57FE9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A57FE9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62954AE7" w14:textId="77777777" w:rsidR="0060152E" w:rsidRPr="00311DA9" w:rsidRDefault="0060152E" w:rsidP="0060152E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48136860" w14:textId="77777777" w:rsidTr="009F6B97">
      <w:tc>
        <w:tcPr>
          <w:tcW w:w="5532" w:type="dxa"/>
          <w:gridSpan w:val="2"/>
        </w:tcPr>
        <w:p w14:paraId="4EF994A1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57C7C2BF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2587068F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5512B7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1BAB90C3" w14:textId="77777777" w:rsidTr="00920F19">
      <w:tc>
        <w:tcPr>
          <w:tcW w:w="2580" w:type="dxa"/>
        </w:tcPr>
        <w:p w14:paraId="2B980F35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038C200D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31B64440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38652790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1FDD4D54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2F14" w14:textId="77777777" w:rsidR="00977C59" w:rsidRDefault="00977C59">
      <w:r>
        <w:separator/>
      </w:r>
    </w:p>
  </w:footnote>
  <w:footnote w:type="continuationSeparator" w:id="0">
    <w:p w14:paraId="2AB814D4" w14:textId="77777777" w:rsidR="00977C59" w:rsidRDefault="00977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15F8" w14:textId="77777777" w:rsidR="00565D40" w:rsidRDefault="00565D40">
    <w:pPr>
      <w:pStyle w:val="Header"/>
    </w:pPr>
    <w:r>
      <w:pict w14:anchorId="3C0CCF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1F39DC" w14:paraId="013B54CA" w14:textId="77777777" w:rsidTr="000F6B9D">
      <w:trPr>
        <w:trHeight w:hRule="exact" w:val="1440"/>
        <w:jc w:val="center"/>
      </w:trPr>
      <w:tc>
        <w:tcPr>
          <w:tcW w:w="3216" w:type="dxa"/>
        </w:tcPr>
        <w:p w14:paraId="187AF111" w14:textId="77777777" w:rsidR="001F39DC" w:rsidRDefault="001F39DC" w:rsidP="001F39DC">
          <w:pPr>
            <w:jc w:val="center"/>
          </w:pPr>
          <w:r>
            <w:rPr>
              <w:noProof/>
            </w:rPr>
            <w:pict w14:anchorId="52761C9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3F7EDEEF" w14:textId="77777777" w:rsidR="001F39DC" w:rsidRPr="00920F19" w:rsidRDefault="0060152E" w:rsidP="00E62FE2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- </w:t>
          </w:r>
          <w:r w:rsidR="00E62FE2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LABEL STOCK</w:t>
          </w:r>
        </w:p>
      </w:tc>
    </w:tr>
  </w:tbl>
  <w:p w14:paraId="5C307451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709DF1B7" w14:textId="77777777" w:rsidTr="00920F19">
      <w:trPr>
        <w:trHeight w:hRule="exact" w:val="1440"/>
        <w:jc w:val="center"/>
      </w:trPr>
      <w:tc>
        <w:tcPr>
          <w:tcW w:w="3216" w:type="dxa"/>
        </w:tcPr>
        <w:p w14:paraId="5EDF3722" w14:textId="77777777" w:rsidR="00931870" w:rsidRDefault="00920F19" w:rsidP="00931870">
          <w:pPr>
            <w:jc w:val="center"/>
          </w:pPr>
          <w:r>
            <w:rPr>
              <w:noProof/>
            </w:rPr>
            <w:pict w14:anchorId="18339BC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34530971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764EE620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861056">
    <w:abstractNumId w:val="2"/>
  </w:num>
  <w:num w:numId="2" w16cid:durableId="1539010646">
    <w:abstractNumId w:val="0"/>
  </w:num>
  <w:num w:numId="3" w16cid:durableId="1747452342">
    <w:abstractNumId w:val="3"/>
  </w:num>
  <w:num w:numId="4" w16cid:durableId="1685859693">
    <w:abstractNumId w:val="1"/>
  </w:num>
  <w:num w:numId="5" w16cid:durableId="1615551219">
    <w:abstractNumId w:val="8"/>
  </w:num>
  <w:num w:numId="6" w16cid:durableId="1545361173">
    <w:abstractNumId w:val="7"/>
  </w:num>
  <w:num w:numId="7" w16cid:durableId="386531721">
    <w:abstractNumId w:val="9"/>
  </w:num>
  <w:num w:numId="8" w16cid:durableId="547037000">
    <w:abstractNumId w:val="12"/>
  </w:num>
  <w:num w:numId="9" w16cid:durableId="1445467220">
    <w:abstractNumId w:val="26"/>
  </w:num>
  <w:num w:numId="10" w16cid:durableId="345864026">
    <w:abstractNumId w:val="18"/>
  </w:num>
  <w:num w:numId="11" w16cid:durableId="45373996">
    <w:abstractNumId w:val="13"/>
  </w:num>
  <w:num w:numId="12" w16cid:durableId="458570327">
    <w:abstractNumId w:val="22"/>
  </w:num>
  <w:num w:numId="13" w16cid:durableId="1315642953">
    <w:abstractNumId w:val="4"/>
  </w:num>
  <w:num w:numId="14" w16cid:durableId="238831636">
    <w:abstractNumId w:val="17"/>
  </w:num>
  <w:num w:numId="15" w16cid:durableId="1675066135">
    <w:abstractNumId w:val="6"/>
  </w:num>
  <w:num w:numId="16" w16cid:durableId="1926843602">
    <w:abstractNumId w:val="24"/>
  </w:num>
  <w:num w:numId="17" w16cid:durableId="1215652274">
    <w:abstractNumId w:val="25"/>
  </w:num>
  <w:num w:numId="18" w16cid:durableId="1183930909">
    <w:abstractNumId w:val="19"/>
  </w:num>
  <w:num w:numId="19" w16cid:durableId="1130323277">
    <w:abstractNumId w:val="27"/>
  </w:num>
  <w:num w:numId="20" w16cid:durableId="693115719">
    <w:abstractNumId w:val="16"/>
  </w:num>
  <w:num w:numId="21" w16cid:durableId="617640044">
    <w:abstractNumId w:val="21"/>
  </w:num>
  <w:num w:numId="22" w16cid:durableId="566453068">
    <w:abstractNumId w:val="5"/>
  </w:num>
  <w:num w:numId="23" w16cid:durableId="390467261">
    <w:abstractNumId w:val="11"/>
  </w:num>
  <w:num w:numId="24" w16cid:durableId="269357084">
    <w:abstractNumId w:val="28"/>
  </w:num>
  <w:num w:numId="25" w16cid:durableId="1007636164">
    <w:abstractNumId w:val="23"/>
  </w:num>
  <w:num w:numId="26" w16cid:durableId="112286957">
    <w:abstractNumId w:val="10"/>
  </w:num>
  <w:num w:numId="27" w16cid:durableId="770318459">
    <w:abstractNumId w:val="20"/>
  </w:num>
  <w:num w:numId="28" w16cid:durableId="1437484264">
    <w:abstractNumId w:val="15"/>
  </w:num>
  <w:num w:numId="29" w16cid:durableId="7278741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649EA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A610A"/>
    <w:rsid w:val="001B10C5"/>
    <w:rsid w:val="001C4B29"/>
    <w:rsid w:val="001D460A"/>
    <w:rsid w:val="001E5E3A"/>
    <w:rsid w:val="001E7227"/>
    <w:rsid w:val="001F39DC"/>
    <w:rsid w:val="002913AB"/>
    <w:rsid w:val="002B48C0"/>
    <w:rsid w:val="002B4AAE"/>
    <w:rsid w:val="002C4665"/>
    <w:rsid w:val="002E1B03"/>
    <w:rsid w:val="002E2051"/>
    <w:rsid w:val="002F12B9"/>
    <w:rsid w:val="00311DA9"/>
    <w:rsid w:val="003170A3"/>
    <w:rsid w:val="0032071C"/>
    <w:rsid w:val="00336502"/>
    <w:rsid w:val="00360752"/>
    <w:rsid w:val="00365ACB"/>
    <w:rsid w:val="003A0945"/>
    <w:rsid w:val="003A27DB"/>
    <w:rsid w:val="003F2894"/>
    <w:rsid w:val="004110F3"/>
    <w:rsid w:val="00433500"/>
    <w:rsid w:val="00440000"/>
    <w:rsid w:val="00460581"/>
    <w:rsid w:val="0048311B"/>
    <w:rsid w:val="00496E4C"/>
    <w:rsid w:val="004A36F1"/>
    <w:rsid w:val="004B7C9D"/>
    <w:rsid w:val="004C0DD9"/>
    <w:rsid w:val="004C2BFB"/>
    <w:rsid w:val="004C394F"/>
    <w:rsid w:val="00501AD3"/>
    <w:rsid w:val="005178DF"/>
    <w:rsid w:val="005512B7"/>
    <w:rsid w:val="00565D40"/>
    <w:rsid w:val="00585168"/>
    <w:rsid w:val="00594389"/>
    <w:rsid w:val="005C6D64"/>
    <w:rsid w:val="005D63EA"/>
    <w:rsid w:val="005E2C78"/>
    <w:rsid w:val="005F16CD"/>
    <w:rsid w:val="0060152E"/>
    <w:rsid w:val="00632C70"/>
    <w:rsid w:val="00633FAD"/>
    <w:rsid w:val="00634D59"/>
    <w:rsid w:val="006D5414"/>
    <w:rsid w:val="007224BC"/>
    <w:rsid w:val="0076262A"/>
    <w:rsid w:val="007670B2"/>
    <w:rsid w:val="007B52D0"/>
    <w:rsid w:val="007B69B0"/>
    <w:rsid w:val="007F3FF3"/>
    <w:rsid w:val="00811017"/>
    <w:rsid w:val="008467D1"/>
    <w:rsid w:val="009173B7"/>
    <w:rsid w:val="00920F19"/>
    <w:rsid w:val="00931870"/>
    <w:rsid w:val="00942ECB"/>
    <w:rsid w:val="00977C59"/>
    <w:rsid w:val="00986D52"/>
    <w:rsid w:val="009876FC"/>
    <w:rsid w:val="009F6B97"/>
    <w:rsid w:val="00A017E3"/>
    <w:rsid w:val="00A03463"/>
    <w:rsid w:val="00A408B4"/>
    <w:rsid w:val="00A57FE9"/>
    <w:rsid w:val="00A84E90"/>
    <w:rsid w:val="00A910AB"/>
    <w:rsid w:val="00AC10F8"/>
    <w:rsid w:val="00AC1A82"/>
    <w:rsid w:val="00AD55CF"/>
    <w:rsid w:val="00AF2149"/>
    <w:rsid w:val="00B0798D"/>
    <w:rsid w:val="00B33645"/>
    <w:rsid w:val="00B371C1"/>
    <w:rsid w:val="00B62576"/>
    <w:rsid w:val="00B64943"/>
    <w:rsid w:val="00B762D9"/>
    <w:rsid w:val="00BA0F00"/>
    <w:rsid w:val="00BB00D8"/>
    <w:rsid w:val="00BB5F8B"/>
    <w:rsid w:val="00BB7C6A"/>
    <w:rsid w:val="00C10AD0"/>
    <w:rsid w:val="00C27397"/>
    <w:rsid w:val="00C375A9"/>
    <w:rsid w:val="00C458CE"/>
    <w:rsid w:val="00C60289"/>
    <w:rsid w:val="00CA3F16"/>
    <w:rsid w:val="00CB0517"/>
    <w:rsid w:val="00CB0B5F"/>
    <w:rsid w:val="00CC78D2"/>
    <w:rsid w:val="00CD7E77"/>
    <w:rsid w:val="00D01AB1"/>
    <w:rsid w:val="00D11E69"/>
    <w:rsid w:val="00D21C8F"/>
    <w:rsid w:val="00D614DF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61B68"/>
    <w:rsid w:val="00E62FE2"/>
    <w:rsid w:val="00E77AD4"/>
    <w:rsid w:val="00EA2E2C"/>
    <w:rsid w:val="00EC1482"/>
    <w:rsid w:val="00EE4624"/>
    <w:rsid w:val="00F07298"/>
    <w:rsid w:val="00F120CE"/>
    <w:rsid w:val="00F7158E"/>
    <w:rsid w:val="00F90F1A"/>
    <w:rsid w:val="00FA74DF"/>
    <w:rsid w:val="00FD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216304B"/>
  <w15:chartTrackingRefBased/>
  <w15:docId w15:val="{072A6072-46E5-4135-80F6-760ED849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5AE9F-F56F-4EA1-8113-AAC922443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873</Characters>
  <Application>Microsoft Office Word</Application>
  <DocSecurity>4</DocSecurity>
  <PresentationFormat/>
  <Lines>97</Lines>
  <Paragraphs>66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2022-01-20T07:53:00Z</cp:lastPrinted>
  <dcterms:created xsi:type="dcterms:W3CDTF">2026-10-20T11:28:00Z</dcterms:created>
  <dcterms:modified xsi:type="dcterms:W3CDTF">2026-10-20T11:28:00Z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