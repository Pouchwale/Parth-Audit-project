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3335"/>
        <w:gridCol w:w="2126"/>
        <w:gridCol w:w="2268"/>
      </w:tblGrid>
      <w:tr w:rsidR="00477A13" w14:paraId="139AC9ED" w14:textId="77777777" w:rsidTr="00270CF9">
        <w:tc>
          <w:tcPr>
            <w:tcW w:w="2160" w:type="dxa"/>
          </w:tcPr>
          <w:p w14:paraId="40FE8C40" w14:textId="77777777" w:rsidR="00477A13" w:rsidRDefault="00477A13" w:rsidP="00270CF9">
            <w:r>
              <w:t>Customer Name</w:t>
            </w:r>
          </w:p>
        </w:tc>
        <w:tc>
          <w:tcPr>
            <w:tcW w:w="3335" w:type="dxa"/>
          </w:tcPr>
          <w:p w14:paraId="00574F7E" w14:textId="77777777" w:rsidR="00477A13" w:rsidRDefault="00477A13" w:rsidP="00270CF9"/>
        </w:tc>
        <w:tc>
          <w:tcPr>
            <w:tcW w:w="2126" w:type="dxa"/>
          </w:tcPr>
          <w:p w14:paraId="309138E4" w14:textId="77777777" w:rsidR="00477A13" w:rsidRDefault="00477A13" w:rsidP="00270CF9">
            <w:r>
              <w:t>Complaint No.</w:t>
            </w:r>
          </w:p>
        </w:tc>
        <w:tc>
          <w:tcPr>
            <w:tcW w:w="2268" w:type="dxa"/>
          </w:tcPr>
          <w:p w14:paraId="4E404B6F" w14:textId="77777777" w:rsidR="00477A13" w:rsidRDefault="00477A13" w:rsidP="00270CF9"/>
        </w:tc>
      </w:tr>
      <w:tr w:rsidR="00477A13" w14:paraId="3C4B8F75" w14:textId="77777777" w:rsidTr="00270CF9">
        <w:tc>
          <w:tcPr>
            <w:tcW w:w="2160" w:type="dxa"/>
          </w:tcPr>
          <w:p w14:paraId="34415274" w14:textId="77777777" w:rsidR="00477A13" w:rsidRDefault="00102569" w:rsidP="00270CF9">
            <w:r>
              <w:t>Job</w:t>
            </w:r>
            <w:r w:rsidR="00477A13">
              <w:t xml:space="preserve"> Name</w:t>
            </w:r>
          </w:p>
        </w:tc>
        <w:tc>
          <w:tcPr>
            <w:tcW w:w="3335" w:type="dxa"/>
          </w:tcPr>
          <w:p w14:paraId="4904FF50" w14:textId="77777777" w:rsidR="00477A13" w:rsidRDefault="00477A13" w:rsidP="00270CF9"/>
        </w:tc>
        <w:tc>
          <w:tcPr>
            <w:tcW w:w="2126" w:type="dxa"/>
          </w:tcPr>
          <w:p w14:paraId="5FC36B5D" w14:textId="77777777" w:rsidR="00477A13" w:rsidRDefault="00477A13" w:rsidP="00270CF9">
            <w:r>
              <w:t>Job Code</w:t>
            </w:r>
          </w:p>
        </w:tc>
        <w:tc>
          <w:tcPr>
            <w:tcW w:w="2268" w:type="dxa"/>
          </w:tcPr>
          <w:p w14:paraId="66FABDAD" w14:textId="77777777" w:rsidR="00477A13" w:rsidRDefault="00477A13" w:rsidP="00270CF9"/>
        </w:tc>
      </w:tr>
      <w:tr w:rsidR="00ED63C4" w14:paraId="18366B47" w14:textId="77777777" w:rsidTr="00270CF9">
        <w:tc>
          <w:tcPr>
            <w:tcW w:w="2160" w:type="dxa"/>
          </w:tcPr>
          <w:p w14:paraId="39CB4DC7" w14:textId="77777777" w:rsidR="00ED63C4" w:rsidRDefault="00102569" w:rsidP="00ED63C4">
            <w:r>
              <w:t>Complaint Received Date</w:t>
            </w:r>
          </w:p>
        </w:tc>
        <w:tc>
          <w:tcPr>
            <w:tcW w:w="3335" w:type="dxa"/>
          </w:tcPr>
          <w:p w14:paraId="47738FB4" w14:textId="77777777" w:rsidR="00ED63C4" w:rsidRDefault="00ED63C4" w:rsidP="00ED63C4"/>
        </w:tc>
        <w:tc>
          <w:tcPr>
            <w:tcW w:w="2126" w:type="dxa"/>
          </w:tcPr>
          <w:p w14:paraId="375CC003" w14:textId="77777777" w:rsidR="00ED63C4" w:rsidRDefault="00102569" w:rsidP="00ED63C4">
            <w:r>
              <w:t>PO No.</w:t>
            </w:r>
          </w:p>
        </w:tc>
        <w:tc>
          <w:tcPr>
            <w:tcW w:w="2268" w:type="dxa"/>
          </w:tcPr>
          <w:p w14:paraId="7C3F01D6" w14:textId="77777777" w:rsidR="00ED63C4" w:rsidRDefault="00ED63C4" w:rsidP="00ED63C4"/>
        </w:tc>
      </w:tr>
    </w:tbl>
    <w:p w14:paraId="7ABE3212" w14:textId="77777777" w:rsidR="00F10CAC" w:rsidRDefault="00F10CAC" w:rsidP="00477A13"/>
    <w:p w14:paraId="6D93CDFA" w14:textId="77777777" w:rsidR="00477A13" w:rsidRDefault="00477A13" w:rsidP="00477A13">
      <w:pPr>
        <w:pStyle w:val="Heading2"/>
      </w:pPr>
      <w:r>
        <w:t>A. COMPLAINT RECEIPT &amp; REGISTRATION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4253"/>
        <w:gridCol w:w="1842"/>
        <w:gridCol w:w="2977"/>
      </w:tblGrid>
      <w:tr w:rsidR="00FF0094" w14:paraId="065B5B47" w14:textId="77777777" w:rsidTr="002272F4">
        <w:trPr>
          <w:trHeight w:val="447"/>
        </w:trPr>
        <w:tc>
          <w:tcPr>
            <w:tcW w:w="817" w:type="dxa"/>
          </w:tcPr>
          <w:p w14:paraId="5A51F052" w14:textId="77777777" w:rsidR="00FF0094" w:rsidRDefault="00FF0094" w:rsidP="00E8309A">
            <w:pPr>
              <w:jc w:val="center"/>
            </w:pPr>
            <w:r>
              <w:t>Sr. No.</w:t>
            </w:r>
          </w:p>
        </w:tc>
        <w:tc>
          <w:tcPr>
            <w:tcW w:w="4253" w:type="dxa"/>
          </w:tcPr>
          <w:p w14:paraId="147D676A" w14:textId="77777777" w:rsidR="00FF0094" w:rsidRDefault="00FF0094" w:rsidP="00E8309A">
            <w:pPr>
              <w:jc w:val="center"/>
            </w:pPr>
            <w:r>
              <w:t>Activity</w:t>
            </w:r>
          </w:p>
        </w:tc>
        <w:tc>
          <w:tcPr>
            <w:tcW w:w="1842" w:type="dxa"/>
          </w:tcPr>
          <w:p w14:paraId="29F4F705" w14:textId="77777777" w:rsidR="00FF0094" w:rsidRDefault="0046267A" w:rsidP="00E8309A">
            <w:pPr>
              <w:jc w:val="center"/>
            </w:pPr>
            <w:r>
              <w:t>Date</w:t>
            </w:r>
          </w:p>
        </w:tc>
        <w:tc>
          <w:tcPr>
            <w:tcW w:w="2977" w:type="dxa"/>
          </w:tcPr>
          <w:p w14:paraId="35B5466C" w14:textId="77777777" w:rsidR="00FF0094" w:rsidRDefault="00987850" w:rsidP="00E8309A">
            <w:pPr>
              <w:jc w:val="center"/>
            </w:pPr>
            <w:r>
              <w:t>Comments</w:t>
            </w:r>
          </w:p>
        </w:tc>
      </w:tr>
      <w:tr w:rsidR="0046267A" w14:paraId="1DBF0317" w14:textId="77777777" w:rsidTr="002272F4">
        <w:trPr>
          <w:trHeight w:val="473"/>
        </w:trPr>
        <w:tc>
          <w:tcPr>
            <w:tcW w:w="817" w:type="dxa"/>
          </w:tcPr>
          <w:p w14:paraId="79C9758D" w14:textId="77777777" w:rsidR="0046267A" w:rsidRDefault="0046267A" w:rsidP="002272F4">
            <w:pPr>
              <w:jc w:val="center"/>
            </w:pPr>
            <w:r>
              <w:t>1</w:t>
            </w:r>
          </w:p>
        </w:tc>
        <w:tc>
          <w:tcPr>
            <w:tcW w:w="4253" w:type="dxa"/>
          </w:tcPr>
          <w:p w14:paraId="40AF9C5B" w14:textId="77777777" w:rsidR="0046267A" w:rsidRDefault="0046267A" w:rsidP="00270CF9">
            <w:r>
              <w:t>Complaint details requested from customer</w:t>
            </w:r>
            <w:r w:rsidR="009F2ADD">
              <w:t xml:space="preserve"> (If not received)</w:t>
            </w:r>
          </w:p>
        </w:tc>
        <w:tc>
          <w:tcPr>
            <w:tcW w:w="1842" w:type="dxa"/>
          </w:tcPr>
          <w:p w14:paraId="2C0E2BE5" w14:textId="77777777" w:rsidR="0046267A" w:rsidRDefault="0046267A" w:rsidP="00270CF9"/>
        </w:tc>
        <w:tc>
          <w:tcPr>
            <w:tcW w:w="2977" w:type="dxa"/>
          </w:tcPr>
          <w:p w14:paraId="36B6CC0E" w14:textId="77777777" w:rsidR="0046267A" w:rsidRDefault="0046267A" w:rsidP="00270CF9"/>
        </w:tc>
      </w:tr>
      <w:tr w:rsidR="0046267A" w14:paraId="593146F0" w14:textId="77777777" w:rsidTr="002272F4">
        <w:trPr>
          <w:trHeight w:val="158"/>
        </w:trPr>
        <w:tc>
          <w:tcPr>
            <w:tcW w:w="817" w:type="dxa"/>
          </w:tcPr>
          <w:p w14:paraId="43E64034" w14:textId="77777777" w:rsidR="0046267A" w:rsidRDefault="0046267A" w:rsidP="002272F4">
            <w:pPr>
              <w:jc w:val="center"/>
            </w:pPr>
            <w:r>
              <w:t>2</w:t>
            </w:r>
          </w:p>
        </w:tc>
        <w:tc>
          <w:tcPr>
            <w:tcW w:w="4253" w:type="dxa"/>
          </w:tcPr>
          <w:p w14:paraId="7339E33A" w14:textId="77777777" w:rsidR="0046267A" w:rsidRDefault="0046267A" w:rsidP="00270CF9">
            <w:r>
              <w:t>Complaint details received from customer</w:t>
            </w:r>
          </w:p>
        </w:tc>
        <w:tc>
          <w:tcPr>
            <w:tcW w:w="1842" w:type="dxa"/>
          </w:tcPr>
          <w:p w14:paraId="0ECF2E32" w14:textId="77777777" w:rsidR="0046267A" w:rsidRDefault="0046267A" w:rsidP="00270CF9"/>
        </w:tc>
        <w:tc>
          <w:tcPr>
            <w:tcW w:w="2977" w:type="dxa"/>
          </w:tcPr>
          <w:p w14:paraId="3D2BED09" w14:textId="77777777" w:rsidR="0046267A" w:rsidRDefault="0046267A" w:rsidP="00270CF9"/>
        </w:tc>
      </w:tr>
      <w:tr w:rsidR="0046267A" w14:paraId="775BF261" w14:textId="77777777" w:rsidTr="002272F4">
        <w:trPr>
          <w:trHeight w:val="419"/>
        </w:trPr>
        <w:tc>
          <w:tcPr>
            <w:tcW w:w="817" w:type="dxa"/>
          </w:tcPr>
          <w:p w14:paraId="527B48C4" w14:textId="77777777" w:rsidR="0046267A" w:rsidRDefault="0046267A" w:rsidP="002272F4">
            <w:pPr>
              <w:jc w:val="center"/>
            </w:pPr>
            <w:r>
              <w:t>3</w:t>
            </w:r>
          </w:p>
        </w:tc>
        <w:tc>
          <w:tcPr>
            <w:tcW w:w="4253" w:type="dxa"/>
          </w:tcPr>
          <w:p w14:paraId="5EA37067" w14:textId="77777777" w:rsidR="0046267A" w:rsidRDefault="0046267A" w:rsidP="00270CF9">
            <w:r>
              <w:t>Complaint registered in system</w:t>
            </w:r>
          </w:p>
        </w:tc>
        <w:tc>
          <w:tcPr>
            <w:tcW w:w="1842" w:type="dxa"/>
          </w:tcPr>
          <w:p w14:paraId="3F1BFA28" w14:textId="77777777" w:rsidR="0046267A" w:rsidRDefault="0046267A" w:rsidP="00270CF9"/>
        </w:tc>
        <w:tc>
          <w:tcPr>
            <w:tcW w:w="2977" w:type="dxa"/>
          </w:tcPr>
          <w:p w14:paraId="2F58A919" w14:textId="77777777" w:rsidR="0046267A" w:rsidRDefault="0046267A" w:rsidP="00270CF9"/>
        </w:tc>
      </w:tr>
      <w:tr w:rsidR="0046267A" w14:paraId="60E318E5" w14:textId="77777777" w:rsidTr="002272F4">
        <w:trPr>
          <w:trHeight w:val="227"/>
        </w:trPr>
        <w:tc>
          <w:tcPr>
            <w:tcW w:w="817" w:type="dxa"/>
          </w:tcPr>
          <w:p w14:paraId="1D6E6C53" w14:textId="77777777" w:rsidR="0046267A" w:rsidRDefault="0046267A" w:rsidP="002272F4">
            <w:pPr>
              <w:jc w:val="center"/>
            </w:pPr>
            <w:r>
              <w:t>4</w:t>
            </w:r>
          </w:p>
        </w:tc>
        <w:tc>
          <w:tcPr>
            <w:tcW w:w="4253" w:type="dxa"/>
          </w:tcPr>
          <w:p w14:paraId="303E7403" w14:textId="77777777" w:rsidR="0046267A" w:rsidRDefault="0046267A" w:rsidP="00270CF9">
            <w:r>
              <w:t>Complaint category defined</w:t>
            </w:r>
          </w:p>
        </w:tc>
        <w:tc>
          <w:tcPr>
            <w:tcW w:w="1842" w:type="dxa"/>
          </w:tcPr>
          <w:p w14:paraId="66F551FB" w14:textId="77777777" w:rsidR="0046267A" w:rsidRDefault="0046267A" w:rsidP="00270CF9"/>
        </w:tc>
        <w:tc>
          <w:tcPr>
            <w:tcW w:w="2977" w:type="dxa"/>
          </w:tcPr>
          <w:p w14:paraId="6C57018B" w14:textId="77777777" w:rsidR="0046267A" w:rsidRDefault="0046267A" w:rsidP="00270CF9"/>
        </w:tc>
      </w:tr>
      <w:tr w:rsidR="0046267A" w14:paraId="0A1461FD" w14:textId="77777777" w:rsidTr="002272F4">
        <w:trPr>
          <w:trHeight w:val="333"/>
        </w:trPr>
        <w:tc>
          <w:tcPr>
            <w:tcW w:w="817" w:type="dxa"/>
          </w:tcPr>
          <w:p w14:paraId="033EFC83" w14:textId="77777777" w:rsidR="0046267A" w:rsidRDefault="0046267A" w:rsidP="002272F4">
            <w:pPr>
              <w:jc w:val="center"/>
            </w:pPr>
            <w:r>
              <w:t>5</w:t>
            </w:r>
          </w:p>
        </w:tc>
        <w:tc>
          <w:tcPr>
            <w:tcW w:w="4253" w:type="dxa"/>
          </w:tcPr>
          <w:p w14:paraId="2269CF9C" w14:textId="77777777" w:rsidR="0046267A" w:rsidRDefault="0046267A" w:rsidP="00270CF9">
            <w:r>
              <w:t>Complaint severity assessed</w:t>
            </w:r>
          </w:p>
        </w:tc>
        <w:tc>
          <w:tcPr>
            <w:tcW w:w="1842" w:type="dxa"/>
          </w:tcPr>
          <w:p w14:paraId="504E58FB" w14:textId="77777777" w:rsidR="0046267A" w:rsidRDefault="0046267A" w:rsidP="00270CF9"/>
        </w:tc>
        <w:tc>
          <w:tcPr>
            <w:tcW w:w="2977" w:type="dxa"/>
          </w:tcPr>
          <w:p w14:paraId="68B886B3" w14:textId="77777777" w:rsidR="0046267A" w:rsidRDefault="0046267A" w:rsidP="00270CF9"/>
        </w:tc>
      </w:tr>
    </w:tbl>
    <w:p w14:paraId="4AFFDC09" w14:textId="77777777" w:rsidR="0046267A" w:rsidRDefault="0046267A" w:rsidP="00477A13">
      <w:pPr>
        <w:pStyle w:val="Heading2"/>
      </w:pPr>
    </w:p>
    <w:p w14:paraId="54A916CA" w14:textId="77777777" w:rsidR="00477A13" w:rsidRDefault="00477A13" w:rsidP="00477A13">
      <w:pPr>
        <w:pStyle w:val="Heading2"/>
      </w:pPr>
      <w:r>
        <w:t>B. INVESTIGATION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4253"/>
        <w:gridCol w:w="1842"/>
        <w:gridCol w:w="2977"/>
      </w:tblGrid>
      <w:tr w:rsidR="00E8309A" w14:paraId="2A042318" w14:textId="77777777" w:rsidTr="002272F4">
        <w:tc>
          <w:tcPr>
            <w:tcW w:w="817" w:type="dxa"/>
          </w:tcPr>
          <w:p w14:paraId="75DC3532" w14:textId="77777777" w:rsidR="00E8309A" w:rsidRDefault="00E8309A" w:rsidP="00E8309A">
            <w:pPr>
              <w:jc w:val="center"/>
            </w:pPr>
            <w:r>
              <w:t>Sr. No.</w:t>
            </w:r>
          </w:p>
        </w:tc>
        <w:tc>
          <w:tcPr>
            <w:tcW w:w="4253" w:type="dxa"/>
          </w:tcPr>
          <w:p w14:paraId="1BF1BBFF" w14:textId="77777777" w:rsidR="00E8309A" w:rsidRDefault="00E8309A" w:rsidP="00E8309A">
            <w:pPr>
              <w:jc w:val="center"/>
            </w:pPr>
            <w:r>
              <w:t>Activity</w:t>
            </w:r>
          </w:p>
        </w:tc>
        <w:tc>
          <w:tcPr>
            <w:tcW w:w="1842" w:type="dxa"/>
          </w:tcPr>
          <w:p w14:paraId="23C5F0CB" w14:textId="77777777" w:rsidR="00E8309A" w:rsidRDefault="00E8309A" w:rsidP="00E8309A">
            <w:pPr>
              <w:jc w:val="center"/>
            </w:pPr>
            <w:r>
              <w:t>Date</w:t>
            </w:r>
          </w:p>
        </w:tc>
        <w:tc>
          <w:tcPr>
            <w:tcW w:w="2977" w:type="dxa"/>
          </w:tcPr>
          <w:p w14:paraId="7BB35656" w14:textId="77777777" w:rsidR="00E8309A" w:rsidRDefault="00E8309A" w:rsidP="00E8309A">
            <w:pPr>
              <w:jc w:val="center"/>
            </w:pPr>
            <w:r>
              <w:t>Comments</w:t>
            </w:r>
          </w:p>
        </w:tc>
      </w:tr>
      <w:tr w:rsidR="00FF0094" w14:paraId="38A53ADC" w14:textId="77777777" w:rsidTr="002272F4">
        <w:tc>
          <w:tcPr>
            <w:tcW w:w="817" w:type="dxa"/>
          </w:tcPr>
          <w:p w14:paraId="7BC32150" w14:textId="77777777" w:rsidR="00FF0094" w:rsidRDefault="00FF0094" w:rsidP="002272F4">
            <w:pPr>
              <w:jc w:val="center"/>
            </w:pPr>
            <w:r>
              <w:t>7</w:t>
            </w:r>
          </w:p>
        </w:tc>
        <w:tc>
          <w:tcPr>
            <w:tcW w:w="4253" w:type="dxa"/>
          </w:tcPr>
          <w:p w14:paraId="07E1F2DA" w14:textId="77777777" w:rsidR="00FF0094" w:rsidRDefault="00FF0094" w:rsidP="00270CF9">
            <w:r>
              <w:t>Retained samples verified</w:t>
            </w:r>
          </w:p>
        </w:tc>
        <w:tc>
          <w:tcPr>
            <w:tcW w:w="1842" w:type="dxa"/>
          </w:tcPr>
          <w:p w14:paraId="022E412F" w14:textId="77777777" w:rsidR="00FF0094" w:rsidRDefault="00FF0094" w:rsidP="00270CF9"/>
        </w:tc>
        <w:tc>
          <w:tcPr>
            <w:tcW w:w="2977" w:type="dxa"/>
          </w:tcPr>
          <w:p w14:paraId="43874D17" w14:textId="77777777" w:rsidR="00FF0094" w:rsidRDefault="00FF0094" w:rsidP="00270CF9"/>
        </w:tc>
      </w:tr>
      <w:tr w:rsidR="00FF0094" w14:paraId="52EED15B" w14:textId="77777777" w:rsidTr="002272F4">
        <w:tc>
          <w:tcPr>
            <w:tcW w:w="817" w:type="dxa"/>
          </w:tcPr>
          <w:p w14:paraId="35CFC9B0" w14:textId="77777777" w:rsidR="00FF0094" w:rsidRDefault="00FF0094" w:rsidP="002272F4">
            <w:pPr>
              <w:jc w:val="center"/>
            </w:pPr>
            <w:r>
              <w:t>8</w:t>
            </w:r>
          </w:p>
        </w:tc>
        <w:tc>
          <w:tcPr>
            <w:tcW w:w="4253" w:type="dxa"/>
          </w:tcPr>
          <w:p w14:paraId="7F792E83" w14:textId="77777777" w:rsidR="00FF0094" w:rsidRDefault="00884704" w:rsidP="00270CF9">
            <w:r>
              <w:t xml:space="preserve"> </w:t>
            </w:r>
            <w:r w:rsidR="00FF0094">
              <w:t>Production records verified</w:t>
            </w:r>
          </w:p>
        </w:tc>
        <w:tc>
          <w:tcPr>
            <w:tcW w:w="1842" w:type="dxa"/>
          </w:tcPr>
          <w:p w14:paraId="66FA6607" w14:textId="77777777" w:rsidR="00FF0094" w:rsidRDefault="00FF0094" w:rsidP="00270CF9"/>
        </w:tc>
        <w:tc>
          <w:tcPr>
            <w:tcW w:w="2977" w:type="dxa"/>
          </w:tcPr>
          <w:p w14:paraId="2F28FFEC" w14:textId="77777777" w:rsidR="00FF0094" w:rsidRDefault="00FF0094" w:rsidP="00270CF9"/>
        </w:tc>
      </w:tr>
      <w:tr w:rsidR="00FF0094" w14:paraId="26C81D9B" w14:textId="77777777" w:rsidTr="002272F4">
        <w:tc>
          <w:tcPr>
            <w:tcW w:w="817" w:type="dxa"/>
          </w:tcPr>
          <w:p w14:paraId="2EE27AFC" w14:textId="77777777" w:rsidR="00FF0094" w:rsidRDefault="00FF0094" w:rsidP="002272F4">
            <w:pPr>
              <w:jc w:val="center"/>
            </w:pPr>
            <w:r>
              <w:t>9</w:t>
            </w:r>
          </w:p>
        </w:tc>
        <w:tc>
          <w:tcPr>
            <w:tcW w:w="4253" w:type="dxa"/>
          </w:tcPr>
          <w:p w14:paraId="4194D0BE" w14:textId="77777777" w:rsidR="00FF0094" w:rsidRDefault="00FF0094" w:rsidP="00270CF9">
            <w:r>
              <w:t>Quality control records verified</w:t>
            </w:r>
          </w:p>
        </w:tc>
        <w:tc>
          <w:tcPr>
            <w:tcW w:w="1842" w:type="dxa"/>
          </w:tcPr>
          <w:p w14:paraId="0518CF89" w14:textId="77777777" w:rsidR="00FF0094" w:rsidRDefault="00FF0094" w:rsidP="00270CF9"/>
        </w:tc>
        <w:tc>
          <w:tcPr>
            <w:tcW w:w="2977" w:type="dxa"/>
          </w:tcPr>
          <w:p w14:paraId="23DE6B53" w14:textId="77777777" w:rsidR="00FF0094" w:rsidRDefault="00FF0094" w:rsidP="00270CF9"/>
        </w:tc>
      </w:tr>
      <w:tr w:rsidR="00FF0094" w14:paraId="20B0B660" w14:textId="77777777" w:rsidTr="002272F4">
        <w:trPr>
          <w:trHeight w:val="551"/>
        </w:trPr>
        <w:tc>
          <w:tcPr>
            <w:tcW w:w="817" w:type="dxa"/>
          </w:tcPr>
          <w:p w14:paraId="66247D9A" w14:textId="77777777" w:rsidR="00FF0094" w:rsidRDefault="00FF0094" w:rsidP="002272F4">
            <w:pPr>
              <w:jc w:val="center"/>
            </w:pPr>
            <w:r>
              <w:t>10</w:t>
            </w:r>
          </w:p>
        </w:tc>
        <w:tc>
          <w:tcPr>
            <w:tcW w:w="4253" w:type="dxa"/>
          </w:tcPr>
          <w:p w14:paraId="20F362ED" w14:textId="77777777" w:rsidR="00FF0094" w:rsidRDefault="00FF0094" w:rsidP="00270CF9">
            <w:r>
              <w:t>Complaint samples received from customer</w:t>
            </w:r>
            <w:r w:rsidR="00636C1C">
              <w:t xml:space="preserve"> (If required)</w:t>
            </w:r>
          </w:p>
        </w:tc>
        <w:tc>
          <w:tcPr>
            <w:tcW w:w="1842" w:type="dxa"/>
          </w:tcPr>
          <w:p w14:paraId="3426D9BE" w14:textId="77777777" w:rsidR="00FF0094" w:rsidRDefault="00FF0094" w:rsidP="00270CF9"/>
        </w:tc>
        <w:tc>
          <w:tcPr>
            <w:tcW w:w="2977" w:type="dxa"/>
          </w:tcPr>
          <w:p w14:paraId="517C17FA" w14:textId="77777777" w:rsidR="00FF0094" w:rsidRDefault="00FF0094" w:rsidP="00270CF9"/>
        </w:tc>
      </w:tr>
      <w:tr w:rsidR="00FF0094" w14:paraId="65F85C15" w14:textId="77777777" w:rsidTr="002272F4">
        <w:tc>
          <w:tcPr>
            <w:tcW w:w="817" w:type="dxa"/>
          </w:tcPr>
          <w:p w14:paraId="36515193" w14:textId="77777777" w:rsidR="00FF0094" w:rsidRDefault="00FF0094" w:rsidP="002272F4">
            <w:pPr>
              <w:jc w:val="center"/>
            </w:pPr>
            <w:r>
              <w:t>11</w:t>
            </w:r>
          </w:p>
        </w:tc>
        <w:tc>
          <w:tcPr>
            <w:tcW w:w="4253" w:type="dxa"/>
          </w:tcPr>
          <w:p w14:paraId="68B33FEE" w14:textId="77777777" w:rsidR="00FF0094" w:rsidRDefault="00FF0094" w:rsidP="00270CF9">
            <w:r>
              <w:t>Initial observations recorded</w:t>
            </w:r>
          </w:p>
        </w:tc>
        <w:tc>
          <w:tcPr>
            <w:tcW w:w="1842" w:type="dxa"/>
          </w:tcPr>
          <w:p w14:paraId="3FA86AE6" w14:textId="77777777" w:rsidR="00FF0094" w:rsidRDefault="00FF0094" w:rsidP="00270CF9"/>
        </w:tc>
        <w:tc>
          <w:tcPr>
            <w:tcW w:w="2977" w:type="dxa"/>
          </w:tcPr>
          <w:p w14:paraId="3B19C070" w14:textId="77777777" w:rsidR="00FF0094" w:rsidRDefault="00FF0094" w:rsidP="00270CF9"/>
        </w:tc>
      </w:tr>
      <w:tr w:rsidR="00FF0094" w14:paraId="1911D609" w14:textId="77777777" w:rsidTr="002272F4">
        <w:tc>
          <w:tcPr>
            <w:tcW w:w="817" w:type="dxa"/>
          </w:tcPr>
          <w:p w14:paraId="03F171D7" w14:textId="77777777" w:rsidR="00FF0094" w:rsidRDefault="00FF0094" w:rsidP="002272F4">
            <w:pPr>
              <w:jc w:val="center"/>
            </w:pPr>
            <w:r>
              <w:t>12</w:t>
            </w:r>
          </w:p>
        </w:tc>
        <w:tc>
          <w:tcPr>
            <w:tcW w:w="4253" w:type="dxa"/>
          </w:tcPr>
          <w:p w14:paraId="60A90145" w14:textId="77777777" w:rsidR="00FF0094" w:rsidRDefault="00FF0094" w:rsidP="00270CF9">
            <w:r>
              <w:t>Cross-functional investigation meeting conducted</w:t>
            </w:r>
          </w:p>
        </w:tc>
        <w:tc>
          <w:tcPr>
            <w:tcW w:w="1842" w:type="dxa"/>
          </w:tcPr>
          <w:p w14:paraId="4EA2AECC" w14:textId="77777777" w:rsidR="00FF0094" w:rsidRDefault="00FF0094" w:rsidP="00270CF9"/>
        </w:tc>
        <w:tc>
          <w:tcPr>
            <w:tcW w:w="2977" w:type="dxa"/>
          </w:tcPr>
          <w:p w14:paraId="5218B62E" w14:textId="77777777" w:rsidR="00FF0094" w:rsidRDefault="00FF0094" w:rsidP="00270CF9"/>
        </w:tc>
      </w:tr>
      <w:tr w:rsidR="00FF0094" w14:paraId="4AF1F2AE" w14:textId="77777777" w:rsidTr="002272F4">
        <w:tc>
          <w:tcPr>
            <w:tcW w:w="817" w:type="dxa"/>
          </w:tcPr>
          <w:p w14:paraId="5C4CCA25" w14:textId="77777777" w:rsidR="00FF0094" w:rsidRDefault="00FF0094" w:rsidP="002272F4">
            <w:pPr>
              <w:jc w:val="center"/>
            </w:pPr>
            <w:r>
              <w:t>13</w:t>
            </w:r>
          </w:p>
        </w:tc>
        <w:tc>
          <w:tcPr>
            <w:tcW w:w="4253" w:type="dxa"/>
          </w:tcPr>
          <w:p w14:paraId="08F3D419" w14:textId="77777777" w:rsidR="00FF0094" w:rsidRDefault="00FF0094" w:rsidP="00270CF9">
            <w:r>
              <w:t>Investigation team attendance recorded</w:t>
            </w:r>
          </w:p>
        </w:tc>
        <w:tc>
          <w:tcPr>
            <w:tcW w:w="1842" w:type="dxa"/>
          </w:tcPr>
          <w:p w14:paraId="0D1C70B8" w14:textId="77777777" w:rsidR="00FF0094" w:rsidRDefault="00FF0094" w:rsidP="00270CF9"/>
        </w:tc>
        <w:tc>
          <w:tcPr>
            <w:tcW w:w="2977" w:type="dxa"/>
          </w:tcPr>
          <w:p w14:paraId="171CE7B6" w14:textId="77777777" w:rsidR="00FF0094" w:rsidRDefault="00FF0094" w:rsidP="00270CF9"/>
        </w:tc>
      </w:tr>
      <w:tr w:rsidR="00FF0094" w14:paraId="05955823" w14:textId="77777777" w:rsidTr="002272F4">
        <w:tc>
          <w:tcPr>
            <w:tcW w:w="817" w:type="dxa"/>
          </w:tcPr>
          <w:p w14:paraId="3EF7D494" w14:textId="77777777" w:rsidR="00FF0094" w:rsidRDefault="00FF0094" w:rsidP="002272F4">
            <w:pPr>
              <w:jc w:val="center"/>
            </w:pPr>
            <w:r>
              <w:t>14</w:t>
            </w:r>
          </w:p>
        </w:tc>
        <w:tc>
          <w:tcPr>
            <w:tcW w:w="4253" w:type="dxa"/>
          </w:tcPr>
          <w:p w14:paraId="44A303AA" w14:textId="77777777" w:rsidR="00FF0094" w:rsidRDefault="00FF0094" w:rsidP="00270CF9">
            <w:r>
              <w:t>Root Cause Analysis completed</w:t>
            </w:r>
          </w:p>
        </w:tc>
        <w:tc>
          <w:tcPr>
            <w:tcW w:w="1842" w:type="dxa"/>
          </w:tcPr>
          <w:p w14:paraId="3CD058B1" w14:textId="77777777" w:rsidR="00FF0094" w:rsidRDefault="00FF0094" w:rsidP="00270CF9"/>
        </w:tc>
        <w:tc>
          <w:tcPr>
            <w:tcW w:w="2977" w:type="dxa"/>
          </w:tcPr>
          <w:p w14:paraId="1FE7402A" w14:textId="77777777" w:rsidR="00FF0094" w:rsidRDefault="00FF0094" w:rsidP="00270CF9"/>
        </w:tc>
      </w:tr>
      <w:tr w:rsidR="00FF0094" w14:paraId="61CBB27C" w14:textId="77777777" w:rsidTr="002272F4">
        <w:tc>
          <w:tcPr>
            <w:tcW w:w="817" w:type="dxa"/>
          </w:tcPr>
          <w:p w14:paraId="4D62F820" w14:textId="77777777" w:rsidR="00FF0094" w:rsidRDefault="00FF0094" w:rsidP="002272F4">
            <w:pPr>
              <w:jc w:val="center"/>
            </w:pPr>
            <w:r>
              <w:t>15</w:t>
            </w:r>
          </w:p>
        </w:tc>
        <w:tc>
          <w:tcPr>
            <w:tcW w:w="4253" w:type="dxa"/>
          </w:tcPr>
          <w:p w14:paraId="68D5D36A" w14:textId="77777777" w:rsidR="00FF0094" w:rsidRDefault="00FF0094" w:rsidP="00270CF9">
            <w:r>
              <w:t>Responsible persons interviewed and statements recorded</w:t>
            </w:r>
          </w:p>
        </w:tc>
        <w:tc>
          <w:tcPr>
            <w:tcW w:w="1842" w:type="dxa"/>
          </w:tcPr>
          <w:p w14:paraId="6E1C8A02" w14:textId="77777777" w:rsidR="00FF0094" w:rsidRDefault="00FF0094" w:rsidP="00270CF9"/>
        </w:tc>
        <w:tc>
          <w:tcPr>
            <w:tcW w:w="2977" w:type="dxa"/>
          </w:tcPr>
          <w:p w14:paraId="57E75C45" w14:textId="77777777" w:rsidR="00FF0094" w:rsidRDefault="00FF0094" w:rsidP="00270CF9"/>
        </w:tc>
      </w:tr>
    </w:tbl>
    <w:p w14:paraId="5E8B1CB5" w14:textId="77777777" w:rsidR="00477A13" w:rsidRDefault="00477A13" w:rsidP="00477A13">
      <w:pPr>
        <w:pStyle w:val="Heading2"/>
      </w:pPr>
      <w:r>
        <w:lastRenderedPageBreak/>
        <w:t>C. CORRECTIVE &amp; PREVENTIVE ACTION (CAPA)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4253"/>
        <w:gridCol w:w="1842"/>
        <w:gridCol w:w="2977"/>
      </w:tblGrid>
      <w:tr w:rsidR="00E8309A" w14:paraId="04120764" w14:textId="77777777" w:rsidTr="002272F4">
        <w:tc>
          <w:tcPr>
            <w:tcW w:w="817" w:type="dxa"/>
          </w:tcPr>
          <w:p w14:paraId="19D9278B" w14:textId="77777777" w:rsidR="00E8309A" w:rsidRDefault="00E8309A" w:rsidP="00E8309A">
            <w:pPr>
              <w:jc w:val="center"/>
            </w:pPr>
            <w:r>
              <w:t>Sr. No.</w:t>
            </w:r>
          </w:p>
        </w:tc>
        <w:tc>
          <w:tcPr>
            <w:tcW w:w="4253" w:type="dxa"/>
          </w:tcPr>
          <w:p w14:paraId="3ACEC687" w14:textId="77777777" w:rsidR="00E8309A" w:rsidRDefault="00E8309A" w:rsidP="00E8309A">
            <w:pPr>
              <w:jc w:val="center"/>
            </w:pPr>
            <w:r>
              <w:t>Activity</w:t>
            </w:r>
          </w:p>
        </w:tc>
        <w:tc>
          <w:tcPr>
            <w:tcW w:w="1842" w:type="dxa"/>
          </w:tcPr>
          <w:p w14:paraId="29A30A60" w14:textId="77777777" w:rsidR="00E8309A" w:rsidRDefault="00E8309A" w:rsidP="00E8309A">
            <w:pPr>
              <w:jc w:val="center"/>
            </w:pPr>
            <w:r>
              <w:t>Date</w:t>
            </w:r>
          </w:p>
        </w:tc>
        <w:tc>
          <w:tcPr>
            <w:tcW w:w="2977" w:type="dxa"/>
          </w:tcPr>
          <w:p w14:paraId="6ED1DCD7" w14:textId="77777777" w:rsidR="00E8309A" w:rsidRDefault="00E8309A" w:rsidP="00E8309A">
            <w:pPr>
              <w:jc w:val="center"/>
            </w:pPr>
            <w:r>
              <w:t>Comments</w:t>
            </w:r>
          </w:p>
        </w:tc>
      </w:tr>
      <w:tr w:rsidR="00FF0094" w14:paraId="0DF38BA1" w14:textId="77777777" w:rsidTr="002272F4">
        <w:tc>
          <w:tcPr>
            <w:tcW w:w="817" w:type="dxa"/>
          </w:tcPr>
          <w:p w14:paraId="42B22E5E" w14:textId="77777777" w:rsidR="00FF0094" w:rsidRDefault="00FF0094" w:rsidP="002272F4">
            <w:pPr>
              <w:jc w:val="center"/>
            </w:pPr>
            <w:r>
              <w:t>16</w:t>
            </w:r>
          </w:p>
        </w:tc>
        <w:tc>
          <w:tcPr>
            <w:tcW w:w="4253" w:type="dxa"/>
          </w:tcPr>
          <w:p w14:paraId="48A997FA" w14:textId="77777777" w:rsidR="00FF0094" w:rsidRDefault="00FF0094" w:rsidP="00270CF9">
            <w:r>
              <w:t>Corrective Action identified</w:t>
            </w:r>
          </w:p>
        </w:tc>
        <w:tc>
          <w:tcPr>
            <w:tcW w:w="1842" w:type="dxa"/>
          </w:tcPr>
          <w:p w14:paraId="2D3824C4" w14:textId="77777777" w:rsidR="00FF0094" w:rsidRDefault="00FF0094" w:rsidP="00270CF9"/>
        </w:tc>
        <w:tc>
          <w:tcPr>
            <w:tcW w:w="2977" w:type="dxa"/>
          </w:tcPr>
          <w:p w14:paraId="5DE74FF6" w14:textId="77777777" w:rsidR="00FF0094" w:rsidRDefault="00FF0094" w:rsidP="00270CF9"/>
        </w:tc>
      </w:tr>
      <w:tr w:rsidR="00FF0094" w14:paraId="50E2C458" w14:textId="77777777" w:rsidTr="002272F4">
        <w:tc>
          <w:tcPr>
            <w:tcW w:w="817" w:type="dxa"/>
          </w:tcPr>
          <w:p w14:paraId="53404B3F" w14:textId="77777777" w:rsidR="00FF0094" w:rsidRDefault="00FF0094" w:rsidP="002272F4">
            <w:pPr>
              <w:jc w:val="center"/>
            </w:pPr>
            <w:r>
              <w:t>17</w:t>
            </w:r>
          </w:p>
        </w:tc>
        <w:tc>
          <w:tcPr>
            <w:tcW w:w="4253" w:type="dxa"/>
          </w:tcPr>
          <w:p w14:paraId="64938CB9" w14:textId="77777777" w:rsidR="00FF0094" w:rsidRDefault="00FF0094" w:rsidP="00270CF9">
            <w:r>
              <w:t>Corrective Action implemented</w:t>
            </w:r>
          </w:p>
        </w:tc>
        <w:tc>
          <w:tcPr>
            <w:tcW w:w="1842" w:type="dxa"/>
          </w:tcPr>
          <w:p w14:paraId="0B8A7113" w14:textId="77777777" w:rsidR="00FF0094" w:rsidRDefault="00FF0094" w:rsidP="00270CF9"/>
        </w:tc>
        <w:tc>
          <w:tcPr>
            <w:tcW w:w="2977" w:type="dxa"/>
          </w:tcPr>
          <w:p w14:paraId="59208D8A" w14:textId="77777777" w:rsidR="00FF0094" w:rsidRDefault="00FF0094" w:rsidP="00270CF9"/>
        </w:tc>
      </w:tr>
      <w:tr w:rsidR="00FF0094" w14:paraId="613A1A2F" w14:textId="77777777" w:rsidTr="002272F4">
        <w:tc>
          <w:tcPr>
            <w:tcW w:w="817" w:type="dxa"/>
          </w:tcPr>
          <w:p w14:paraId="26933C50" w14:textId="77777777" w:rsidR="00FF0094" w:rsidRDefault="00FF0094" w:rsidP="002272F4">
            <w:pPr>
              <w:jc w:val="center"/>
            </w:pPr>
            <w:r>
              <w:t>18</w:t>
            </w:r>
          </w:p>
        </w:tc>
        <w:tc>
          <w:tcPr>
            <w:tcW w:w="4253" w:type="dxa"/>
          </w:tcPr>
          <w:p w14:paraId="797D8274" w14:textId="77777777" w:rsidR="00FF0094" w:rsidRDefault="00FF0094" w:rsidP="00270CF9">
            <w:r>
              <w:t>Preventive Action identified</w:t>
            </w:r>
          </w:p>
        </w:tc>
        <w:tc>
          <w:tcPr>
            <w:tcW w:w="1842" w:type="dxa"/>
          </w:tcPr>
          <w:p w14:paraId="5F02A196" w14:textId="77777777" w:rsidR="00FF0094" w:rsidRDefault="00FF0094" w:rsidP="00270CF9"/>
        </w:tc>
        <w:tc>
          <w:tcPr>
            <w:tcW w:w="2977" w:type="dxa"/>
          </w:tcPr>
          <w:p w14:paraId="02FDE4AB" w14:textId="77777777" w:rsidR="00FF0094" w:rsidRDefault="00FF0094" w:rsidP="00270CF9"/>
        </w:tc>
      </w:tr>
      <w:tr w:rsidR="00FF0094" w14:paraId="2D485FA6" w14:textId="77777777" w:rsidTr="002272F4">
        <w:tc>
          <w:tcPr>
            <w:tcW w:w="817" w:type="dxa"/>
          </w:tcPr>
          <w:p w14:paraId="0D0B6169" w14:textId="77777777" w:rsidR="00FF0094" w:rsidRDefault="00FF0094" w:rsidP="002272F4">
            <w:pPr>
              <w:jc w:val="center"/>
            </w:pPr>
            <w:r>
              <w:t>19</w:t>
            </w:r>
          </w:p>
        </w:tc>
        <w:tc>
          <w:tcPr>
            <w:tcW w:w="4253" w:type="dxa"/>
          </w:tcPr>
          <w:p w14:paraId="08A4A595" w14:textId="77777777" w:rsidR="00FF0094" w:rsidRDefault="00FF0094" w:rsidP="00270CF9">
            <w:r>
              <w:t>Preventive Action implemented</w:t>
            </w:r>
          </w:p>
        </w:tc>
        <w:tc>
          <w:tcPr>
            <w:tcW w:w="1842" w:type="dxa"/>
          </w:tcPr>
          <w:p w14:paraId="2F70ED97" w14:textId="77777777" w:rsidR="00FF0094" w:rsidRDefault="00FF0094" w:rsidP="00270CF9"/>
        </w:tc>
        <w:tc>
          <w:tcPr>
            <w:tcW w:w="2977" w:type="dxa"/>
          </w:tcPr>
          <w:p w14:paraId="1A5796FE" w14:textId="77777777" w:rsidR="00FF0094" w:rsidRDefault="00FF0094" w:rsidP="00270CF9"/>
        </w:tc>
      </w:tr>
      <w:tr w:rsidR="00FF0094" w14:paraId="216C1B6E" w14:textId="77777777" w:rsidTr="002272F4">
        <w:tc>
          <w:tcPr>
            <w:tcW w:w="817" w:type="dxa"/>
          </w:tcPr>
          <w:p w14:paraId="4C8A20D2" w14:textId="77777777" w:rsidR="00FF0094" w:rsidRDefault="00FF0094" w:rsidP="002272F4">
            <w:pPr>
              <w:jc w:val="center"/>
            </w:pPr>
            <w:r>
              <w:t>20</w:t>
            </w:r>
          </w:p>
        </w:tc>
        <w:tc>
          <w:tcPr>
            <w:tcW w:w="4253" w:type="dxa"/>
          </w:tcPr>
          <w:p w14:paraId="6A19F6FF" w14:textId="77777777" w:rsidR="00FF0094" w:rsidRDefault="00FF0094" w:rsidP="00270CF9">
            <w:r>
              <w:t>Employee training conducted</w:t>
            </w:r>
            <w:r w:rsidR="00636C1C">
              <w:t xml:space="preserve"> (If required)</w:t>
            </w:r>
          </w:p>
        </w:tc>
        <w:tc>
          <w:tcPr>
            <w:tcW w:w="1842" w:type="dxa"/>
          </w:tcPr>
          <w:p w14:paraId="01258542" w14:textId="77777777" w:rsidR="00FF0094" w:rsidRDefault="00FF0094" w:rsidP="00270CF9"/>
        </w:tc>
        <w:tc>
          <w:tcPr>
            <w:tcW w:w="2977" w:type="dxa"/>
          </w:tcPr>
          <w:p w14:paraId="1775E8AE" w14:textId="77777777" w:rsidR="00FF0094" w:rsidRDefault="00FF0094" w:rsidP="00270CF9"/>
        </w:tc>
      </w:tr>
      <w:tr w:rsidR="00FF0094" w14:paraId="194B9420" w14:textId="77777777" w:rsidTr="002272F4">
        <w:tc>
          <w:tcPr>
            <w:tcW w:w="817" w:type="dxa"/>
          </w:tcPr>
          <w:p w14:paraId="4B64FD20" w14:textId="77777777" w:rsidR="00FF0094" w:rsidRDefault="00FF0094" w:rsidP="002272F4">
            <w:pPr>
              <w:jc w:val="center"/>
            </w:pPr>
            <w:r>
              <w:t>21</w:t>
            </w:r>
          </w:p>
        </w:tc>
        <w:tc>
          <w:tcPr>
            <w:tcW w:w="4253" w:type="dxa"/>
          </w:tcPr>
          <w:p w14:paraId="7C4F929F" w14:textId="77777777" w:rsidR="00FF0094" w:rsidRDefault="00FF0094" w:rsidP="00270CF9">
            <w:r>
              <w:t>Supplier discussion conducted</w:t>
            </w:r>
            <w:r w:rsidR="00636C1C">
              <w:t xml:space="preserve"> (If required)</w:t>
            </w:r>
          </w:p>
        </w:tc>
        <w:tc>
          <w:tcPr>
            <w:tcW w:w="1842" w:type="dxa"/>
          </w:tcPr>
          <w:p w14:paraId="13B8C5C4" w14:textId="77777777" w:rsidR="00FF0094" w:rsidRDefault="00FF0094" w:rsidP="00270CF9"/>
        </w:tc>
        <w:tc>
          <w:tcPr>
            <w:tcW w:w="2977" w:type="dxa"/>
          </w:tcPr>
          <w:p w14:paraId="3287A82D" w14:textId="77777777" w:rsidR="00FF0094" w:rsidRDefault="00FF0094" w:rsidP="00270CF9"/>
        </w:tc>
      </w:tr>
      <w:tr w:rsidR="00FF0094" w14:paraId="5A526D81" w14:textId="77777777" w:rsidTr="002272F4">
        <w:tc>
          <w:tcPr>
            <w:tcW w:w="817" w:type="dxa"/>
          </w:tcPr>
          <w:p w14:paraId="037E57EF" w14:textId="77777777" w:rsidR="00FF0094" w:rsidRDefault="00FF0094" w:rsidP="002272F4">
            <w:pPr>
              <w:jc w:val="center"/>
            </w:pPr>
            <w:r>
              <w:t>22</w:t>
            </w:r>
          </w:p>
        </w:tc>
        <w:tc>
          <w:tcPr>
            <w:tcW w:w="4253" w:type="dxa"/>
          </w:tcPr>
          <w:p w14:paraId="21002A2B" w14:textId="77777777" w:rsidR="00FF0094" w:rsidRDefault="00FF0094" w:rsidP="00270CF9">
            <w:r>
              <w:t>Customer visit conducted</w:t>
            </w:r>
            <w:r w:rsidR="00636C1C">
              <w:t xml:space="preserve"> (If required)</w:t>
            </w:r>
          </w:p>
        </w:tc>
        <w:tc>
          <w:tcPr>
            <w:tcW w:w="1842" w:type="dxa"/>
          </w:tcPr>
          <w:p w14:paraId="1E5E6BE5" w14:textId="77777777" w:rsidR="00FF0094" w:rsidRDefault="00FF0094" w:rsidP="00270CF9"/>
        </w:tc>
        <w:tc>
          <w:tcPr>
            <w:tcW w:w="2977" w:type="dxa"/>
          </w:tcPr>
          <w:p w14:paraId="275DF37B" w14:textId="77777777" w:rsidR="00FF0094" w:rsidRDefault="00FF0094" w:rsidP="00270CF9"/>
        </w:tc>
      </w:tr>
    </w:tbl>
    <w:p w14:paraId="273FD411" w14:textId="77777777" w:rsidR="0046267A" w:rsidRDefault="0046267A" w:rsidP="00477A13">
      <w:pPr>
        <w:pStyle w:val="Heading2"/>
      </w:pPr>
    </w:p>
    <w:p w14:paraId="56B760B9" w14:textId="77777777" w:rsidR="00477A13" w:rsidRDefault="00477A13" w:rsidP="00477A13">
      <w:pPr>
        <w:pStyle w:val="Heading2"/>
      </w:pPr>
      <w:r>
        <w:t>D. CUSTOMER COMMUNICATION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4253"/>
        <w:gridCol w:w="2492"/>
        <w:gridCol w:w="2327"/>
      </w:tblGrid>
      <w:tr w:rsidR="00E8309A" w14:paraId="5833A24F" w14:textId="77777777" w:rsidTr="002272F4">
        <w:trPr>
          <w:trHeight w:val="435"/>
        </w:trPr>
        <w:tc>
          <w:tcPr>
            <w:tcW w:w="817" w:type="dxa"/>
          </w:tcPr>
          <w:p w14:paraId="54067D29" w14:textId="77777777" w:rsidR="00E8309A" w:rsidRDefault="00E8309A" w:rsidP="00E8309A">
            <w:pPr>
              <w:jc w:val="center"/>
            </w:pPr>
            <w:r>
              <w:t>Sr. No.</w:t>
            </w:r>
          </w:p>
        </w:tc>
        <w:tc>
          <w:tcPr>
            <w:tcW w:w="4253" w:type="dxa"/>
          </w:tcPr>
          <w:p w14:paraId="17FC7393" w14:textId="77777777" w:rsidR="00E8309A" w:rsidRDefault="00E8309A" w:rsidP="00E8309A">
            <w:pPr>
              <w:jc w:val="center"/>
            </w:pPr>
            <w:r>
              <w:t>Activity</w:t>
            </w:r>
          </w:p>
        </w:tc>
        <w:tc>
          <w:tcPr>
            <w:tcW w:w="2492" w:type="dxa"/>
          </w:tcPr>
          <w:p w14:paraId="4AEA9489" w14:textId="77777777" w:rsidR="00E8309A" w:rsidRDefault="00E8309A" w:rsidP="00E8309A">
            <w:pPr>
              <w:jc w:val="center"/>
            </w:pPr>
            <w:r>
              <w:t>Date</w:t>
            </w:r>
          </w:p>
        </w:tc>
        <w:tc>
          <w:tcPr>
            <w:tcW w:w="2327" w:type="dxa"/>
          </w:tcPr>
          <w:p w14:paraId="24512636" w14:textId="77777777" w:rsidR="00E8309A" w:rsidRDefault="00E8309A" w:rsidP="00E8309A">
            <w:pPr>
              <w:jc w:val="center"/>
            </w:pPr>
            <w:r>
              <w:t>Comments</w:t>
            </w:r>
          </w:p>
        </w:tc>
      </w:tr>
      <w:tr w:rsidR="00FF0094" w14:paraId="590075B7" w14:textId="77777777" w:rsidTr="002272F4">
        <w:trPr>
          <w:trHeight w:val="332"/>
        </w:trPr>
        <w:tc>
          <w:tcPr>
            <w:tcW w:w="817" w:type="dxa"/>
          </w:tcPr>
          <w:p w14:paraId="4FE68F7C" w14:textId="77777777" w:rsidR="00FF0094" w:rsidRDefault="00FF0094" w:rsidP="002272F4">
            <w:pPr>
              <w:jc w:val="center"/>
            </w:pPr>
            <w:r>
              <w:t>23</w:t>
            </w:r>
          </w:p>
        </w:tc>
        <w:tc>
          <w:tcPr>
            <w:tcW w:w="4253" w:type="dxa"/>
          </w:tcPr>
          <w:p w14:paraId="5B1B5945" w14:textId="77777777" w:rsidR="00FF0094" w:rsidRDefault="00FF0094" w:rsidP="00270CF9">
            <w:r>
              <w:t>Interim update shared with customer</w:t>
            </w:r>
          </w:p>
        </w:tc>
        <w:tc>
          <w:tcPr>
            <w:tcW w:w="2492" w:type="dxa"/>
          </w:tcPr>
          <w:p w14:paraId="433C8202" w14:textId="77777777" w:rsidR="00FF0094" w:rsidRDefault="00FF0094" w:rsidP="00270CF9"/>
        </w:tc>
        <w:tc>
          <w:tcPr>
            <w:tcW w:w="2327" w:type="dxa"/>
          </w:tcPr>
          <w:p w14:paraId="03546DAF" w14:textId="77777777" w:rsidR="00FF0094" w:rsidRDefault="00FF0094" w:rsidP="00270CF9"/>
        </w:tc>
      </w:tr>
      <w:tr w:rsidR="00FF0094" w14:paraId="600147FB" w14:textId="77777777" w:rsidTr="002272F4">
        <w:trPr>
          <w:trHeight w:val="296"/>
        </w:trPr>
        <w:tc>
          <w:tcPr>
            <w:tcW w:w="817" w:type="dxa"/>
          </w:tcPr>
          <w:p w14:paraId="01B0CE98" w14:textId="77777777" w:rsidR="00FF0094" w:rsidRDefault="00FF0094" w:rsidP="002272F4">
            <w:pPr>
              <w:jc w:val="center"/>
            </w:pPr>
            <w:r>
              <w:t>24</w:t>
            </w:r>
          </w:p>
        </w:tc>
        <w:tc>
          <w:tcPr>
            <w:tcW w:w="4253" w:type="dxa"/>
          </w:tcPr>
          <w:p w14:paraId="76F250EB" w14:textId="77777777" w:rsidR="00FF0094" w:rsidRDefault="00FF0094" w:rsidP="00270CF9">
            <w:r>
              <w:t>Findings shared with Marketing/Coordination Team</w:t>
            </w:r>
          </w:p>
        </w:tc>
        <w:tc>
          <w:tcPr>
            <w:tcW w:w="2492" w:type="dxa"/>
          </w:tcPr>
          <w:p w14:paraId="49172DF3" w14:textId="77777777" w:rsidR="00FF0094" w:rsidRDefault="00FF0094" w:rsidP="00270CF9"/>
        </w:tc>
        <w:tc>
          <w:tcPr>
            <w:tcW w:w="2327" w:type="dxa"/>
          </w:tcPr>
          <w:p w14:paraId="194AA74F" w14:textId="77777777" w:rsidR="00FF0094" w:rsidRDefault="00FF0094" w:rsidP="00270CF9"/>
        </w:tc>
      </w:tr>
      <w:tr w:rsidR="00FF0094" w14:paraId="2F60D52F" w14:textId="77777777" w:rsidTr="002272F4">
        <w:trPr>
          <w:trHeight w:val="450"/>
        </w:trPr>
        <w:tc>
          <w:tcPr>
            <w:tcW w:w="817" w:type="dxa"/>
          </w:tcPr>
          <w:p w14:paraId="2C33508F" w14:textId="77777777" w:rsidR="00FF0094" w:rsidRDefault="00FF0094" w:rsidP="002272F4">
            <w:pPr>
              <w:jc w:val="center"/>
            </w:pPr>
            <w:r>
              <w:t>25</w:t>
            </w:r>
          </w:p>
        </w:tc>
        <w:tc>
          <w:tcPr>
            <w:tcW w:w="4253" w:type="dxa"/>
          </w:tcPr>
          <w:p w14:paraId="47A658C3" w14:textId="77777777" w:rsidR="00FF0094" w:rsidRDefault="00FF0094" w:rsidP="00270CF9">
            <w:r>
              <w:t>Supporting evidence attached</w:t>
            </w:r>
          </w:p>
        </w:tc>
        <w:tc>
          <w:tcPr>
            <w:tcW w:w="2492" w:type="dxa"/>
          </w:tcPr>
          <w:p w14:paraId="53A8105F" w14:textId="77777777" w:rsidR="00FF0094" w:rsidRDefault="00FF0094" w:rsidP="00270CF9"/>
        </w:tc>
        <w:tc>
          <w:tcPr>
            <w:tcW w:w="2327" w:type="dxa"/>
          </w:tcPr>
          <w:p w14:paraId="7188FD0D" w14:textId="77777777" w:rsidR="00FF0094" w:rsidRDefault="00FF0094" w:rsidP="00270CF9"/>
        </w:tc>
      </w:tr>
      <w:tr w:rsidR="00FF0094" w14:paraId="164FCD14" w14:textId="77777777" w:rsidTr="002272F4">
        <w:trPr>
          <w:trHeight w:val="435"/>
        </w:trPr>
        <w:tc>
          <w:tcPr>
            <w:tcW w:w="817" w:type="dxa"/>
          </w:tcPr>
          <w:p w14:paraId="30DF307C" w14:textId="77777777" w:rsidR="00FF0094" w:rsidRDefault="00FF0094" w:rsidP="002272F4">
            <w:pPr>
              <w:jc w:val="center"/>
            </w:pPr>
            <w:r>
              <w:t>26</w:t>
            </w:r>
          </w:p>
        </w:tc>
        <w:tc>
          <w:tcPr>
            <w:tcW w:w="4253" w:type="dxa"/>
          </w:tcPr>
          <w:p w14:paraId="7D53D8AA" w14:textId="77777777" w:rsidR="00FF0094" w:rsidRDefault="00FF0094" w:rsidP="00270CF9">
            <w:r>
              <w:t>CAPA report prepared</w:t>
            </w:r>
          </w:p>
        </w:tc>
        <w:tc>
          <w:tcPr>
            <w:tcW w:w="2492" w:type="dxa"/>
          </w:tcPr>
          <w:p w14:paraId="14ABE6E0" w14:textId="77777777" w:rsidR="00FF0094" w:rsidRDefault="00FF0094" w:rsidP="00270CF9"/>
        </w:tc>
        <w:tc>
          <w:tcPr>
            <w:tcW w:w="2327" w:type="dxa"/>
          </w:tcPr>
          <w:p w14:paraId="21C4CF42" w14:textId="77777777" w:rsidR="00FF0094" w:rsidRDefault="00FF0094" w:rsidP="00270CF9"/>
        </w:tc>
      </w:tr>
      <w:tr w:rsidR="00FF0094" w14:paraId="12BAB820" w14:textId="77777777" w:rsidTr="002272F4">
        <w:trPr>
          <w:trHeight w:val="178"/>
        </w:trPr>
        <w:tc>
          <w:tcPr>
            <w:tcW w:w="817" w:type="dxa"/>
          </w:tcPr>
          <w:p w14:paraId="0E7B314A" w14:textId="77777777" w:rsidR="00FF0094" w:rsidRDefault="00FF0094" w:rsidP="002272F4">
            <w:pPr>
              <w:jc w:val="center"/>
            </w:pPr>
            <w:r>
              <w:t>27</w:t>
            </w:r>
          </w:p>
        </w:tc>
        <w:tc>
          <w:tcPr>
            <w:tcW w:w="4253" w:type="dxa"/>
          </w:tcPr>
          <w:p w14:paraId="271EA021" w14:textId="77777777" w:rsidR="00FF0094" w:rsidRDefault="00FF0094" w:rsidP="00270CF9">
            <w:r>
              <w:t>CAPA report reviewed and approved</w:t>
            </w:r>
          </w:p>
        </w:tc>
        <w:tc>
          <w:tcPr>
            <w:tcW w:w="2492" w:type="dxa"/>
          </w:tcPr>
          <w:p w14:paraId="5CF1C6F6" w14:textId="77777777" w:rsidR="00FF0094" w:rsidRDefault="00FF0094" w:rsidP="00270CF9"/>
        </w:tc>
        <w:tc>
          <w:tcPr>
            <w:tcW w:w="2327" w:type="dxa"/>
          </w:tcPr>
          <w:p w14:paraId="426AB551" w14:textId="77777777" w:rsidR="00FF0094" w:rsidRDefault="00FF0094" w:rsidP="00270CF9"/>
        </w:tc>
      </w:tr>
      <w:tr w:rsidR="00FF0094" w14:paraId="3D6E9BA1" w14:textId="77777777" w:rsidTr="002272F4">
        <w:trPr>
          <w:trHeight w:val="297"/>
        </w:trPr>
        <w:tc>
          <w:tcPr>
            <w:tcW w:w="817" w:type="dxa"/>
          </w:tcPr>
          <w:p w14:paraId="203652FB" w14:textId="77777777" w:rsidR="00FF0094" w:rsidRDefault="00FF0094" w:rsidP="002272F4">
            <w:pPr>
              <w:jc w:val="center"/>
            </w:pPr>
            <w:r>
              <w:t>28</w:t>
            </w:r>
          </w:p>
        </w:tc>
        <w:tc>
          <w:tcPr>
            <w:tcW w:w="4253" w:type="dxa"/>
          </w:tcPr>
          <w:p w14:paraId="5F1A393A" w14:textId="77777777" w:rsidR="00FF0094" w:rsidRDefault="00FF0094" w:rsidP="00270CF9">
            <w:r>
              <w:t>Final response shared with customer</w:t>
            </w:r>
          </w:p>
        </w:tc>
        <w:tc>
          <w:tcPr>
            <w:tcW w:w="2492" w:type="dxa"/>
          </w:tcPr>
          <w:p w14:paraId="0C12624E" w14:textId="77777777" w:rsidR="00FF0094" w:rsidRDefault="00FF0094" w:rsidP="00270CF9"/>
        </w:tc>
        <w:tc>
          <w:tcPr>
            <w:tcW w:w="2327" w:type="dxa"/>
          </w:tcPr>
          <w:p w14:paraId="385203F5" w14:textId="77777777" w:rsidR="00FF0094" w:rsidRDefault="00FF0094" w:rsidP="00270CF9"/>
        </w:tc>
      </w:tr>
    </w:tbl>
    <w:p w14:paraId="57555038" w14:textId="77777777" w:rsidR="0046267A" w:rsidRDefault="0046267A" w:rsidP="00477A13">
      <w:pPr>
        <w:pStyle w:val="Heading2"/>
      </w:pPr>
    </w:p>
    <w:p w14:paraId="7EF36149" w14:textId="77777777" w:rsidR="00477A13" w:rsidRDefault="00477A13" w:rsidP="00477A13">
      <w:pPr>
        <w:pStyle w:val="Heading2"/>
      </w:pPr>
      <w:r>
        <w:t>E. EFFECTIVENESS &amp; CLOSURE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4363"/>
        <w:gridCol w:w="2319"/>
        <w:gridCol w:w="2390"/>
      </w:tblGrid>
      <w:tr w:rsidR="00E8309A" w14:paraId="4620CFDD" w14:textId="77777777" w:rsidTr="002272F4">
        <w:trPr>
          <w:trHeight w:val="476"/>
        </w:trPr>
        <w:tc>
          <w:tcPr>
            <w:tcW w:w="817" w:type="dxa"/>
          </w:tcPr>
          <w:p w14:paraId="59E831C4" w14:textId="77777777" w:rsidR="00E8309A" w:rsidRDefault="00E8309A" w:rsidP="00E8309A">
            <w:pPr>
              <w:jc w:val="center"/>
            </w:pPr>
            <w:r>
              <w:t>Sr. No.</w:t>
            </w:r>
          </w:p>
        </w:tc>
        <w:tc>
          <w:tcPr>
            <w:tcW w:w="4363" w:type="dxa"/>
          </w:tcPr>
          <w:p w14:paraId="3BCA1CF9" w14:textId="77777777" w:rsidR="00E8309A" w:rsidRDefault="00E8309A" w:rsidP="00E8309A">
            <w:pPr>
              <w:jc w:val="center"/>
            </w:pPr>
            <w:r>
              <w:t>Activity</w:t>
            </w:r>
          </w:p>
        </w:tc>
        <w:tc>
          <w:tcPr>
            <w:tcW w:w="2319" w:type="dxa"/>
          </w:tcPr>
          <w:p w14:paraId="53C63E18" w14:textId="77777777" w:rsidR="00E8309A" w:rsidRDefault="00E8309A" w:rsidP="00E8309A">
            <w:pPr>
              <w:jc w:val="center"/>
            </w:pPr>
            <w:r>
              <w:t>Date</w:t>
            </w:r>
          </w:p>
        </w:tc>
        <w:tc>
          <w:tcPr>
            <w:tcW w:w="2390" w:type="dxa"/>
          </w:tcPr>
          <w:p w14:paraId="7748FD0D" w14:textId="77777777" w:rsidR="00E8309A" w:rsidRDefault="00E8309A" w:rsidP="00E8309A">
            <w:pPr>
              <w:jc w:val="center"/>
            </w:pPr>
            <w:r>
              <w:t>Comments</w:t>
            </w:r>
          </w:p>
        </w:tc>
      </w:tr>
      <w:tr w:rsidR="00FF0094" w14:paraId="74DE09FF" w14:textId="77777777" w:rsidTr="002272F4">
        <w:trPr>
          <w:trHeight w:val="187"/>
        </w:trPr>
        <w:tc>
          <w:tcPr>
            <w:tcW w:w="817" w:type="dxa"/>
          </w:tcPr>
          <w:p w14:paraId="73D319BD" w14:textId="77777777" w:rsidR="00FF0094" w:rsidRDefault="00FF0094" w:rsidP="002272F4">
            <w:pPr>
              <w:jc w:val="center"/>
            </w:pPr>
            <w:r>
              <w:t>29</w:t>
            </w:r>
          </w:p>
        </w:tc>
        <w:tc>
          <w:tcPr>
            <w:tcW w:w="4363" w:type="dxa"/>
          </w:tcPr>
          <w:p w14:paraId="048F5A4E" w14:textId="77777777" w:rsidR="00FF0094" w:rsidRDefault="00FF0094" w:rsidP="00270CF9">
            <w:r>
              <w:t>Effectiveness of corrective action verified</w:t>
            </w:r>
          </w:p>
        </w:tc>
        <w:tc>
          <w:tcPr>
            <w:tcW w:w="2319" w:type="dxa"/>
          </w:tcPr>
          <w:p w14:paraId="0A881285" w14:textId="77777777" w:rsidR="00FF0094" w:rsidRDefault="00FF0094" w:rsidP="00270CF9"/>
        </w:tc>
        <w:tc>
          <w:tcPr>
            <w:tcW w:w="2390" w:type="dxa"/>
          </w:tcPr>
          <w:p w14:paraId="213B23ED" w14:textId="77777777" w:rsidR="00FF0094" w:rsidRDefault="00FF0094" w:rsidP="00270CF9"/>
        </w:tc>
      </w:tr>
      <w:tr w:rsidR="00FF0094" w14:paraId="07292E99" w14:textId="77777777" w:rsidTr="002272F4">
        <w:trPr>
          <w:trHeight w:val="435"/>
        </w:trPr>
        <w:tc>
          <w:tcPr>
            <w:tcW w:w="817" w:type="dxa"/>
          </w:tcPr>
          <w:p w14:paraId="05325FBF" w14:textId="77777777" w:rsidR="00FF0094" w:rsidRDefault="00FF0094" w:rsidP="002272F4">
            <w:pPr>
              <w:jc w:val="center"/>
            </w:pPr>
            <w:r>
              <w:t>30</w:t>
            </w:r>
          </w:p>
        </w:tc>
        <w:tc>
          <w:tcPr>
            <w:tcW w:w="4363" w:type="dxa"/>
          </w:tcPr>
          <w:p w14:paraId="788FC945" w14:textId="77777777" w:rsidR="00FF0094" w:rsidRDefault="00FF0094" w:rsidP="00270CF9">
            <w:r>
              <w:t>Customer feedback/acceptance obtained</w:t>
            </w:r>
          </w:p>
        </w:tc>
        <w:tc>
          <w:tcPr>
            <w:tcW w:w="2319" w:type="dxa"/>
          </w:tcPr>
          <w:p w14:paraId="3F2966AF" w14:textId="77777777" w:rsidR="00FF0094" w:rsidRDefault="00FF0094" w:rsidP="00270CF9"/>
        </w:tc>
        <w:tc>
          <w:tcPr>
            <w:tcW w:w="2390" w:type="dxa"/>
          </w:tcPr>
          <w:p w14:paraId="325522EA" w14:textId="77777777" w:rsidR="00FF0094" w:rsidRDefault="00FF0094" w:rsidP="00270CF9"/>
        </w:tc>
      </w:tr>
      <w:tr w:rsidR="00FF0094" w14:paraId="32FA6EB0" w14:textId="77777777" w:rsidTr="002272F4">
        <w:trPr>
          <w:trHeight w:val="487"/>
        </w:trPr>
        <w:tc>
          <w:tcPr>
            <w:tcW w:w="817" w:type="dxa"/>
          </w:tcPr>
          <w:p w14:paraId="51ED50EA" w14:textId="77777777" w:rsidR="00FF0094" w:rsidRDefault="00FF0094" w:rsidP="002272F4">
            <w:pPr>
              <w:jc w:val="center"/>
            </w:pPr>
            <w:r>
              <w:t>31</w:t>
            </w:r>
          </w:p>
        </w:tc>
        <w:tc>
          <w:tcPr>
            <w:tcW w:w="4363" w:type="dxa"/>
          </w:tcPr>
          <w:p w14:paraId="1845F6BB" w14:textId="77777777" w:rsidR="00FF0094" w:rsidRDefault="00FF0094" w:rsidP="00270CF9">
            <w:r>
              <w:t>Complaint closure approved by QA Head</w:t>
            </w:r>
          </w:p>
        </w:tc>
        <w:tc>
          <w:tcPr>
            <w:tcW w:w="2319" w:type="dxa"/>
          </w:tcPr>
          <w:p w14:paraId="4F170F9E" w14:textId="77777777" w:rsidR="00FF0094" w:rsidRDefault="00FF0094" w:rsidP="00270CF9"/>
        </w:tc>
        <w:tc>
          <w:tcPr>
            <w:tcW w:w="2390" w:type="dxa"/>
          </w:tcPr>
          <w:p w14:paraId="42BEF644" w14:textId="77777777" w:rsidR="00FF0094" w:rsidRDefault="00FF0094" w:rsidP="00270CF9"/>
        </w:tc>
      </w:tr>
      <w:tr w:rsidR="00FF0094" w14:paraId="7E304003" w14:textId="77777777" w:rsidTr="002272F4">
        <w:trPr>
          <w:trHeight w:val="345"/>
        </w:trPr>
        <w:tc>
          <w:tcPr>
            <w:tcW w:w="817" w:type="dxa"/>
          </w:tcPr>
          <w:p w14:paraId="4C752390" w14:textId="77777777" w:rsidR="00FF0094" w:rsidRDefault="00FF0094" w:rsidP="002272F4">
            <w:pPr>
              <w:jc w:val="center"/>
            </w:pPr>
            <w:r>
              <w:t>32</w:t>
            </w:r>
          </w:p>
        </w:tc>
        <w:tc>
          <w:tcPr>
            <w:tcW w:w="4363" w:type="dxa"/>
          </w:tcPr>
          <w:p w14:paraId="44E22C0C" w14:textId="77777777" w:rsidR="00FF0094" w:rsidRDefault="00FF0094" w:rsidP="00270CF9">
            <w:r>
              <w:t>Complaint closed in system</w:t>
            </w:r>
          </w:p>
        </w:tc>
        <w:tc>
          <w:tcPr>
            <w:tcW w:w="2319" w:type="dxa"/>
          </w:tcPr>
          <w:p w14:paraId="33C08EF1" w14:textId="77777777" w:rsidR="00FF0094" w:rsidRDefault="00FF0094" w:rsidP="00270CF9"/>
        </w:tc>
        <w:tc>
          <w:tcPr>
            <w:tcW w:w="2390" w:type="dxa"/>
          </w:tcPr>
          <w:p w14:paraId="7D38916F" w14:textId="77777777" w:rsidR="00FF0094" w:rsidRDefault="00FF0094" w:rsidP="00270CF9"/>
        </w:tc>
      </w:tr>
    </w:tbl>
    <w:p w14:paraId="1C14BA7D" w14:textId="77777777" w:rsidR="00477A13" w:rsidRDefault="00477A13" w:rsidP="00477A13"/>
    <w:p w14:paraId="62430993" w14:textId="77777777" w:rsidR="00477A13" w:rsidRDefault="00477A13" w:rsidP="00477A13">
      <w:pPr>
        <w:pStyle w:val="Heading2"/>
      </w:pPr>
      <w:r>
        <w:lastRenderedPageBreak/>
        <w:t>APPROVAL</w:t>
      </w:r>
    </w:p>
    <w:p w14:paraId="40D34723" w14:textId="77777777" w:rsidR="0046267A" w:rsidRPr="0046267A" w:rsidRDefault="0046267A" w:rsidP="0046267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6"/>
        <w:gridCol w:w="4678"/>
      </w:tblGrid>
      <w:tr w:rsidR="00AC2B1E" w14:paraId="2524F3D4" w14:textId="77777777" w:rsidTr="0046267A">
        <w:tc>
          <w:tcPr>
            <w:tcW w:w="4786" w:type="dxa"/>
          </w:tcPr>
          <w:p w14:paraId="045CD16D" w14:textId="77777777" w:rsidR="00AC2B1E" w:rsidRDefault="00AC2B1E" w:rsidP="00270CF9">
            <w:r>
              <w:t>Prepared By</w:t>
            </w:r>
          </w:p>
        </w:tc>
        <w:tc>
          <w:tcPr>
            <w:tcW w:w="4678" w:type="dxa"/>
          </w:tcPr>
          <w:p w14:paraId="77DAEF8D" w14:textId="77777777" w:rsidR="00AC2B1E" w:rsidRDefault="00AC2B1E" w:rsidP="00270CF9">
            <w:r>
              <w:t>Approved By</w:t>
            </w:r>
          </w:p>
        </w:tc>
      </w:tr>
      <w:tr w:rsidR="00AC2B1E" w14:paraId="549611FF" w14:textId="77777777" w:rsidTr="0046267A">
        <w:tc>
          <w:tcPr>
            <w:tcW w:w="4786" w:type="dxa"/>
          </w:tcPr>
          <w:p w14:paraId="15AACC62" w14:textId="77777777" w:rsidR="00AC2B1E" w:rsidRDefault="0046267A" w:rsidP="00270CF9">
            <w:r>
              <w:t>Designation</w:t>
            </w:r>
          </w:p>
        </w:tc>
        <w:tc>
          <w:tcPr>
            <w:tcW w:w="4678" w:type="dxa"/>
          </w:tcPr>
          <w:p w14:paraId="546F8033" w14:textId="77777777" w:rsidR="00AC2B1E" w:rsidRDefault="0046267A" w:rsidP="00270CF9">
            <w:r>
              <w:t>Designation</w:t>
            </w:r>
          </w:p>
        </w:tc>
      </w:tr>
      <w:tr w:rsidR="00AC2B1E" w14:paraId="1B68B890" w14:textId="77777777" w:rsidTr="0046267A">
        <w:tc>
          <w:tcPr>
            <w:tcW w:w="4786" w:type="dxa"/>
          </w:tcPr>
          <w:p w14:paraId="1C3D4BF0" w14:textId="77777777" w:rsidR="00AC2B1E" w:rsidRDefault="00AC2B1E" w:rsidP="00270CF9">
            <w:r>
              <w:t>Sign &amp; Date</w:t>
            </w:r>
          </w:p>
        </w:tc>
        <w:tc>
          <w:tcPr>
            <w:tcW w:w="4678" w:type="dxa"/>
          </w:tcPr>
          <w:p w14:paraId="76970A07" w14:textId="77777777" w:rsidR="00AC2B1E" w:rsidRDefault="00AC2B1E" w:rsidP="00270CF9">
            <w:r>
              <w:t>Sign &amp; Date</w:t>
            </w:r>
          </w:p>
        </w:tc>
      </w:tr>
    </w:tbl>
    <w:p w14:paraId="1B7D3645" w14:textId="77777777" w:rsidR="00477A13" w:rsidRDefault="00477A13" w:rsidP="00477A13">
      <w:r>
        <w:br/>
        <w:t>This checklist ensures systematic investigation, CAPA implementation, effectiveness verification, and timely closure of customer complaints in accordance with the Quality Management System requirements.</w:t>
      </w:r>
    </w:p>
    <w:p w14:paraId="2D97B342" w14:textId="77777777" w:rsidR="00477A13" w:rsidRPr="00477A13" w:rsidRDefault="00477A13" w:rsidP="00477A13"/>
    <w:sectPr w:rsidR="00477A13" w:rsidRPr="00477A13" w:rsidSect="00A84E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CC585" w14:textId="77777777" w:rsidR="00F4238E" w:rsidRDefault="00F4238E">
      <w:r>
        <w:separator/>
      </w:r>
    </w:p>
  </w:endnote>
  <w:endnote w:type="continuationSeparator" w:id="0">
    <w:p w14:paraId="5042DEBC" w14:textId="77777777" w:rsidR="00F4238E" w:rsidRDefault="00F42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DF250" w14:textId="77777777" w:rsidR="007B4857" w:rsidRDefault="007B4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7F5F28" w14:paraId="4764C020" w14:textId="77777777" w:rsidTr="009D0A26">
      <w:tc>
        <w:tcPr>
          <w:tcW w:w="7906" w:type="dxa"/>
        </w:tcPr>
        <w:p w14:paraId="22921F3A" w14:textId="77777777" w:rsidR="00C22A02" w:rsidRPr="007F5F28" w:rsidRDefault="00C22A02" w:rsidP="008711AF">
          <w:pPr>
            <w:pStyle w:val="Footer"/>
            <w:ind w:right="121"/>
            <w:jc w:val="center"/>
            <w:rPr>
              <w:rFonts w:cs="Calibri"/>
              <w:sz w:val="24"/>
              <w:szCs w:val="24"/>
            </w:rPr>
          </w:pPr>
          <w:r w:rsidRPr="007F5F28">
            <w:rPr>
              <w:rFonts w:cs="Calibri"/>
              <w:iCs/>
              <w:sz w:val="24"/>
              <w:szCs w:val="24"/>
            </w:rPr>
            <w:t>Format number: - F/</w:t>
          </w:r>
          <w:r w:rsidR="007B4857">
            <w:rPr>
              <w:rFonts w:cs="Calibri"/>
              <w:iCs/>
              <w:sz w:val="24"/>
              <w:szCs w:val="24"/>
            </w:rPr>
            <w:t>MKT</w:t>
          </w:r>
          <w:r w:rsidR="00D94108" w:rsidRPr="007F5F28">
            <w:rPr>
              <w:rFonts w:cs="Calibri"/>
              <w:iCs/>
              <w:sz w:val="24"/>
              <w:szCs w:val="24"/>
            </w:rPr>
            <w:t>/0</w:t>
          </w:r>
          <w:r w:rsidR="007B4857">
            <w:rPr>
              <w:rFonts w:cs="Calibri"/>
              <w:iCs/>
              <w:sz w:val="24"/>
              <w:szCs w:val="24"/>
            </w:rPr>
            <w:t>5</w:t>
          </w:r>
          <w:r w:rsidRPr="007F5F28">
            <w:rPr>
              <w:rFonts w:cs="Calibri"/>
              <w:iCs/>
              <w:sz w:val="24"/>
              <w:szCs w:val="24"/>
            </w:rPr>
            <w:t xml:space="preserve"> (0</w:t>
          </w:r>
          <w:r w:rsidR="00E31BF5" w:rsidRPr="007F5F28">
            <w:rPr>
              <w:rFonts w:cs="Calibri"/>
              <w:iCs/>
              <w:sz w:val="24"/>
              <w:szCs w:val="24"/>
            </w:rPr>
            <w:t>0</w:t>
          </w:r>
          <w:r w:rsidR="008711AF" w:rsidRPr="007F5F28">
            <w:rPr>
              <w:rFonts w:cs="Calibri"/>
              <w:iCs/>
              <w:sz w:val="24"/>
              <w:szCs w:val="24"/>
            </w:rPr>
            <w:t xml:space="preserve"> / </w:t>
          </w:r>
          <w:r w:rsidR="007B4857">
            <w:rPr>
              <w:rFonts w:cs="Calibri"/>
              <w:iCs/>
              <w:sz w:val="24"/>
              <w:szCs w:val="24"/>
            </w:rPr>
            <w:t>2</w:t>
          </w:r>
          <w:r w:rsidR="008711AF" w:rsidRPr="007F5F28">
            <w:rPr>
              <w:rFonts w:cs="Calibri"/>
              <w:iCs/>
              <w:sz w:val="24"/>
              <w:szCs w:val="24"/>
            </w:rPr>
            <w:t>1.0</w:t>
          </w:r>
          <w:r w:rsidR="00D94108" w:rsidRPr="007F5F28">
            <w:rPr>
              <w:rFonts w:cs="Calibri"/>
              <w:iCs/>
              <w:sz w:val="24"/>
              <w:szCs w:val="24"/>
            </w:rPr>
            <w:t>7</w:t>
          </w:r>
          <w:r w:rsidRPr="007F5F28">
            <w:rPr>
              <w:rFonts w:cs="Calibri"/>
              <w:iCs/>
              <w:sz w:val="24"/>
              <w:szCs w:val="24"/>
            </w:rPr>
            <w:t>.202</w:t>
          </w:r>
          <w:r w:rsidR="00D94108" w:rsidRPr="007F5F28">
            <w:rPr>
              <w:rFonts w:cs="Calibri"/>
              <w:iCs/>
              <w:sz w:val="24"/>
              <w:szCs w:val="24"/>
            </w:rPr>
            <w:t>6</w:t>
          </w:r>
          <w:r w:rsidRPr="007F5F28">
            <w:rPr>
              <w:rFonts w:cs="Calibri"/>
              <w:iCs/>
              <w:sz w:val="24"/>
              <w:szCs w:val="24"/>
            </w:rPr>
            <w:t>)</w:t>
          </w:r>
        </w:p>
      </w:tc>
      <w:tc>
        <w:tcPr>
          <w:tcW w:w="2543" w:type="dxa"/>
        </w:tcPr>
        <w:p w14:paraId="5AC4B51B" w14:textId="77777777" w:rsidR="00C22A02" w:rsidRPr="007F5F28" w:rsidRDefault="00C22A02" w:rsidP="00C22A02">
          <w:pPr>
            <w:pStyle w:val="Footer"/>
            <w:rPr>
              <w:rFonts w:cs="Calibri"/>
              <w:color w:val="000000"/>
              <w:sz w:val="24"/>
              <w:szCs w:val="24"/>
            </w:rPr>
          </w:pPr>
          <w:r w:rsidRPr="007F5F28">
            <w:rPr>
              <w:rFonts w:cs="Calibri"/>
              <w:sz w:val="24"/>
              <w:szCs w:val="24"/>
            </w:rPr>
            <w:t xml:space="preserve">Page 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begin"/>
          </w:r>
          <w:r w:rsidRPr="007F5F28">
            <w:rPr>
              <w:rFonts w:cs="Calibri"/>
              <w:b/>
              <w:bCs/>
              <w:sz w:val="24"/>
              <w:szCs w:val="24"/>
            </w:rPr>
            <w:instrText xml:space="preserve"> PAGE </w:instrTex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separate"/>
          </w:r>
          <w:r w:rsidR="000D1FD3" w:rsidRPr="007F5F28">
            <w:rPr>
              <w:rFonts w:cs="Calibri"/>
              <w:b/>
              <w:bCs/>
              <w:noProof/>
              <w:sz w:val="24"/>
              <w:szCs w:val="24"/>
            </w:rPr>
            <w:t>1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end"/>
          </w:r>
          <w:r w:rsidRPr="007F5F28">
            <w:rPr>
              <w:rFonts w:cs="Calibri"/>
              <w:sz w:val="24"/>
              <w:szCs w:val="24"/>
            </w:rPr>
            <w:t xml:space="preserve"> of 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begin"/>
          </w:r>
          <w:r w:rsidRPr="007F5F28">
            <w:rPr>
              <w:rFonts w:cs="Calibri"/>
              <w:b/>
              <w:bCs/>
              <w:sz w:val="24"/>
              <w:szCs w:val="24"/>
            </w:rPr>
            <w:instrText xml:space="preserve"> NUMPAGES  </w:instrTex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separate"/>
          </w:r>
          <w:r w:rsidR="000D1FD3" w:rsidRPr="007F5F28">
            <w:rPr>
              <w:rFonts w:cs="Calibri"/>
              <w:b/>
              <w:bCs/>
              <w:noProof/>
              <w:sz w:val="24"/>
              <w:szCs w:val="24"/>
            </w:rPr>
            <w:t>2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7F2B5401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cs="Calibri"/>
        <w:b/>
        <w:color w:val="000000"/>
      </w:rPr>
    </w:pPr>
    <w:r w:rsidRPr="006238AB">
      <w:rPr>
        <w:rFonts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7F5F28" w14:paraId="396F03EB" w14:textId="77777777" w:rsidTr="009F6B97">
      <w:tc>
        <w:tcPr>
          <w:tcW w:w="5532" w:type="dxa"/>
          <w:gridSpan w:val="2"/>
        </w:tcPr>
        <w:p w14:paraId="5CB782E1" w14:textId="77777777" w:rsidR="009F6B97" w:rsidRPr="007F5F28" w:rsidRDefault="009F6B97" w:rsidP="00920F19">
          <w:pPr>
            <w:pStyle w:val="Footer"/>
            <w:ind w:right="121"/>
            <w:rPr>
              <w:rFonts w:cs="Calibri"/>
              <w:sz w:val="24"/>
              <w:szCs w:val="24"/>
            </w:rPr>
          </w:pPr>
          <w:r w:rsidRPr="007F5F28">
            <w:rPr>
              <w:rFonts w:cs="Calibri"/>
              <w:iCs/>
              <w:sz w:val="24"/>
              <w:szCs w:val="24"/>
            </w:rPr>
            <w:t>Document number: - QA/ICM/SPEC/14</w:t>
          </w:r>
        </w:p>
      </w:tc>
      <w:tc>
        <w:tcPr>
          <w:tcW w:w="2374" w:type="dxa"/>
        </w:tcPr>
        <w:p w14:paraId="0724E5BB" w14:textId="77777777" w:rsidR="009F6B97" w:rsidRPr="007F5F28" w:rsidRDefault="009F6B97" w:rsidP="00920F19">
          <w:pPr>
            <w:pStyle w:val="Footer"/>
            <w:ind w:right="121"/>
            <w:rPr>
              <w:rFonts w:cs="Calibri"/>
              <w:sz w:val="24"/>
              <w:szCs w:val="24"/>
            </w:rPr>
          </w:pPr>
          <w:r w:rsidRPr="007F5F28">
            <w:rPr>
              <w:rFonts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2D8DF14E" w14:textId="77777777" w:rsidR="009F6B97" w:rsidRPr="007F5F28" w:rsidRDefault="009F6B97" w:rsidP="00920F19">
          <w:pPr>
            <w:pStyle w:val="Footer"/>
            <w:rPr>
              <w:rFonts w:cs="Calibri"/>
              <w:color w:val="000000"/>
              <w:sz w:val="24"/>
              <w:szCs w:val="24"/>
            </w:rPr>
          </w:pPr>
          <w:r w:rsidRPr="007F5F28">
            <w:rPr>
              <w:rFonts w:cs="Calibri"/>
              <w:sz w:val="24"/>
              <w:szCs w:val="24"/>
            </w:rPr>
            <w:t xml:space="preserve">Page 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begin"/>
          </w:r>
          <w:r w:rsidRPr="007F5F28">
            <w:rPr>
              <w:rFonts w:cs="Calibri"/>
              <w:b/>
              <w:bCs/>
              <w:sz w:val="24"/>
              <w:szCs w:val="24"/>
            </w:rPr>
            <w:instrText xml:space="preserve"> PAGE </w:instrTex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separate"/>
          </w:r>
          <w:r w:rsidRPr="007F5F28">
            <w:rPr>
              <w:rFonts w:cs="Calibri"/>
              <w:b/>
              <w:bCs/>
              <w:noProof/>
              <w:sz w:val="24"/>
              <w:szCs w:val="24"/>
            </w:rPr>
            <w:t>1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end"/>
          </w:r>
          <w:r w:rsidRPr="007F5F28">
            <w:rPr>
              <w:rFonts w:cs="Calibri"/>
              <w:sz w:val="24"/>
              <w:szCs w:val="24"/>
            </w:rPr>
            <w:t xml:space="preserve"> of 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begin"/>
          </w:r>
          <w:r w:rsidRPr="007F5F28">
            <w:rPr>
              <w:rFonts w:cs="Calibri"/>
              <w:b/>
              <w:bCs/>
              <w:sz w:val="24"/>
              <w:szCs w:val="24"/>
            </w:rPr>
            <w:instrText xml:space="preserve"> NUMPAGES  </w:instrTex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separate"/>
          </w:r>
          <w:r w:rsidR="00454031" w:rsidRPr="007F5F28">
            <w:rPr>
              <w:rFonts w:cs="Calibri"/>
              <w:b/>
              <w:bCs/>
              <w:noProof/>
              <w:sz w:val="24"/>
              <w:szCs w:val="24"/>
            </w:rPr>
            <w:t>2</w:t>
          </w:r>
          <w:r w:rsidRPr="007F5F28">
            <w:rPr>
              <w:rFonts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7F5F28" w14:paraId="1D264AB6" w14:textId="77777777" w:rsidTr="00920F19">
      <w:tc>
        <w:tcPr>
          <w:tcW w:w="2580" w:type="dxa"/>
        </w:tcPr>
        <w:p w14:paraId="72F62C41" w14:textId="77777777" w:rsidR="00931870" w:rsidRPr="007F5F28" w:rsidRDefault="00931870" w:rsidP="00920F19">
          <w:pPr>
            <w:pStyle w:val="Footer"/>
            <w:rPr>
              <w:rFonts w:cs="Calibri"/>
              <w:color w:val="000000"/>
              <w:sz w:val="24"/>
              <w:szCs w:val="24"/>
            </w:rPr>
          </w:pPr>
          <w:r w:rsidRPr="007F5F28">
            <w:rPr>
              <w:rFonts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690CAA4E" w14:textId="77777777" w:rsidR="00931870" w:rsidRPr="007F5F28" w:rsidRDefault="00931870" w:rsidP="00920F19">
          <w:pPr>
            <w:pStyle w:val="Footer"/>
            <w:rPr>
              <w:rFonts w:cs="Calibri"/>
              <w:color w:val="000000"/>
              <w:sz w:val="24"/>
              <w:szCs w:val="24"/>
            </w:rPr>
          </w:pPr>
          <w:r w:rsidRPr="007F5F28">
            <w:rPr>
              <w:rFonts w:cs="Calibri"/>
              <w:color w:val="000000"/>
              <w:sz w:val="24"/>
              <w:szCs w:val="24"/>
              <w:highlight w:val="yellow"/>
            </w:rPr>
            <w:t>1</w:t>
          </w:r>
          <w:r w:rsidRPr="007F5F28">
            <w:rPr>
              <w:rFonts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7F5F28">
            <w:rPr>
              <w:rFonts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25EE535F" w14:textId="77777777" w:rsidR="00931870" w:rsidRPr="007F5F28" w:rsidRDefault="00931870" w:rsidP="00920F19">
          <w:pPr>
            <w:pStyle w:val="Footer"/>
            <w:rPr>
              <w:rFonts w:cs="Calibri"/>
              <w:color w:val="000000"/>
              <w:sz w:val="24"/>
              <w:szCs w:val="24"/>
            </w:rPr>
          </w:pPr>
          <w:r w:rsidRPr="007F5F28">
            <w:rPr>
              <w:rFonts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43011F9B" w14:textId="77777777" w:rsidR="00931870" w:rsidRPr="007F5F28" w:rsidRDefault="00920F19" w:rsidP="00920F19">
          <w:pPr>
            <w:pStyle w:val="Footer"/>
            <w:rPr>
              <w:rFonts w:cs="Calibri"/>
              <w:color w:val="000000"/>
              <w:sz w:val="24"/>
              <w:szCs w:val="24"/>
            </w:rPr>
          </w:pPr>
          <w:r w:rsidRPr="007F5F28">
            <w:rPr>
              <w:rFonts w:cs="Calibri"/>
              <w:color w:val="000000"/>
              <w:sz w:val="24"/>
              <w:szCs w:val="24"/>
            </w:rPr>
            <w:t>31</w:t>
          </w:r>
          <w:r w:rsidRPr="007F5F28">
            <w:rPr>
              <w:rFonts w:cs="Calibri"/>
              <w:color w:val="000000"/>
              <w:sz w:val="24"/>
              <w:szCs w:val="24"/>
              <w:vertAlign w:val="superscript"/>
            </w:rPr>
            <w:t>st</w:t>
          </w:r>
          <w:r w:rsidRPr="007F5F28">
            <w:rPr>
              <w:rFonts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610CF3F1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cs="Calibri"/>
        <w:b/>
        <w:color w:val="000000"/>
      </w:rPr>
    </w:pPr>
    <w:r w:rsidRPr="006238AB">
      <w:rPr>
        <w:rFonts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435F6" w14:textId="77777777" w:rsidR="00F4238E" w:rsidRDefault="00F4238E">
      <w:r>
        <w:separator/>
      </w:r>
    </w:p>
  </w:footnote>
  <w:footnote w:type="continuationSeparator" w:id="0">
    <w:p w14:paraId="38D529AB" w14:textId="77777777" w:rsidR="00F4238E" w:rsidRDefault="00F42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45B0" w14:textId="77777777" w:rsidR="00565D40" w:rsidRDefault="00565D40">
    <w:pPr>
      <w:pStyle w:val="Header"/>
    </w:pPr>
    <w:r>
      <w:pict w14:anchorId="152617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:rsidRPr="007F5F28" w14:paraId="387FB416" w14:textId="77777777" w:rsidTr="00C22A02">
      <w:trPr>
        <w:trHeight w:hRule="exact" w:val="1440"/>
        <w:jc w:val="center"/>
      </w:trPr>
      <w:tc>
        <w:tcPr>
          <w:tcW w:w="3216" w:type="dxa"/>
        </w:tcPr>
        <w:p w14:paraId="316A4097" w14:textId="77777777" w:rsidR="00C22A02" w:rsidRPr="007F5F28" w:rsidRDefault="00C22A02" w:rsidP="00C22A02">
          <w:pPr>
            <w:jc w:val="center"/>
          </w:pPr>
          <w:r w:rsidRPr="007F5F28">
            <w:rPr>
              <w:noProof/>
            </w:rPr>
            <w:pict w14:anchorId="715F28B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43CB885" w14:textId="77777777" w:rsidR="00C22A02" w:rsidRPr="007F5F28" w:rsidRDefault="00F10CAC" w:rsidP="000F328F">
          <w:pPr>
            <w:pStyle w:val="Header"/>
            <w:jc w:val="center"/>
            <w:rPr>
              <w:rFonts w:eastAsia="Times New Roman" w:cs="Calibri"/>
              <w:b/>
              <w:color w:val="C45911"/>
              <w:sz w:val="40"/>
              <w:szCs w:val="28"/>
            </w:rPr>
          </w:pPr>
          <w:r w:rsidRPr="007F5F28">
            <w:rPr>
              <w:rFonts w:eastAsia="Times New Roman" w:cs="Calibri"/>
              <w:b/>
              <w:color w:val="C45911"/>
              <w:sz w:val="40"/>
              <w:szCs w:val="28"/>
            </w:rPr>
            <w:t xml:space="preserve">CUSTOMER </w:t>
          </w:r>
          <w:r w:rsidR="00D94108" w:rsidRPr="007F5F28">
            <w:rPr>
              <w:rFonts w:eastAsia="Times New Roman" w:cs="Calibri"/>
              <w:b/>
              <w:color w:val="C45911"/>
              <w:sz w:val="40"/>
              <w:szCs w:val="28"/>
            </w:rPr>
            <w:t>COMPLAINT HANDLING CHECKLIST</w:t>
          </w:r>
        </w:p>
      </w:tc>
    </w:tr>
  </w:tbl>
  <w:p w14:paraId="162C8DCE" w14:textId="77777777" w:rsidR="00565D40" w:rsidRDefault="00565D40" w:rsidP="00897A8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:rsidRPr="007F5F28" w14:paraId="60D76AC3" w14:textId="77777777" w:rsidTr="00920F19">
      <w:trPr>
        <w:trHeight w:hRule="exact" w:val="1440"/>
        <w:jc w:val="center"/>
      </w:trPr>
      <w:tc>
        <w:tcPr>
          <w:tcW w:w="3216" w:type="dxa"/>
        </w:tcPr>
        <w:p w14:paraId="6182B1DB" w14:textId="77777777" w:rsidR="00931870" w:rsidRPr="007F5F28" w:rsidRDefault="00920F19" w:rsidP="00931870">
          <w:pPr>
            <w:jc w:val="center"/>
          </w:pPr>
          <w:r w:rsidRPr="007F5F28">
            <w:rPr>
              <w:noProof/>
            </w:rPr>
            <w:pict w14:anchorId="6AA9D1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6DEE0F8C" w14:textId="77777777" w:rsidR="00920F19" w:rsidRPr="00920F19" w:rsidRDefault="00920F19" w:rsidP="00931870">
          <w:pPr>
            <w:pStyle w:val="Header"/>
            <w:rPr>
              <w:rFonts w:eastAsia="Times New Roman" w:cs="Calibri"/>
              <w:b/>
              <w:color w:val="002060"/>
              <w:sz w:val="40"/>
              <w:szCs w:val="28"/>
            </w:rPr>
          </w:pPr>
          <w:r>
            <w:rPr>
              <w:rFonts w:eastAsia="Times New Roman" w:cs="Calibri"/>
              <w:b/>
              <w:color w:val="002060"/>
              <w:sz w:val="40"/>
              <w:szCs w:val="28"/>
            </w:rPr>
            <w:t>SPECIFICATION: PAPER CORE</w:t>
          </w:r>
        </w:p>
      </w:tc>
    </w:tr>
  </w:tbl>
  <w:p w14:paraId="4327B340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2CA04EB"/>
    <w:multiLevelType w:val="hybridMultilevel"/>
    <w:tmpl w:val="D048D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10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92F6B"/>
    <w:multiLevelType w:val="hybridMultilevel"/>
    <w:tmpl w:val="A24A6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50A96"/>
    <w:multiLevelType w:val="hybridMultilevel"/>
    <w:tmpl w:val="5900B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B026B"/>
    <w:multiLevelType w:val="hybridMultilevel"/>
    <w:tmpl w:val="C3AE809C"/>
    <w:lvl w:ilvl="0" w:tplc="0650ABB4">
      <w:numFmt w:val="bullet"/>
      <w:lvlText w:val="-"/>
      <w:lvlJc w:val="left"/>
      <w:pPr>
        <w:ind w:left="14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3" w15:restartNumberingAfterBreak="0">
    <w:nsid w:val="4A9D37DB"/>
    <w:multiLevelType w:val="hybridMultilevel"/>
    <w:tmpl w:val="A512492A"/>
    <w:lvl w:ilvl="0" w:tplc="4C1EAAB0">
      <w:start w:val="2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459BA"/>
    <w:multiLevelType w:val="hybridMultilevel"/>
    <w:tmpl w:val="6E3A1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565459"/>
    <w:multiLevelType w:val="hybridMultilevel"/>
    <w:tmpl w:val="96326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7" w15:restartNumberingAfterBreak="0">
    <w:nsid w:val="54F73E91"/>
    <w:multiLevelType w:val="hybridMultilevel"/>
    <w:tmpl w:val="828830E8"/>
    <w:lvl w:ilvl="0" w:tplc="BA2254CC"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793A36"/>
    <w:multiLevelType w:val="hybridMultilevel"/>
    <w:tmpl w:val="F640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15902">
    <w:abstractNumId w:val="2"/>
  </w:num>
  <w:num w:numId="2" w16cid:durableId="540091850">
    <w:abstractNumId w:val="0"/>
  </w:num>
  <w:num w:numId="3" w16cid:durableId="28771278">
    <w:abstractNumId w:val="3"/>
  </w:num>
  <w:num w:numId="4" w16cid:durableId="623510203">
    <w:abstractNumId w:val="1"/>
  </w:num>
  <w:num w:numId="5" w16cid:durableId="1836875293">
    <w:abstractNumId w:val="9"/>
  </w:num>
  <w:num w:numId="6" w16cid:durableId="1674801214">
    <w:abstractNumId w:val="7"/>
  </w:num>
  <w:num w:numId="7" w16cid:durableId="1048646137">
    <w:abstractNumId w:val="10"/>
  </w:num>
  <w:num w:numId="8" w16cid:durableId="1052844785">
    <w:abstractNumId w:val="13"/>
  </w:num>
  <w:num w:numId="9" w16cid:durableId="658265967">
    <w:abstractNumId w:val="35"/>
  </w:num>
  <w:num w:numId="10" w16cid:durableId="2061400924">
    <w:abstractNumId w:val="21"/>
  </w:num>
  <w:num w:numId="11" w16cid:durableId="1218082999">
    <w:abstractNumId w:val="14"/>
  </w:num>
  <w:num w:numId="12" w16cid:durableId="1226448994">
    <w:abstractNumId w:val="30"/>
  </w:num>
  <w:num w:numId="13" w16cid:durableId="115492477">
    <w:abstractNumId w:val="4"/>
  </w:num>
  <w:num w:numId="14" w16cid:durableId="1508861385">
    <w:abstractNumId w:val="19"/>
  </w:num>
  <w:num w:numId="15" w16cid:durableId="312299202">
    <w:abstractNumId w:val="6"/>
  </w:num>
  <w:num w:numId="16" w16cid:durableId="977686401">
    <w:abstractNumId w:val="32"/>
  </w:num>
  <w:num w:numId="17" w16cid:durableId="1549536185">
    <w:abstractNumId w:val="33"/>
  </w:num>
  <w:num w:numId="18" w16cid:durableId="1773277542">
    <w:abstractNumId w:val="26"/>
  </w:num>
  <w:num w:numId="19" w16cid:durableId="750540891">
    <w:abstractNumId w:val="36"/>
  </w:num>
  <w:num w:numId="20" w16cid:durableId="1762220372">
    <w:abstractNumId w:val="18"/>
  </w:num>
  <w:num w:numId="21" w16cid:durableId="951322422">
    <w:abstractNumId w:val="29"/>
  </w:num>
  <w:num w:numId="22" w16cid:durableId="1281451243">
    <w:abstractNumId w:val="5"/>
  </w:num>
  <w:num w:numId="23" w16cid:durableId="1765296336">
    <w:abstractNumId w:val="12"/>
  </w:num>
  <w:num w:numId="24" w16cid:durableId="402920606">
    <w:abstractNumId w:val="37"/>
  </w:num>
  <w:num w:numId="25" w16cid:durableId="439758380">
    <w:abstractNumId w:val="31"/>
  </w:num>
  <w:num w:numId="26" w16cid:durableId="19357889">
    <w:abstractNumId w:val="11"/>
  </w:num>
  <w:num w:numId="27" w16cid:durableId="515658425">
    <w:abstractNumId w:val="28"/>
  </w:num>
  <w:num w:numId="28" w16cid:durableId="1531915660">
    <w:abstractNumId w:val="17"/>
  </w:num>
  <w:num w:numId="29" w16cid:durableId="206575764">
    <w:abstractNumId w:val="15"/>
  </w:num>
  <w:num w:numId="30" w16cid:durableId="596407196">
    <w:abstractNumId w:val="20"/>
  </w:num>
  <w:num w:numId="31" w16cid:durableId="1954247499">
    <w:abstractNumId w:val="34"/>
  </w:num>
  <w:num w:numId="32" w16cid:durableId="1654602271">
    <w:abstractNumId w:val="16"/>
  </w:num>
  <w:num w:numId="33" w16cid:durableId="1937861598">
    <w:abstractNumId w:val="8"/>
  </w:num>
  <w:num w:numId="34" w16cid:durableId="2064254301">
    <w:abstractNumId w:val="25"/>
  </w:num>
  <w:num w:numId="35" w16cid:durableId="1687713781">
    <w:abstractNumId w:val="24"/>
  </w:num>
  <w:num w:numId="36" w16cid:durableId="1329744846">
    <w:abstractNumId w:val="23"/>
  </w:num>
  <w:num w:numId="37" w16cid:durableId="1459376869">
    <w:abstractNumId w:val="27"/>
  </w:num>
  <w:num w:numId="38" w16cid:durableId="15541960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3B89"/>
    <w:rsid w:val="00004E56"/>
    <w:rsid w:val="000134D9"/>
    <w:rsid w:val="000137B1"/>
    <w:rsid w:val="000157B3"/>
    <w:rsid w:val="00020338"/>
    <w:rsid w:val="000214A7"/>
    <w:rsid w:val="00022F53"/>
    <w:rsid w:val="00023063"/>
    <w:rsid w:val="000255A6"/>
    <w:rsid w:val="0002579E"/>
    <w:rsid w:val="00027251"/>
    <w:rsid w:val="00030449"/>
    <w:rsid w:val="00030D8E"/>
    <w:rsid w:val="00032A2C"/>
    <w:rsid w:val="00040999"/>
    <w:rsid w:val="0004137D"/>
    <w:rsid w:val="00046ABA"/>
    <w:rsid w:val="000515AD"/>
    <w:rsid w:val="00053F39"/>
    <w:rsid w:val="00055E10"/>
    <w:rsid w:val="00057836"/>
    <w:rsid w:val="0006025B"/>
    <w:rsid w:val="00065EC7"/>
    <w:rsid w:val="00081612"/>
    <w:rsid w:val="00082A63"/>
    <w:rsid w:val="00084E3A"/>
    <w:rsid w:val="00085594"/>
    <w:rsid w:val="000965B2"/>
    <w:rsid w:val="000A18B7"/>
    <w:rsid w:val="000A19E0"/>
    <w:rsid w:val="000A281B"/>
    <w:rsid w:val="000A3A7A"/>
    <w:rsid w:val="000A5D1B"/>
    <w:rsid w:val="000A6D0E"/>
    <w:rsid w:val="000B28B8"/>
    <w:rsid w:val="000B2C64"/>
    <w:rsid w:val="000B4205"/>
    <w:rsid w:val="000B421B"/>
    <w:rsid w:val="000C07EC"/>
    <w:rsid w:val="000C24FD"/>
    <w:rsid w:val="000C2D7F"/>
    <w:rsid w:val="000C4143"/>
    <w:rsid w:val="000C7E9C"/>
    <w:rsid w:val="000D0A86"/>
    <w:rsid w:val="000D1FD3"/>
    <w:rsid w:val="000D5DDA"/>
    <w:rsid w:val="000D5E57"/>
    <w:rsid w:val="000D71EF"/>
    <w:rsid w:val="000D7D42"/>
    <w:rsid w:val="000E224E"/>
    <w:rsid w:val="000E427A"/>
    <w:rsid w:val="000E7383"/>
    <w:rsid w:val="000F061B"/>
    <w:rsid w:val="000F22A5"/>
    <w:rsid w:val="000F328F"/>
    <w:rsid w:val="000F363A"/>
    <w:rsid w:val="000F3DCD"/>
    <w:rsid w:val="000F68DF"/>
    <w:rsid w:val="000F6B9D"/>
    <w:rsid w:val="00100B95"/>
    <w:rsid w:val="00102569"/>
    <w:rsid w:val="00103615"/>
    <w:rsid w:val="00104808"/>
    <w:rsid w:val="00105FFB"/>
    <w:rsid w:val="00106A89"/>
    <w:rsid w:val="00110221"/>
    <w:rsid w:val="00117069"/>
    <w:rsid w:val="0011727F"/>
    <w:rsid w:val="0011750E"/>
    <w:rsid w:val="00120754"/>
    <w:rsid w:val="0012094F"/>
    <w:rsid w:val="00124259"/>
    <w:rsid w:val="00124B88"/>
    <w:rsid w:val="0012542F"/>
    <w:rsid w:val="0012597C"/>
    <w:rsid w:val="0013323C"/>
    <w:rsid w:val="001332EF"/>
    <w:rsid w:val="00134C4D"/>
    <w:rsid w:val="00140516"/>
    <w:rsid w:val="00140FE6"/>
    <w:rsid w:val="00144EFC"/>
    <w:rsid w:val="00146F8D"/>
    <w:rsid w:val="00151090"/>
    <w:rsid w:val="00155133"/>
    <w:rsid w:val="00161BDD"/>
    <w:rsid w:val="00161C3E"/>
    <w:rsid w:val="00162C36"/>
    <w:rsid w:val="00162C60"/>
    <w:rsid w:val="00166F50"/>
    <w:rsid w:val="001675F7"/>
    <w:rsid w:val="001711F1"/>
    <w:rsid w:val="00172B77"/>
    <w:rsid w:val="001802B7"/>
    <w:rsid w:val="00182001"/>
    <w:rsid w:val="00182059"/>
    <w:rsid w:val="00183247"/>
    <w:rsid w:val="00186946"/>
    <w:rsid w:val="001947E8"/>
    <w:rsid w:val="001A2CE2"/>
    <w:rsid w:val="001A3A89"/>
    <w:rsid w:val="001A45DD"/>
    <w:rsid w:val="001A4EF5"/>
    <w:rsid w:val="001A50B3"/>
    <w:rsid w:val="001A53C6"/>
    <w:rsid w:val="001A7A07"/>
    <w:rsid w:val="001B10C5"/>
    <w:rsid w:val="001B1CAA"/>
    <w:rsid w:val="001B392F"/>
    <w:rsid w:val="001B58CA"/>
    <w:rsid w:val="001B6EFD"/>
    <w:rsid w:val="001B7476"/>
    <w:rsid w:val="001C1442"/>
    <w:rsid w:val="001C2A22"/>
    <w:rsid w:val="001C4B29"/>
    <w:rsid w:val="001C4D36"/>
    <w:rsid w:val="001C609F"/>
    <w:rsid w:val="001D0AF5"/>
    <w:rsid w:val="001D333E"/>
    <w:rsid w:val="001D460A"/>
    <w:rsid w:val="001D7B1F"/>
    <w:rsid w:val="001E1E2C"/>
    <w:rsid w:val="001E24AB"/>
    <w:rsid w:val="001E7227"/>
    <w:rsid w:val="001F2E52"/>
    <w:rsid w:val="001F39DC"/>
    <w:rsid w:val="001F41EA"/>
    <w:rsid w:val="001F519D"/>
    <w:rsid w:val="001F535C"/>
    <w:rsid w:val="0020040A"/>
    <w:rsid w:val="00201A39"/>
    <w:rsid w:val="002027F3"/>
    <w:rsid w:val="00204F41"/>
    <w:rsid w:val="00205BB8"/>
    <w:rsid w:val="00205CAD"/>
    <w:rsid w:val="00210956"/>
    <w:rsid w:val="002118CB"/>
    <w:rsid w:val="0021336B"/>
    <w:rsid w:val="002163C8"/>
    <w:rsid w:val="00220C28"/>
    <w:rsid w:val="0022469C"/>
    <w:rsid w:val="002257F1"/>
    <w:rsid w:val="002258E3"/>
    <w:rsid w:val="00226D44"/>
    <w:rsid w:val="002272F4"/>
    <w:rsid w:val="00232923"/>
    <w:rsid w:val="002354C1"/>
    <w:rsid w:val="00236BE4"/>
    <w:rsid w:val="002436BD"/>
    <w:rsid w:val="00251677"/>
    <w:rsid w:val="00252C71"/>
    <w:rsid w:val="00255AA7"/>
    <w:rsid w:val="002575B9"/>
    <w:rsid w:val="0026054B"/>
    <w:rsid w:val="00262A49"/>
    <w:rsid w:val="00263BB8"/>
    <w:rsid w:val="00270CF9"/>
    <w:rsid w:val="00273344"/>
    <w:rsid w:val="0028206E"/>
    <w:rsid w:val="002828DE"/>
    <w:rsid w:val="002836F4"/>
    <w:rsid w:val="00283A70"/>
    <w:rsid w:val="002858AC"/>
    <w:rsid w:val="002860B2"/>
    <w:rsid w:val="00290564"/>
    <w:rsid w:val="00291392"/>
    <w:rsid w:val="002913AB"/>
    <w:rsid w:val="00292872"/>
    <w:rsid w:val="002928D0"/>
    <w:rsid w:val="0029292C"/>
    <w:rsid w:val="00297F1A"/>
    <w:rsid w:val="002B1C85"/>
    <w:rsid w:val="002B1DC3"/>
    <w:rsid w:val="002B48C0"/>
    <w:rsid w:val="002B4AAE"/>
    <w:rsid w:val="002B607D"/>
    <w:rsid w:val="002B64E5"/>
    <w:rsid w:val="002B7500"/>
    <w:rsid w:val="002C2386"/>
    <w:rsid w:val="002C407F"/>
    <w:rsid w:val="002C4665"/>
    <w:rsid w:val="002D413B"/>
    <w:rsid w:val="002D4EEA"/>
    <w:rsid w:val="002D53A2"/>
    <w:rsid w:val="002E121C"/>
    <w:rsid w:val="002E2051"/>
    <w:rsid w:val="002E55DF"/>
    <w:rsid w:val="002F12B9"/>
    <w:rsid w:val="002F175D"/>
    <w:rsid w:val="003030E4"/>
    <w:rsid w:val="00307DCA"/>
    <w:rsid w:val="003100BA"/>
    <w:rsid w:val="00311DA9"/>
    <w:rsid w:val="00315B9A"/>
    <w:rsid w:val="003170A3"/>
    <w:rsid w:val="003202F0"/>
    <w:rsid w:val="00320D41"/>
    <w:rsid w:val="0032392A"/>
    <w:rsid w:val="00323F38"/>
    <w:rsid w:val="003246A0"/>
    <w:rsid w:val="003267DA"/>
    <w:rsid w:val="00336502"/>
    <w:rsid w:val="00346C1E"/>
    <w:rsid w:val="003475F7"/>
    <w:rsid w:val="0034793B"/>
    <w:rsid w:val="0035359C"/>
    <w:rsid w:val="00357D2B"/>
    <w:rsid w:val="00360752"/>
    <w:rsid w:val="00363879"/>
    <w:rsid w:val="00364CDD"/>
    <w:rsid w:val="00365ACB"/>
    <w:rsid w:val="003664E7"/>
    <w:rsid w:val="0036748B"/>
    <w:rsid w:val="00372AC4"/>
    <w:rsid w:val="00381107"/>
    <w:rsid w:val="003857F0"/>
    <w:rsid w:val="00391CC3"/>
    <w:rsid w:val="00396552"/>
    <w:rsid w:val="003A0945"/>
    <w:rsid w:val="003A191B"/>
    <w:rsid w:val="003A2751"/>
    <w:rsid w:val="003A27DB"/>
    <w:rsid w:val="003C1C81"/>
    <w:rsid w:val="003C4F0D"/>
    <w:rsid w:val="003C71E1"/>
    <w:rsid w:val="003D5652"/>
    <w:rsid w:val="003D7B5C"/>
    <w:rsid w:val="003E1548"/>
    <w:rsid w:val="003E7AE8"/>
    <w:rsid w:val="003E7BB0"/>
    <w:rsid w:val="003F308B"/>
    <w:rsid w:val="003F4644"/>
    <w:rsid w:val="00404CDF"/>
    <w:rsid w:val="004078F5"/>
    <w:rsid w:val="004110F3"/>
    <w:rsid w:val="00412525"/>
    <w:rsid w:val="004165E7"/>
    <w:rsid w:val="00417F37"/>
    <w:rsid w:val="004241B1"/>
    <w:rsid w:val="00430CA3"/>
    <w:rsid w:val="00431CA6"/>
    <w:rsid w:val="00431F94"/>
    <w:rsid w:val="0043335D"/>
    <w:rsid w:val="00437343"/>
    <w:rsid w:val="00443753"/>
    <w:rsid w:val="00445E4A"/>
    <w:rsid w:val="0044613C"/>
    <w:rsid w:val="00447B95"/>
    <w:rsid w:val="00454031"/>
    <w:rsid w:val="00460581"/>
    <w:rsid w:val="004617EC"/>
    <w:rsid w:val="0046267A"/>
    <w:rsid w:val="00470B39"/>
    <w:rsid w:val="00477665"/>
    <w:rsid w:val="00477A13"/>
    <w:rsid w:val="0048311B"/>
    <w:rsid w:val="00483F7A"/>
    <w:rsid w:val="004844C1"/>
    <w:rsid w:val="00484C08"/>
    <w:rsid w:val="00486D24"/>
    <w:rsid w:val="0048779B"/>
    <w:rsid w:val="00491279"/>
    <w:rsid w:val="00493F4D"/>
    <w:rsid w:val="00494E68"/>
    <w:rsid w:val="00496E4C"/>
    <w:rsid w:val="004A36F1"/>
    <w:rsid w:val="004A472E"/>
    <w:rsid w:val="004B3C8B"/>
    <w:rsid w:val="004B4BC5"/>
    <w:rsid w:val="004B7C76"/>
    <w:rsid w:val="004C0DD9"/>
    <w:rsid w:val="004C225B"/>
    <w:rsid w:val="004C394F"/>
    <w:rsid w:val="004C6630"/>
    <w:rsid w:val="004D20C1"/>
    <w:rsid w:val="004D27A8"/>
    <w:rsid w:val="004D343C"/>
    <w:rsid w:val="004D35EB"/>
    <w:rsid w:val="004D7CD7"/>
    <w:rsid w:val="004E075D"/>
    <w:rsid w:val="004E44EC"/>
    <w:rsid w:val="004E62F9"/>
    <w:rsid w:val="004F0D98"/>
    <w:rsid w:val="004F3E0C"/>
    <w:rsid w:val="004F5B4C"/>
    <w:rsid w:val="004F6700"/>
    <w:rsid w:val="005024B8"/>
    <w:rsid w:val="00503329"/>
    <w:rsid w:val="00506709"/>
    <w:rsid w:val="00511177"/>
    <w:rsid w:val="005140D7"/>
    <w:rsid w:val="0051523F"/>
    <w:rsid w:val="005160B3"/>
    <w:rsid w:val="005162B9"/>
    <w:rsid w:val="00517102"/>
    <w:rsid w:val="005178DF"/>
    <w:rsid w:val="005213A4"/>
    <w:rsid w:val="00522EEC"/>
    <w:rsid w:val="00523814"/>
    <w:rsid w:val="005250C2"/>
    <w:rsid w:val="005275B3"/>
    <w:rsid w:val="005276C4"/>
    <w:rsid w:val="00527735"/>
    <w:rsid w:val="005344E4"/>
    <w:rsid w:val="005414DC"/>
    <w:rsid w:val="00544F44"/>
    <w:rsid w:val="00546CCE"/>
    <w:rsid w:val="00553F2C"/>
    <w:rsid w:val="00556FD0"/>
    <w:rsid w:val="00565D40"/>
    <w:rsid w:val="00570902"/>
    <w:rsid w:val="0057215F"/>
    <w:rsid w:val="005831DF"/>
    <w:rsid w:val="005839CB"/>
    <w:rsid w:val="00583D8E"/>
    <w:rsid w:val="00586189"/>
    <w:rsid w:val="00590756"/>
    <w:rsid w:val="00590D6D"/>
    <w:rsid w:val="00590DAE"/>
    <w:rsid w:val="00591540"/>
    <w:rsid w:val="0059253B"/>
    <w:rsid w:val="00594389"/>
    <w:rsid w:val="005974C1"/>
    <w:rsid w:val="005A024F"/>
    <w:rsid w:val="005A2DC6"/>
    <w:rsid w:val="005A6D77"/>
    <w:rsid w:val="005B1F99"/>
    <w:rsid w:val="005B4496"/>
    <w:rsid w:val="005B606E"/>
    <w:rsid w:val="005B615F"/>
    <w:rsid w:val="005C0D33"/>
    <w:rsid w:val="005C4295"/>
    <w:rsid w:val="005C631A"/>
    <w:rsid w:val="005C647B"/>
    <w:rsid w:val="005C6D64"/>
    <w:rsid w:val="005D057E"/>
    <w:rsid w:val="005D3462"/>
    <w:rsid w:val="005D3F5F"/>
    <w:rsid w:val="005D5252"/>
    <w:rsid w:val="005D63EA"/>
    <w:rsid w:val="005E2E0F"/>
    <w:rsid w:val="005E45D0"/>
    <w:rsid w:val="005E4D53"/>
    <w:rsid w:val="005F16CD"/>
    <w:rsid w:val="005F6EE1"/>
    <w:rsid w:val="00602E28"/>
    <w:rsid w:val="006066BB"/>
    <w:rsid w:val="00610177"/>
    <w:rsid w:val="00613F05"/>
    <w:rsid w:val="00614116"/>
    <w:rsid w:val="006157CD"/>
    <w:rsid w:val="0061776A"/>
    <w:rsid w:val="00623200"/>
    <w:rsid w:val="00627D71"/>
    <w:rsid w:val="0063275A"/>
    <w:rsid w:val="00633FAD"/>
    <w:rsid w:val="0063442D"/>
    <w:rsid w:val="00634A74"/>
    <w:rsid w:val="006359E1"/>
    <w:rsid w:val="00636C1C"/>
    <w:rsid w:val="006371A2"/>
    <w:rsid w:val="00637756"/>
    <w:rsid w:val="00641F7A"/>
    <w:rsid w:val="00642C0B"/>
    <w:rsid w:val="0064668A"/>
    <w:rsid w:val="00647C7E"/>
    <w:rsid w:val="00647F32"/>
    <w:rsid w:val="006531A8"/>
    <w:rsid w:val="006574A9"/>
    <w:rsid w:val="006607E9"/>
    <w:rsid w:val="00663EB2"/>
    <w:rsid w:val="00665B0A"/>
    <w:rsid w:val="00665C17"/>
    <w:rsid w:val="00672202"/>
    <w:rsid w:val="00674F01"/>
    <w:rsid w:val="006758A7"/>
    <w:rsid w:val="00683656"/>
    <w:rsid w:val="00683B44"/>
    <w:rsid w:val="00684292"/>
    <w:rsid w:val="00685FC1"/>
    <w:rsid w:val="00686F17"/>
    <w:rsid w:val="0069526F"/>
    <w:rsid w:val="006B6498"/>
    <w:rsid w:val="006D0762"/>
    <w:rsid w:val="006D0C1D"/>
    <w:rsid w:val="006D15BE"/>
    <w:rsid w:val="006D2701"/>
    <w:rsid w:val="006D32F5"/>
    <w:rsid w:val="006D5395"/>
    <w:rsid w:val="006D7293"/>
    <w:rsid w:val="006D7674"/>
    <w:rsid w:val="006E3FC3"/>
    <w:rsid w:val="006E4CA8"/>
    <w:rsid w:val="006F55D6"/>
    <w:rsid w:val="00702658"/>
    <w:rsid w:val="0070489D"/>
    <w:rsid w:val="00715FD4"/>
    <w:rsid w:val="007214B3"/>
    <w:rsid w:val="00721803"/>
    <w:rsid w:val="007224BC"/>
    <w:rsid w:val="0072348A"/>
    <w:rsid w:val="0073552D"/>
    <w:rsid w:val="0074464A"/>
    <w:rsid w:val="00751309"/>
    <w:rsid w:val="0076262A"/>
    <w:rsid w:val="007679D3"/>
    <w:rsid w:val="00770E58"/>
    <w:rsid w:val="00775F9A"/>
    <w:rsid w:val="0078072E"/>
    <w:rsid w:val="00780EA3"/>
    <w:rsid w:val="007813E5"/>
    <w:rsid w:val="00783231"/>
    <w:rsid w:val="007946E3"/>
    <w:rsid w:val="00796713"/>
    <w:rsid w:val="007A3DB0"/>
    <w:rsid w:val="007A6BB0"/>
    <w:rsid w:val="007B2E15"/>
    <w:rsid w:val="007B3409"/>
    <w:rsid w:val="007B4857"/>
    <w:rsid w:val="007B52D0"/>
    <w:rsid w:val="007B69B0"/>
    <w:rsid w:val="007C5057"/>
    <w:rsid w:val="007C5383"/>
    <w:rsid w:val="007C62C8"/>
    <w:rsid w:val="007D681B"/>
    <w:rsid w:val="007E3D07"/>
    <w:rsid w:val="007E45A3"/>
    <w:rsid w:val="007E627D"/>
    <w:rsid w:val="007F0F2E"/>
    <w:rsid w:val="007F5F28"/>
    <w:rsid w:val="00804EA6"/>
    <w:rsid w:val="00806281"/>
    <w:rsid w:val="00811017"/>
    <w:rsid w:val="0081102D"/>
    <w:rsid w:val="00817FBB"/>
    <w:rsid w:val="00821923"/>
    <w:rsid w:val="00821C5B"/>
    <w:rsid w:val="008227C8"/>
    <w:rsid w:val="00824AF7"/>
    <w:rsid w:val="0083213F"/>
    <w:rsid w:val="00835CEC"/>
    <w:rsid w:val="0084117B"/>
    <w:rsid w:val="008434FD"/>
    <w:rsid w:val="00843AB6"/>
    <w:rsid w:val="00844F42"/>
    <w:rsid w:val="008467D1"/>
    <w:rsid w:val="0085179C"/>
    <w:rsid w:val="00852B63"/>
    <w:rsid w:val="008532D3"/>
    <w:rsid w:val="0085330D"/>
    <w:rsid w:val="008604BF"/>
    <w:rsid w:val="00870342"/>
    <w:rsid w:val="0087107A"/>
    <w:rsid w:val="008711AF"/>
    <w:rsid w:val="00876069"/>
    <w:rsid w:val="0087672B"/>
    <w:rsid w:val="00876733"/>
    <w:rsid w:val="00884704"/>
    <w:rsid w:val="008922B5"/>
    <w:rsid w:val="0089735C"/>
    <w:rsid w:val="00897A8D"/>
    <w:rsid w:val="008B2931"/>
    <w:rsid w:val="008B47D1"/>
    <w:rsid w:val="008B63B1"/>
    <w:rsid w:val="008B63CF"/>
    <w:rsid w:val="008C5AC5"/>
    <w:rsid w:val="008C6CFA"/>
    <w:rsid w:val="008D08FD"/>
    <w:rsid w:val="008D4C52"/>
    <w:rsid w:val="008E48C5"/>
    <w:rsid w:val="008F0212"/>
    <w:rsid w:val="008F30A4"/>
    <w:rsid w:val="008F4629"/>
    <w:rsid w:val="008F6005"/>
    <w:rsid w:val="008F7345"/>
    <w:rsid w:val="008F76B6"/>
    <w:rsid w:val="00903D12"/>
    <w:rsid w:val="0090484F"/>
    <w:rsid w:val="00906BA0"/>
    <w:rsid w:val="00906F41"/>
    <w:rsid w:val="0090711E"/>
    <w:rsid w:val="009114B1"/>
    <w:rsid w:val="0091214E"/>
    <w:rsid w:val="00913029"/>
    <w:rsid w:val="009173B7"/>
    <w:rsid w:val="00920F19"/>
    <w:rsid w:val="00921FE4"/>
    <w:rsid w:val="00924BF3"/>
    <w:rsid w:val="00931674"/>
    <w:rsid w:val="00931870"/>
    <w:rsid w:val="009321B6"/>
    <w:rsid w:val="00933058"/>
    <w:rsid w:val="009405C7"/>
    <w:rsid w:val="00940D00"/>
    <w:rsid w:val="00942ECB"/>
    <w:rsid w:val="009464B0"/>
    <w:rsid w:val="00955156"/>
    <w:rsid w:val="009568F9"/>
    <w:rsid w:val="00957942"/>
    <w:rsid w:val="00962313"/>
    <w:rsid w:val="00962E65"/>
    <w:rsid w:val="009674FC"/>
    <w:rsid w:val="0097035A"/>
    <w:rsid w:val="00971B03"/>
    <w:rsid w:val="0098307B"/>
    <w:rsid w:val="009849F3"/>
    <w:rsid w:val="00986D52"/>
    <w:rsid w:val="009876FC"/>
    <w:rsid w:val="00987850"/>
    <w:rsid w:val="00991B1D"/>
    <w:rsid w:val="00991F32"/>
    <w:rsid w:val="00992E34"/>
    <w:rsid w:val="00995C15"/>
    <w:rsid w:val="009A1DEC"/>
    <w:rsid w:val="009A51E0"/>
    <w:rsid w:val="009B2279"/>
    <w:rsid w:val="009B2AF0"/>
    <w:rsid w:val="009C0A21"/>
    <w:rsid w:val="009C2D95"/>
    <w:rsid w:val="009C4130"/>
    <w:rsid w:val="009C478E"/>
    <w:rsid w:val="009C4D24"/>
    <w:rsid w:val="009C4ED2"/>
    <w:rsid w:val="009C6238"/>
    <w:rsid w:val="009D066A"/>
    <w:rsid w:val="009D0A26"/>
    <w:rsid w:val="009D1ADF"/>
    <w:rsid w:val="009D3754"/>
    <w:rsid w:val="009D38C0"/>
    <w:rsid w:val="009D3E5D"/>
    <w:rsid w:val="009E13AA"/>
    <w:rsid w:val="009E43C4"/>
    <w:rsid w:val="009F0063"/>
    <w:rsid w:val="009F2ADD"/>
    <w:rsid w:val="009F3A27"/>
    <w:rsid w:val="009F6B97"/>
    <w:rsid w:val="00A0080E"/>
    <w:rsid w:val="00A017E3"/>
    <w:rsid w:val="00A03463"/>
    <w:rsid w:val="00A0681E"/>
    <w:rsid w:val="00A248E3"/>
    <w:rsid w:val="00A2586A"/>
    <w:rsid w:val="00A30014"/>
    <w:rsid w:val="00A408B4"/>
    <w:rsid w:val="00A41A1D"/>
    <w:rsid w:val="00A4213A"/>
    <w:rsid w:val="00A46768"/>
    <w:rsid w:val="00A52BF2"/>
    <w:rsid w:val="00A55189"/>
    <w:rsid w:val="00A62A5B"/>
    <w:rsid w:val="00A63600"/>
    <w:rsid w:val="00A646E7"/>
    <w:rsid w:val="00A64E3B"/>
    <w:rsid w:val="00A66714"/>
    <w:rsid w:val="00A7115D"/>
    <w:rsid w:val="00A737FE"/>
    <w:rsid w:val="00A7567F"/>
    <w:rsid w:val="00A84E90"/>
    <w:rsid w:val="00A8565D"/>
    <w:rsid w:val="00A90116"/>
    <w:rsid w:val="00A910AB"/>
    <w:rsid w:val="00A91148"/>
    <w:rsid w:val="00A9204E"/>
    <w:rsid w:val="00AA5780"/>
    <w:rsid w:val="00AA70CD"/>
    <w:rsid w:val="00AA7FD7"/>
    <w:rsid w:val="00AB095F"/>
    <w:rsid w:val="00AB2FFB"/>
    <w:rsid w:val="00AB4610"/>
    <w:rsid w:val="00AB6438"/>
    <w:rsid w:val="00AB6980"/>
    <w:rsid w:val="00AB6B1E"/>
    <w:rsid w:val="00AC10F8"/>
    <w:rsid w:val="00AC14BC"/>
    <w:rsid w:val="00AC1A82"/>
    <w:rsid w:val="00AC2B1E"/>
    <w:rsid w:val="00AC43BE"/>
    <w:rsid w:val="00AC44CC"/>
    <w:rsid w:val="00AC4BD7"/>
    <w:rsid w:val="00AD47EE"/>
    <w:rsid w:val="00AE36F9"/>
    <w:rsid w:val="00AE6288"/>
    <w:rsid w:val="00AF09EF"/>
    <w:rsid w:val="00AF2149"/>
    <w:rsid w:val="00B023C9"/>
    <w:rsid w:val="00B02942"/>
    <w:rsid w:val="00B0346E"/>
    <w:rsid w:val="00B0419E"/>
    <w:rsid w:val="00B13EE8"/>
    <w:rsid w:val="00B17518"/>
    <w:rsid w:val="00B1771B"/>
    <w:rsid w:val="00B20050"/>
    <w:rsid w:val="00B26457"/>
    <w:rsid w:val="00B26E1F"/>
    <w:rsid w:val="00B27135"/>
    <w:rsid w:val="00B27A02"/>
    <w:rsid w:val="00B27EBE"/>
    <w:rsid w:val="00B3247B"/>
    <w:rsid w:val="00B32AA1"/>
    <w:rsid w:val="00B33645"/>
    <w:rsid w:val="00B40578"/>
    <w:rsid w:val="00B43E80"/>
    <w:rsid w:val="00B522D7"/>
    <w:rsid w:val="00B52620"/>
    <w:rsid w:val="00B62576"/>
    <w:rsid w:val="00B64943"/>
    <w:rsid w:val="00B65B67"/>
    <w:rsid w:val="00B669A6"/>
    <w:rsid w:val="00B675C2"/>
    <w:rsid w:val="00B67DE3"/>
    <w:rsid w:val="00B71811"/>
    <w:rsid w:val="00B762D9"/>
    <w:rsid w:val="00B76EE0"/>
    <w:rsid w:val="00B81C9F"/>
    <w:rsid w:val="00B84D6C"/>
    <w:rsid w:val="00B94164"/>
    <w:rsid w:val="00B9469E"/>
    <w:rsid w:val="00B956D9"/>
    <w:rsid w:val="00BA0F00"/>
    <w:rsid w:val="00BA11E3"/>
    <w:rsid w:val="00BA22FA"/>
    <w:rsid w:val="00BA32AA"/>
    <w:rsid w:val="00BA57A1"/>
    <w:rsid w:val="00BB00D8"/>
    <w:rsid w:val="00BB3161"/>
    <w:rsid w:val="00BB5F8B"/>
    <w:rsid w:val="00BB6DEE"/>
    <w:rsid w:val="00BB7C6A"/>
    <w:rsid w:val="00BC7A57"/>
    <w:rsid w:val="00BD02A7"/>
    <w:rsid w:val="00BD0454"/>
    <w:rsid w:val="00BD1B44"/>
    <w:rsid w:val="00BD3927"/>
    <w:rsid w:val="00BD709A"/>
    <w:rsid w:val="00BE10D4"/>
    <w:rsid w:val="00BE2EB6"/>
    <w:rsid w:val="00BE3840"/>
    <w:rsid w:val="00BE692C"/>
    <w:rsid w:val="00BF408B"/>
    <w:rsid w:val="00BF64A9"/>
    <w:rsid w:val="00BF799B"/>
    <w:rsid w:val="00C013BE"/>
    <w:rsid w:val="00C01D3C"/>
    <w:rsid w:val="00C04DF0"/>
    <w:rsid w:val="00C05A2F"/>
    <w:rsid w:val="00C11255"/>
    <w:rsid w:val="00C12EB4"/>
    <w:rsid w:val="00C170E7"/>
    <w:rsid w:val="00C2198D"/>
    <w:rsid w:val="00C22A02"/>
    <w:rsid w:val="00C23812"/>
    <w:rsid w:val="00C27397"/>
    <w:rsid w:val="00C32C8A"/>
    <w:rsid w:val="00C36B7E"/>
    <w:rsid w:val="00C37449"/>
    <w:rsid w:val="00C375A9"/>
    <w:rsid w:val="00C443FB"/>
    <w:rsid w:val="00C448E5"/>
    <w:rsid w:val="00C52000"/>
    <w:rsid w:val="00C5399B"/>
    <w:rsid w:val="00C55BDC"/>
    <w:rsid w:val="00C5676C"/>
    <w:rsid w:val="00C572A1"/>
    <w:rsid w:val="00C57D20"/>
    <w:rsid w:val="00C60289"/>
    <w:rsid w:val="00C620C0"/>
    <w:rsid w:val="00C62A73"/>
    <w:rsid w:val="00C6742F"/>
    <w:rsid w:val="00C70EFA"/>
    <w:rsid w:val="00C713FD"/>
    <w:rsid w:val="00C7159A"/>
    <w:rsid w:val="00C716BF"/>
    <w:rsid w:val="00C72968"/>
    <w:rsid w:val="00C76396"/>
    <w:rsid w:val="00C8362C"/>
    <w:rsid w:val="00C9403D"/>
    <w:rsid w:val="00C95950"/>
    <w:rsid w:val="00C95EBB"/>
    <w:rsid w:val="00C96E04"/>
    <w:rsid w:val="00CA071D"/>
    <w:rsid w:val="00CA3F16"/>
    <w:rsid w:val="00CA5FB4"/>
    <w:rsid w:val="00CA6F18"/>
    <w:rsid w:val="00CB0517"/>
    <w:rsid w:val="00CB0B5F"/>
    <w:rsid w:val="00CB0FFF"/>
    <w:rsid w:val="00CC0352"/>
    <w:rsid w:val="00CC6EDA"/>
    <w:rsid w:val="00CC7576"/>
    <w:rsid w:val="00CC78D2"/>
    <w:rsid w:val="00CD0E2F"/>
    <w:rsid w:val="00CD1776"/>
    <w:rsid w:val="00CD20C8"/>
    <w:rsid w:val="00CD2A93"/>
    <w:rsid w:val="00CE2CE9"/>
    <w:rsid w:val="00CF14CB"/>
    <w:rsid w:val="00CF64BB"/>
    <w:rsid w:val="00D01AB1"/>
    <w:rsid w:val="00D02115"/>
    <w:rsid w:val="00D02609"/>
    <w:rsid w:val="00D02784"/>
    <w:rsid w:val="00D10763"/>
    <w:rsid w:val="00D11E69"/>
    <w:rsid w:val="00D15AFE"/>
    <w:rsid w:val="00D175E5"/>
    <w:rsid w:val="00D21C8F"/>
    <w:rsid w:val="00D24CFC"/>
    <w:rsid w:val="00D30D8E"/>
    <w:rsid w:val="00D336D8"/>
    <w:rsid w:val="00D33D12"/>
    <w:rsid w:val="00D42E75"/>
    <w:rsid w:val="00D4433D"/>
    <w:rsid w:val="00D44832"/>
    <w:rsid w:val="00D44FC9"/>
    <w:rsid w:val="00D51B08"/>
    <w:rsid w:val="00D52D17"/>
    <w:rsid w:val="00D5393D"/>
    <w:rsid w:val="00D60CC3"/>
    <w:rsid w:val="00D612BD"/>
    <w:rsid w:val="00D614DF"/>
    <w:rsid w:val="00D649DA"/>
    <w:rsid w:val="00D74518"/>
    <w:rsid w:val="00D846E0"/>
    <w:rsid w:val="00D874A9"/>
    <w:rsid w:val="00D9033F"/>
    <w:rsid w:val="00D903BD"/>
    <w:rsid w:val="00D94108"/>
    <w:rsid w:val="00D9418D"/>
    <w:rsid w:val="00D94616"/>
    <w:rsid w:val="00D9702F"/>
    <w:rsid w:val="00D972C0"/>
    <w:rsid w:val="00DA2DC6"/>
    <w:rsid w:val="00DA3746"/>
    <w:rsid w:val="00DA78B2"/>
    <w:rsid w:val="00DB2619"/>
    <w:rsid w:val="00DB35CF"/>
    <w:rsid w:val="00DB4114"/>
    <w:rsid w:val="00DC0456"/>
    <w:rsid w:val="00DC6196"/>
    <w:rsid w:val="00DE04BB"/>
    <w:rsid w:val="00DE17D0"/>
    <w:rsid w:val="00DE2429"/>
    <w:rsid w:val="00DE382B"/>
    <w:rsid w:val="00DE41BE"/>
    <w:rsid w:val="00DE45CC"/>
    <w:rsid w:val="00DF2096"/>
    <w:rsid w:val="00E048A7"/>
    <w:rsid w:val="00E04F6F"/>
    <w:rsid w:val="00E05566"/>
    <w:rsid w:val="00E05ED1"/>
    <w:rsid w:val="00E07132"/>
    <w:rsid w:val="00E1012B"/>
    <w:rsid w:val="00E114A5"/>
    <w:rsid w:val="00E11E8E"/>
    <w:rsid w:val="00E12671"/>
    <w:rsid w:val="00E12CCB"/>
    <w:rsid w:val="00E222E1"/>
    <w:rsid w:val="00E22C7F"/>
    <w:rsid w:val="00E248AC"/>
    <w:rsid w:val="00E2763F"/>
    <w:rsid w:val="00E278FE"/>
    <w:rsid w:val="00E27E2E"/>
    <w:rsid w:val="00E31BF5"/>
    <w:rsid w:val="00E32B00"/>
    <w:rsid w:val="00E35F32"/>
    <w:rsid w:val="00E3610C"/>
    <w:rsid w:val="00E400F3"/>
    <w:rsid w:val="00E413A9"/>
    <w:rsid w:val="00E437F7"/>
    <w:rsid w:val="00E46F4C"/>
    <w:rsid w:val="00E503AC"/>
    <w:rsid w:val="00E51AE5"/>
    <w:rsid w:val="00E51CF3"/>
    <w:rsid w:val="00E51E18"/>
    <w:rsid w:val="00E61B68"/>
    <w:rsid w:val="00E63AF7"/>
    <w:rsid w:val="00E7716C"/>
    <w:rsid w:val="00E77AD4"/>
    <w:rsid w:val="00E77D0D"/>
    <w:rsid w:val="00E77D88"/>
    <w:rsid w:val="00E80C76"/>
    <w:rsid w:val="00E81049"/>
    <w:rsid w:val="00E8309A"/>
    <w:rsid w:val="00E84813"/>
    <w:rsid w:val="00E84C01"/>
    <w:rsid w:val="00E8639B"/>
    <w:rsid w:val="00E86723"/>
    <w:rsid w:val="00E91512"/>
    <w:rsid w:val="00E92EC5"/>
    <w:rsid w:val="00EA2E2C"/>
    <w:rsid w:val="00EB6752"/>
    <w:rsid w:val="00EB6D0C"/>
    <w:rsid w:val="00EC1482"/>
    <w:rsid w:val="00EC668C"/>
    <w:rsid w:val="00ED01F6"/>
    <w:rsid w:val="00ED1596"/>
    <w:rsid w:val="00ED1E45"/>
    <w:rsid w:val="00ED2444"/>
    <w:rsid w:val="00ED63C4"/>
    <w:rsid w:val="00EE3F10"/>
    <w:rsid w:val="00EE4624"/>
    <w:rsid w:val="00EE4EA3"/>
    <w:rsid w:val="00EE63DA"/>
    <w:rsid w:val="00EF55D7"/>
    <w:rsid w:val="00EF5DFC"/>
    <w:rsid w:val="00F03778"/>
    <w:rsid w:val="00F053A5"/>
    <w:rsid w:val="00F077DA"/>
    <w:rsid w:val="00F07E6A"/>
    <w:rsid w:val="00F10CAC"/>
    <w:rsid w:val="00F13EF5"/>
    <w:rsid w:val="00F23B0B"/>
    <w:rsid w:val="00F27AE1"/>
    <w:rsid w:val="00F31A92"/>
    <w:rsid w:val="00F31C7D"/>
    <w:rsid w:val="00F32E15"/>
    <w:rsid w:val="00F32F4E"/>
    <w:rsid w:val="00F36CD8"/>
    <w:rsid w:val="00F36DA6"/>
    <w:rsid w:val="00F41875"/>
    <w:rsid w:val="00F4238E"/>
    <w:rsid w:val="00F423F4"/>
    <w:rsid w:val="00F44264"/>
    <w:rsid w:val="00F50F42"/>
    <w:rsid w:val="00F51CAE"/>
    <w:rsid w:val="00F520CE"/>
    <w:rsid w:val="00F55050"/>
    <w:rsid w:val="00F55343"/>
    <w:rsid w:val="00F637B2"/>
    <w:rsid w:val="00F6630B"/>
    <w:rsid w:val="00F729F2"/>
    <w:rsid w:val="00F7494D"/>
    <w:rsid w:val="00F803CB"/>
    <w:rsid w:val="00F839FE"/>
    <w:rsid w:val="00F856FF"/>
    <w:rsid w:val="00F86768"/>
    <w:rsid w:val="00FA1705"/>
    <w:rsid w:val="00FA219E"/>
    <w:rsid w:val="00FA4C06"/>
    <w:rsid w:val="00FA74DF"/>
    <w:rsid w:val="00FA7AAA"/>
    <w:rsid w:val="00FA7E14"/>
    <w:rsid w:val="00FB2000"/>
    <w:rsid w:val="00FB36F4"/>
    <w:rsid w:val="00FB3A7F"/>
    <w:rsid w:val="00FB4FF3"/>
    <w:rsid w:val="00FC0D1F"/>
    <w:rsid w:val="00FC4C74"/>
    <w:rsid w:val="00FD069D"/>
    <w:rsid w:val="00FD281A"/>
    <w:rsid w:val="00FD6DB9"/>
    <w:rsid w:val="00FD738C"/>
    <w:rsid w:val="00FE759C"/>
    <w:rsid w:val="00FF0094"/>
    <w:rsid w:val="00FF19AC"/>
    <w:rsid w:val="00FF1FE1"/>
    <w:rsid w:val="00FF27D9"/>
    <w:rsid w:val="00FF470D"/>
    <w:rsid w:val="00FF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6B49B"/>
  <w15:chartTrackingRefBased/>
  <w15:docId w15:val="{227FE2E8-F36E-4DAD-8E48-EA3B2A21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25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25B"/>
    <w:pPr>
      <w:keepNext/>
      <w:keepLines/>
      <w:spacing w:before="400" w:after="40" w:line="240" w:lineRule="auto"/>
      <w:outlineLvl w:val="0"/>
    </w:pPr>
    <w:rPr>
      <w:rFonts w:ascii="Calibri Light" w:eastAsia="SimSun" w:hAnsi="Calibri Light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25B"/>
    <w:pPr>
      <w:keepNext/>
      <w:keepLines/>
      <w:spacing w:before="40" w:after="0" w:line="240" w:lineRule="auto"/>
      <w:outlineLvl w:val="1"/>
    </w:pPr>
    <w:rPr>
      <w:rFonts w:ascii="Calibri Light" w:eastAsia="SimSun" w:hAnsi="Calibri Light"/>
      <w:color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25B"/>
    <w:pPr>
      <w:keepNext/>
      <w:keepLines/>
      <w:spacing w:before="40" w:after="0" w:line="240" w:lineRule="auto"/>
      <w:outlineLvl w:val="2"/>
    </w:pPr>
    <w:rPr>
      <w:rFonts w:ascii="Calibri Light" w:eastAsia="SimSun" w:hAnsi="Calibri Light"/>
      <w:color w:val="2E74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225B"/>
    <w:pPr>
      <w:keepNext/>
      <w:keepLines/>
      <w:spacing w:before="40" w:after="0"/>
      <w:outlineLvl w:val="3"/>
    </w:pPr>
    <w:rPr>
      <w:rFonts w:ascii="Calibri Light" w:eastAsia="SimSun" w:hAnsi="Calibri Light"/>
      <w:color w:val="2E74B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225B"/>
    <w:pPr>
      <w:keepNext/>
      <w:keepLines/>
      <w:spacing w:before="40" w:after="0"/>
      <w:outlineLvl w:val="4"/>
    </w:pPr>
    <w:rPr>
      <w:rFonts w:ascii="Calibri Light" w:eastAsia="SimSun" w:hAnsi="Calibri Light"/>
      <w:caps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225B"/>
    <w:pPr>
      <w:keepNext/>
      <w:keepLines/>
      <w:spacing w:before="40" w:after="0"/>
      <w:outlineLvl w:val="5"/>
    </w:pPr>
    <w:rPr>
      <w:rFonts w:ascii="Calibri Light" w:eastAsia="SimSun" w:hAnsi="Calibri Light"/>
      <w:i/>
      <w:iCs/>
      <w:caps/>
      <w:color w:val="1F4E7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C225B"/>
    <w:pPr>
      <w:keepNext/>
      <w:keepLines/>
      <w:spacing w:before="40" w:after="0"/>
      <w:outlineLvl w:val="6"/>
    </w:pPr>
    <w:rPr>
      <w:rFonts w:ascii="Calibri Light" w:eastAsia="SimSun" w:hAnsi="Calibri Light"/>
      <w:b/>
      <w:bCs/>
      <w:color w:val="1F4E7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C225B"/>
    <w:pPr>
      <w:keepNext/>
      <w:keepLines/>
      <w:spacing w:before="40" w:after="0"/>
      <w:outlineLvl w:val="7"/>
    </w:pPr>
    <w:rPr>
      <w:rFonts w:ascii="Calibri Light" w:eastAsia="SimSun" w:hAnsi="Calibri Light"/>
      <w:b/>
      <w:bCs/>
      <w:i/>
      <w:iCs/>
      <w:color w:val="1F4E7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C225B"/>
    <w:pPr>
      <w:keepNext/>
      <w:keepLines/>
      <w:spacing w:before="40" w:after="0"/>
      <w:outlineLvl w:val="8"/>
    </w:pPr>
    <w:rPr>
      <w:rFonts w:ascii="Calibri Light" w:eastAsia="SimSun" w:hAnsi="Calibri Light"/>
      <w:i/>
      <w:iCs/>
      <w:color w:val="1F4E79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225B"/>
    <w:rPr>
      <w:rFonts w:ascii="Calibri Light" w:eastAsia="SimSun" w:hAnsi="Calibri Light" w:cs="Times New Roman"/>
      <w:color w:val="1F4E79"/>
      <w:sz w:val="36"/>
      <w:szCs w:val="36"/>
    </w:rPr>
  </w:style>
  <w:style w:type="character" w:customStyle="1" w:styleId="Heading2Char">
    <w:name w:val="Heading 2 Char"/>
    <w:link w:val="Heading2"/>
    <w:uiPriority w:val="9"/>
    <w:rsid w:val="004C225B"/>
    <w:rPr>
      <w:rFonts w:ascii="Calibri Light" w:eastAsia="SimSun" w:hAnsi="Calibri Light" w:cs="Times New Roman"/>
      <w:color w:val="2E74B5"/>
      <w:sz w:val="32"/>
      <w:szCs w:val="32"/>
    </w:rPr>
  </w:style>
  <w:style w:type="character" w:customStyle="1" w:styleId="Heading3Char">
    <w:name w:val="Heading 3 Char"/>
    <w:link w:val="Heading3"/>
    <w:uiPriority w:val="9"/>
    <w:rsid w:val="004C225B"/>
    <w:rPr>
      <w:rFonts w:ascii="Calibri Light" w:eastAsia="SimSun" w:hAnsi="Calibri Light" w:cs="Times New Roman"/>
      <w:color w:val="2E74B5"/>
      <w:sz w:val="28"/>
      <w:szCs w:val="28"/>
    </w:rPr>
  </w:style>
  <w:style w:type="character" w:customStyle="1" w:styleId="Heading4Char">
    <w:name w:val="Heading 4 Char"/>
    <w:link w:val="Heading4"/>
    <w:uiPriority w:val="9"/>
    <w:rsid w:val="004C225B"/>
    <w:rPr>
      <w:rFonts w:ascii="Calibri Light" w:eastAsia="SimSun" w:hAnsi="Calibri Light" w:cs="Times New Roman"/>
      <w:color w:val="2E74B5"/>
      <w:sz w:val="24"/>
      <w:szCs w:val="24"/>
    </w:rPr>
  </w:style>
  <w:style w:type="character" w:customStyle="1" w:styleId="Heading5Char">
    <w:name w:val="Heading 5 Char"/>
    <w:link w:val="Heading5"/>
    <w:uiPriority w:val="9"/>
    <w:rsid w:val="004C225B"/>
    <w:rPr>
      <w:rFonts w:ascii="Calibri Light" w:eastAsia="SimSun" w:hAnsi="Calibri Light" w:cs="Times New Roman"/>
      <w:caps/>
      <w:color w:val="2E74B5"/>
    </w:rPr>
  </w:style>
  <w:style w:type="character" w:customStyle="1" w:styleId="Heading6Char">
    <w:name w:val="Heading 6 Char"/>
    <w:link w:val="Heading6"/>
    <w:uiPriority w:val="9"/>
    <w:rsid w:val="004C225B"/>
    <w:rPr>
      <w:rFonts w:ascii="Calibri Light" w:eastAsia="SimSun" w:hAnsi="Calibri Light" w:cs="Times New Roman"/>
      <w:i/>
      <w:iCs/>
      <w:caps/>
      <w:color w:val="1F4E79"/>
    </w:rPr>
  </w:style>
  <w:style w:type="character" w:customStyle="1" w:styleId="Heading7Char">
    <w:name w:val="Heading 7 Char"/>
    <w:link w:val="Heading7"/>
    <w:uiPriority w:val="9"/>
    <w:rsid w:val="004C225B"/>
    <w:rPr>
      <w:rFonts w:ascii="Calibri Light" w:eastAsia="SimSun" w:hAnsi="Calibri Light" w:cs="Times New Roman"/>
      <w:b/>
      <w:bCs/>
      <w:color w:val="1F4E79"/>
    </w:rPr>
  </w:style>
  <w:style w:type="character" w:customStyle="1" w:styleId="Heading8Char">
    <w:name w:val="Heading 8 Char"/>
    <w:link w:val="Heading8"/>
    <w:uiPriority w:val="9"/>
    <w:rsid w:val="004C225B"/>
    <w:rPr>
      <w:rFonts w:ascii="Calibri Light" w:eastAsia="SimSun" w:hAnsi="Calibri Light" w:cs="Times New Roman"/>
      <w:b/>
      <w:bCs/>
      <w:i/>
      <w:iCs/>
      <w:color w:val="1F4E79"/>
    </w:rPr>
  </w:style>
  <w:style w:type="character" w:customStyle="1" w:styleId="Heading9Char">
    <w:name w:val="Heading 9 Char"/>
    <w:link w:val="Heading9"/>
    <w:uiPriority w:val="9"/>
    <w:rsid w:val="004C225B"/>
    <w:rPr>
      <w:rFonts w:ascii="Calibri Light" w:eastAsia="SimSun" w:hAnsi="Calibri Light" w:cs="Times New Roman"/>
      <w:i/>
      <w:iCs/>
      <w:color w:val="1F4E79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/>
      <w:lang w:val="x-none" w:eastAsia="x-none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C225B"/>
    <w:pPr>
      <w:spacing w:after="0" w:line="204" w:lineRule="auto"/>
      <w:contextualSpacing/>
    </w:pPr>
    <w:rPr>
      <w:rFonts w:ascii="Calibri Light" w:eastAsia="SimSun" w:hAnsi="Calibri Light"/>
      <w:caps/>
      <w:color w:val="44546A"/>
      <w:spacing w:val="-15"/>
      <w:sz w:val="72"/>
      <w:szCs w:val="72"/>
    </w:rPr>
  </w:style>
  <w:style w:type="character" w:customStyle="1" w:styleId="TitleChar">
    <w:name w:val="Title Char"/>
    <w:link w:val="Title"/>
    <w:uiPriority w:val="10"/>
    <w:rsid w:val="004C225B"/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5B"/>
    <w:pPr>
      <w:numPr>
        <w:ilvl w:val="1"/>
      </w:numPr>
      <w:spacing w:after="240" w:line="240" w:lineRule="auto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SubtitleChar">
    <w:name w:val="Subtitle Char"/>
    <w:link w:val="Subtitle"/>
    <w:uiPriority w:val="11"/>
    <w:rsid w:val="004C225B"/>
    <w:rPr>
      <w:rFonts w:ascii="Calibri Light" w:eastAsia="SimSun" w:hAnsi="Calibri Light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4C225B"/>
    <w:rPr>
      <w:b/>
      <w:bCs/>
    </w:rPr>
  </w:style>
  <w:style w:type="character" w:styleId="Emphasis">
    <w:name w:val="Emphasis"/>
    <w:uiPriority w:val="20"/>
    <w:qFormat/>
    <w:rsid w:val="004C225B"/>
    <w:rPr>
      <w:i/>
      <w:iCs/>
    </w:rPr>
  </w:style>
  <w:style w:type="paragraph" w:styleId="NoSpacing">
    <w:name w:val="No Spacing"/>
    <w:uiPriority w:val="1"/>
    <w:qFormat/>
    <w:rsid w:val="004C225B"/>
    <w:rPr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4C225B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QuoteChar">
    <w:name w:val="Quote Char"/>
    <w:link w:val="Quote"/>
    <w:uiPriority w:val="29"/>
    <w:rsid w:val="004C225B"/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5B"/>
    <w:pPr>
      <w:spacing w:before="100" w:beforeAutospacing="1" w:after="240" w:line="240" w:lineRule="auto"/>
      <w:ind w:left="720"/>
      <w:jc w:val="center"/>
    </w:pPr>
    <w:rPr>
      <w:rFonts w:ascii="Calibri Light" w:eastAsia="SimSun" w:hAnsi="Calibri Light"/>
      <w:color w:val="44546A"/>
      <w:spacing w:val="-6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4C225B"/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4C225B"/>
    <w:rPr>
      <w:i/>
      <w:iCs/>
      <w:color w:val="595959"/>
    </w:rPr>
  </w:style>
  <w:style w:type="character" w:styleId="IntenseEmphasis">
    <w:name w:val="Intense Emphasis"/>
    <w:uiPriority w:val="21"/>
    <w:qFormat/>
    <w:rsid w:val="004C225B"/>
    <w:rPr>
      <w:b/>
      <w:bCs/>
      <w:i/>
      <w:iCs/>
    </w:rPr>
  </w:style>
  <w:style w:type="character" w:styleId="SubtleReference">
    <w:name w:val="Subtle Reference"/>
    <w:uiPriority w:val="31"/>
    <w:qFormat/>
    <w:rsid w:val="004C225B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4C225B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4C225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225B"/>
    <w:pPr>
      <w:outlineLvl w:val="9"/>
    </w:p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ind w:left="720"/>
      <w:contextualSpacing/>
    </w:pPr>
  </w:style>
  <w:style w:type="paragraph" w:customStyle="1" w:styleId="Default">
    <w:name w:val="Default"/>
    <w:rsid w:val="00106A89"/>
    <w:pPr>
      <w:autoSpaceDE w:val="0"/>
      <w:autoSpaceDN w:val="0"/>
      <w:adjustRightInd w:val="0"/>
      <w:spacing w:after="160" w:line="259" w:lineRule="auto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lang w:val="en-GB" w:eastAsia="x-none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/>
      <w:lang w:val="en-GB" w:eastAsia="x-none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eastAsia="Calibri"/>
      <w:lang w:val="en-GB" w:eastAsia="x-none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eastAsia="Calibri"/>
      <w:sz w:val="16"/>
      <w:szCs w:val="16"/>
      <w:lang w:val="en-GB" w:eastAsia="x-none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eastAsia="Calibri"/>
      <w:lang w:val="en-GB" w:eastAsia="x-none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eastAsia="SimSun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rsid w:val="00106A89"/>
    <w:pPr>
      <w:widowControl w:val="0"/>
    </w:pPr>
    <w:rPr>
      <w:rFonts w:eastAsia="Calibri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eastAsia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4C225B"/>
    <w:pPr>
      <w:spacing w:line="240" w:lineRule="auto"/>
    </w:pPr>
    <w:rPr>
      <w:b/>
      <w:bCs/>
      <w:smallCaps/>
      <w:color w:val="44546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2944E-8AFF-4DAC-A47C-FF35E53AC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1660</Characters>
  <Application>Microsoft Office Word</Application>
  <DocSecurity>4</DocSecurity>
  <PresentationFormat/>
  <Lines>276</Lines>
  <Paragraphs>99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2026-06-24T04:14:00Z</cp:lastPrinted>
  <dcterms:created xsi:type="dcterms:W3CDTF">2026-10-20T11:32:00Z</dcterms:created>
  <dcterms:modified xsi:type="dcterms:W3CDTF">2026-10-20T11:32:00Z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