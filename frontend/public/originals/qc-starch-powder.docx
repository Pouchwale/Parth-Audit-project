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444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C22A02" w:rsidRPr="000F6B9D" w14:paraId="6A203F5D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04916A2E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Supplier Name</w:t>
            </w:r>
          </w:p>
        </w:tc>
        <w:tc>
          <w:tcPr>
            <w:tcW w:w="2611" w:type="dxa"/>
            <w:shd w:val="clear" w:color="auto" w:fill="FFFFFF"/>
          </w:tcPr>
          <w:p w14:paraId="59A32068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621F0A60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Report number</w:t>
            </w:r>
          </w:p>
        </w:tc>
        <w:tc>
          <w:tcPr>
            <w:tcW w:w="2611" w:type="dxa"/>
            <w:shd w:val="clear" w:color="auto" w:fill="FFFFFF"/>
          </w:tcPr>
          <w:p w14:paraId="5BDDE17C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2ACBA7B9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722BD382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Product Description</w:t>
            </w:r>
          </w:p>
        </w:tc>
        <w:tc>
          <w:tcPr>
            <w:tcW w:w="2611" w:type="dxa"/>
            <w:shd w:val="clear" w:color="auto" w:fill="FFFFFF"/>
          </w:tcPr>
          <w:p w14:paraId="165E24AE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34B1E3D4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SAP Batch number</w:t>
            </w:r>
          </w:p>
        </w:tc>
        <w:tc>
          <w:tcPr>
            <w:tcW w:w="2611" w:type="dxa"/>
            <w:shd w:val="clear" w:color="auto" w:fill="FFFFFF"/>
          </w:tcPr>
          <w:p w14:paraId="277E13D5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5C7BD676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61EE39C6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Qty.</w:t>
            </w:r>
          </w:p>
        </w:tc>
        <w:tc>
          <w:tcPr>
            <w:tcW w:w="2611" w:type="dxa"/>
            <w:shd w:val="clear" w:color="auto" w:fill="FFFFFF"/>
          </w:tcPr>
          <w:p w14:paraId="0B2B4B68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16F88C88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GRN number</w:t>
            </w:r>
          </w:p>
        </w:tc>
        <w:tc>
          <w:tcPr>
            <w:tcW w:w="2611" w:type="dxa"/>
            <w:shd w:val="clear" w:color="auto" w:fill="FFFFFF"/>
          </w:tcPr>
          <w:p w14:paraId="5833F647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  <w:tr w:rsidR="00C22A02" w:rsidRPr="000F6B9D" w14:paraId="57DD3970" w14:textId="77777777" w:rsidTr="008A7F63">
        <w:trPr>
          <w:trHeight w:val="203"/>
        </w:trPr>
        <w:tc>
          <w:tcPr>
            <w:tcW w:w="2611" w:type="dxa"/>
            <w:shd w:val="clear" w:color="auto" w:fill="FFFFFF"/>
          </w:tcPr>
          <w:p w14:paraId="15DF5073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331E0E9D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  <w:tc>
          <w:tcPr>
            <w:tcW w:w="2611" w:type="dxa"/>
            <w:shd w:val="clear" w:color="auto" w:fill="FFFFFF"/>
          </w:tcPr>
          <w:p w14:paraId="232377C7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Date of Inspection</w:t>
            </w:r>
          </w:p>
        </w:tc>
        <w:tc>
          <w:tcPr>
            <w:tcW w:w="2611" w:type="dxa"/>
            <w:shd w:val="clear" w:color="auto" w:fill="FFFFFF"/>
          </w:tcPr>
          <w:p w14:paraId="22B6BF7F" w14:textId="77777777" w:rsidR="00C22A02" w:rsidRDefault="00C22A02" w:rsidP="009D0A26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5CF15068" w14:textId="77777777" w:rsidR="00C22A02" w:rsidRDefault="00C22A02"/>
    <w:tbl>
      <w:tblPr>
        <w:tblW w:w="10521" w:type="dxa"/>
        <w:tblInd w:w="-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0"/>
        <w:gridCol w:w="3420"/>
        <w:gridCol w:w="2970"/>
        <w:gridCol w:w="3141"/>
      </w:tblGrid>
      <w:tr w:rsidR="00C22A02" w:rsidRPr="000F6B9D" w14:paraId="0BE0586A" w14:textId="77777777" w:rsidTr="002337E4">
        <w:trPr>
          <w:trHeight w:val="530"/>
        </w:trPr>
        <w:tc>
          <w:tcPr>
            <w:tcW w:w="990" w:type="dxa"/>
            <w:shd w:val="clear" w:color="auto" w:fill="E7E6E6"/>
          </w:tcPr>
          <w:p w14:paraId="30A69401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SR. NO.</w:t>
            </w:r>
          </w:p>
        </w:tc>
        <w:tc>
          <w:tcPr>
            <w:tcW w:w="3420" w:type="dxa"/>
            <w:shd w:val="clear" w:color="auto" w:fill="E7E6E6"/>
          </w:tcPr>
          <w:p w14:paraId="0188A543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TEST PARAMETERS</w:t>
            </w:r>
          </w:p>
        </w:tc>
        <w:tc>
          <w:tcPr>
            <w:tcW w:w="2970" w:type="dxa"/>
            <w:shd w:val="clear" w:color="auto" w:fill="E7E6E6"/>
          </w:tcPr>
          <w:p w14:paraId="7238A5F9" w14:textId="77777777" w:rsidR="00C22A02" w:rsidRPr="000F6B9D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0F6B9D">
              <w:rPr>
                <w:rFonts w:ascii="Calibri" w:hAnsi="Calibri" w:cs="Calibri"/>
                <w:b/>
                <w:sz w:val="22"/>
                <w:szCs w:val="22"/>
              </w:rPr>
              <w:t>SPECIFICATION</w:t>
            </w:r>
          </w:p>
        </w:tc>
        <w:tc>
          <w:tcPr>
            <w:tcW w:w="3141" w:type="dxa"/>
            <w:shd w:val="clear" w:color="auto" w:fill="E7E6E6"/>
          </w:tcPr>
          <w:p w14:paraId="024428DD" w14:textId="77777777" w:rsidR="00C22A02" w:rsidRPr="00B0419E" w:rsidRDefault="00C22A02" w:rsidP="000F6B9D">
            <w:pPr>
              <w:spacing w:line="360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OBSERVATION</w:t>
            </w:r>
          </w:p>
        </w:tc>
      </w:tr>
      <w:tr w:rsidR="00C22A02" w:rsidRPr="000F6B9D" w14:paraId="0713CABC" w14:textId="77777777" w:rsidTr="002337E4">
        <w:trPr>
          <w:trHeight w:val="530"/>
        </w:trPr>
        <w:tc>
          <w:tcPr>
            <w:tcW w:w="990" w:type="dxa"/>
          </w:tcPr>
          <w:p w14:paraId="38ACA1D8" w14:textId="77777777" w:rsidR="00C22A02" w:rsidRPr="008873DF" w:rsidRDefault="00C22A02" w:rsidP="00C5399B">
            <w:pPr>
              <w:numPr>
                <w:ilvl w:val="0"/>
                <w:numId w:val="26"/>
              </w:num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51C9A2F1" w14:textId="77777777" w:rsidR="00C22A02" w:rsidRPr="00043F88" w:rsidRDefault="000B6151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>
              <w:rPr>
                <w:rFonts w:ascii="Arial" w:hAnsi="Arial" w:cs="Arial"/>
                <w:caps/>
                <w:szCs w:val="28"/>
              </w:rPr>
              <w:t>Apperance.</w:t>
            </w:r>
          </w:p>
        </w:tc>
        <w:tc>
          <w:tcPr>
            <w:tcW w:w="2970" w:type="dxa"/>
          </w:tcPr>
          <w:p w14:paraId="3F7CCD0B" w14:textId="77777777" w:rsidR="00C22A02" w:rsidRPr="00043F88" w:rsidRDefault="000B6151" w:rsidP="00C5399B">
            <w:pPr>
              <w:autoSpaceDE w:val="0"/>
              <w:autoSpaceDN w:val="0"/>
              <w:adjustRightInd w:val="0"/>
              <w:spacing w:after="200" w:line="252" w:lineRule="atLeast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>
              <w:rPr>
                <w:rFonts w:ascii="Arial" w:hAnsi="Arial" w:cs="Arial"/>
                <w:szCs w:val="28"/>
              </w:rPr>
              <w:t>Milky White</w:t>
            </w:r>
          </w:p>
        </w:tc>
        <w:tc>
          <w:tcPr>
            <w:tcW w:w="3141" w:type="dxa"/>
          </w:tcPr>
          <w:p w14:paraId="31D30281" w14:textId="77777777" w:rsidR="00C22A02" w:rsidRPr="00B75E76" w:rsidRDefault="00C22A02" w:rsidP="00C5399B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873DF" w:rsidRPr="000F6B9D" w14:paraId="483E0912" w14:textId="77777777" w:rsidTr="002337E4">
        <w:trPr>
          <w:trHeight w:val="530"/>
        </w:trPr>
        <w:tc>
          <w:tcPr>
            <w:tcW w:w="990" w:type="dxa"/>
          </w:tcPr>
          <w:p w14:paraId="1D5546CC" w14:textId="77777777" w:rsidR="008873DF" w:rsidRPr="008873DF" w:rsidRDefault="008873DF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6B89B1EF" w14:textId="77777777" w:rsidR="008873DF" w:rsidRPr="00043F88" w:rsidRDefault="000B6151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caps/>
                <w:szCs w:val="28"/>
              </w:rPr>
              <w:t>Moisture CONTAINT (%)</w:t>
            </w:r>
          </w:p>
        </w:tc>
        <w:tc>
          <w:tcPr>
            <w:tcW w:w="2970" w:type="dxa"/>
          </w:tcPr>
          <w:p w14:paraId="1C7C1603" w14:textId="77777777" w:rsidR="008873DF" w:rsidRPr="00043F88" w:rsidRDefault="000B61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szCs w:val="28"/>
              </w:rPr>
              <w:t>Below 14</w:t>
            </w:r>
          </w:p>
        </w:tc>
        <w:tc>
          <w:tcPr>
            <w:tcW w:w="3141" w:type="dxa"/>
          </w:tcPr>
          <w:p w14:paraId="5F65320D" w14:textId="77777777" w:rsidR="008873DF" w:rsidRPr="00B75E76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8873DF" w:rsidRPr="000F6B9D" w14:paraId="40586614" w14:textId="77777777" w:rsidTr="002337E4">
        <w:trPr>
          <w:trHeight w:val="530"/>
        </w:trPr>
        <w:tc>
          <w:tcPr>
            <w:tcW w:w="990" w:type="dxa"/>
          </w:tcPr>
          <w:p w14:paraId="0EEEC40B" w14:textId="77777777" w:rsidR="008873DF" w:rsidRPr="008873DF" w:rsidRDefault="008873DF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78E39EED" w14:textId="77777777" w:rsidR="008873DF" w:rsidRPr="00043F88" w:rsidRDefault="000B6151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" w:bidi="gu-IN"/>
              </w:rPr>
            </w:pPr>
            <w:r>
              <w:rPr>
                <w:rFonts w:ascii="Arial" w:hAnsi="Arial" w:cs="Arial"/>
                <w:caps/>
                <w:szCs w:val="28"/>
              </w:rPr>
              <w:t>Ratio</w:t>
            </w:r>
          </w:p>
        </w:tc>
        <w:tc>
          <w:tcPr>
            <w:tcW w:w="2970" w:type="dxa"/>
          </w:tcPr>
          <w:p w14:paraId="4F54EE7F" w14:textId="77777777" w:rsidR="008873DF" w:rsidRPr="00043F88" w:rsidRDefault="000B61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szCs w:val="28"/>
              </w:rPr>
              <w:t>1:2,1:3,1:4</w:t>
            </w:r>
          </w:p>
        </w:tc>
        <w:tc>
          <w:tcPr>
            <w:tcW w:w="3141" w:type="dxa"/>
          </w:tcPr>
          <w:p w14:paraId="084E567B" w14:textId="77777777" w:rsidR="008873DF" w:rsidRPr="00B75E76" w:rsidRDefault="008873DF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B6151" w:rsidRPr="000F6B9D" w14:paraId="7237BC91" w14:textId="77777777" w:rsidTr="002337E4">
        <w:trPr>
          <w:trHeight w:val="530"/>
        </w:trPr>
        <w:tc>
          <w:tcPr>
            <w:tcW w:w="990" w:type="dxa"/>
          </w:tcPr>
          <w:p w14:paraId="1A50EC5A" w14:textId="77777777" w:rsidR="000B6151" w:rsidRPr="008873DF" w:rsidRDefault="000B6151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2D87FF6E" w14:textId="77777777" w:rsidR="000B6151" w:rsidRDefault="000B6151" w:rsidP="00A84E90">
            <w:pPr>
              <w:spacing w:line="276" w:lineRule="auto"/>
              <w:rPr>
                <w:rFonts w:ascii="Arial" w:hAnsi="Arial" w:cs="Arial"/>
                <w:caps/>
                <w:szCs w:val="28"/>
              </w:rPr>
            </w:pPr>
            <w:r>
              <w:rPr>
                <w:rFonts w:ascii="Arial" w:hAnsi="Arial" w:cs="Arial"/>
                <w:caps/>
                <w:szCs w:val="28"/>
              </w:rPr>
              <w:t>Viscosity.(sec)</w:t>
            </w:r>
          </w:p>
        </w:tc>
        <w:tc>
          <w:tcPr>
            <w:tcW w:w="2970" w:type="dxa"/>
          </w:tcPr>
          <w:p w14:paraId="555EE46B" w14:textId="77777777" w:rsidR="000B6151" w:rsidRDefault="000B615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szCs w:val="28"/>
              </w:rPr>
              <w:t xml:space="preserve">30 </w:t>
            </w:r>
            <w:r w:rsidRPr="00CA7CCA">
              <w:rPr>
                <w:rFonts w:ascii="Cambria" w:hAnsi="Cambria" w:cs="Calibri"/>
                <w:b/>
                <w:bCs/>
                <w:lang w:val="en" w:bidi="gu-IN"/>
              </w:rPr>
              <w:t>±</w:t>
            </w:r>
            <w:r>
              <w:rPr>
                <w:rFonts w:ascii="Arial" w:hAnsi="Arial" w:cs="Arial"/>
                <w:szCs w:val="28"/>
              </w:rPr>
              <w:t xml:space="preserve"> 10 </w:t>
            </w:r>
          </w:p>
        </w:tc>
        <w:tc>
          <w:tcPr>
            <w:tcW w:w="3141" w:type="dxa"/>
          </w:tcPr>
          <w:p w14:paraId="346DC552" w14:textId="77777777" w:rsidR="000B6151" w:rsidRPr="00B75E76" w:rsidRDefault="000B6151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0B6151" w:rsidRPr="000F6B9D" w14:paraId="245A1E24" w14:textId="77777777" w:rsidTr="002337E4">
        <w:trPr>
          <w:trHeight w:val="530"/>
        </w:trPr>
        <w:tc>
          <w:tcPr>
            <w:tcW w:w="990" w:type="dxa"/>
          </w:tcPr>
          <w:p w14:paraId="5F4A0873" w14:textId="77777777" w:rsidR="000B6151" w:rsidRPr="008873DF" w:rsidRDefault="000B6151" w:rsidP="00A84E90">
            <w:pPr>
              <w:numPr>
                <w:ilvl w:val="0"/>
                <w:numId w:val="26"/>
              </w:num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420" w:type="dxa"/>
          </w:tcPr>
          <w:p w14:paraId="363314B2" w14:textId="77777777" w:rsidR="000B6151" w:rsidRDefault="000B6151" w:rsidP="00A84E90">
            <w:pPr>
              <w:spacing w:line="276" w:lineRule="auto"/>
              <w:rPr>
                <w:rFonts w:ascii="Arial" w:hAnsi="Arial" w:cs="Arial"/>
                <w:caps/>
                <w:szCs w:val="28"/>
              </w:rPr>
            </w:pPr>
            <w:r>
              <w:rPr>
                <w:rFonts w:ascii="Arial" w:hAnsi="Arial" w:cs="Arial"/>
                <w:caps/>
                <w:szCs w:val="28"/>
              </w:rPr>
              <w:t>solid containt (%)</w:t>
            </w:r>
          </w:p>
        </w:tc>
        <w:tc>
          <w:tcPr>
            <w:tcW w:w="2970" w:type="dxa"/>
          </w:tcPr>
          <w:p w14:paraId="60ADC03C" w14:textId="77777777" w:rsidR="000B6151" w:rsidRDefault="00DB2F9B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Arial" w:hAnsi="Arial" w:cs="Arial"/>
                <w:szCs w:val="28"/>
              </w:rPr>
              <w:t xml:space="preserve">16 to </w:t>
            </w:r>
            <w:r w:rsidR="000B6151">
              <w:rPr>
                <w:rFonts w:ascii="Arial" w:hAnsi="Arial" w:cs="Arial"/>
                <w:szCs w:val="28"/>
              </w:rPr>
              <w:t>25</w:t>
            </w:r>
          </w:p>
        </w:tc>
        <w:tc>
          <w:tcPr>
            <w:tcW w:w="3141" w:type="dxa"/>
          </w:tcPr>
          <w:p w14:paraId="04B4BA42" w14:textId="77777777" w:rsidR="000B6151" w:rsidRPr="00B75E76" w:rsidRDefault="000B6151" w:rsidP="00A84E9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0430C58" w14:textId="77777777" w:rsidR="00962E65" w:rsidRDefault="00962E65" w:rsidP="00962E65"/>
    <w:p w14:paraId="173D4777" w14:textId="77777777" w:rsidR="008873DF" w:rsidRDefault="008873DF" w:rsidP="00962E65"/>
    <w:p w14:paraId="24EB5C40" w14:textId="77777777" w:rsidR="008873DF" w:rsidRDefault="008873DF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00"/>
        <w:gridCol w:w="1530"/>
        <w:gridCol w:w="3128"/>
        <w:gridCol w:w="2059"/>
        <w:gridCol w:w="2059"/>
      </w:tblGrid>
      <w:tr w:rsidR="00962E65" w:rsidRPr="00952149" w14:paraId="066426BC" w14:textId="77777777" w:rsidTr="00D44832">
        <w:trPr>
          <w:trHeight w:val="160"/>
        </w:trP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43EC9AE" w14:textId="77777777" w:rsidR="00962E65" w:rsidRDefault="00962E65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noProof/>
                <w:sz w:val="22"/>
                <w:szCs w:val="22"/>
              </w:rPr>
              <w:pict w14:anchorId="79BDE020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_x0000_s2050" type="#_x0000_t13" style="position:absolute;margin-left:29.3pt;margin-top:17pt;width:43pt;height:12pt;z-index:251657216"/>
              </w:pict>
            </w:r>
            <w:r>
              <w:rPr>
                <w:rFonts w:ascii="Calibri" w:hAnsi="Calibri" w:cs="Calibri"/>
                <w:b/>
                <w:sz w:val="22"/>
                <w:szCs w:val="22"/>
              </w:rPr>
              <w:t>LOT STATUS</w:t>
            </w:r>
          </w:p>
        </w:tc>
        <w:tc>
          <w:tcPr>
            <w:tcW w:w="153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7CC0E86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</w:t>
            </w:r>
          </w:p>
        </w:tc>
        <w:tc>
          <w:tcPr>
            <w:tcW w:w="312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A55FD53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REJECT &amp; SEND BACK TO SUPPLIER / SCRAP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FE44068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SEGREGATION</w:t>
            </w:r>
          </w:p>
        </w:tc>
        <w:tc>
          <w:tcPr>
            <w:tcW w:w="20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28794CB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ACCEPTED ON DEVIATION</w:t>
            </w:r>
          </w:p>
        </w:tc>
      </w:tr>
      <w:tr w:rsidR="00962E65" w:rsidRPr="00952149" w14:paraId="0F367A69" w14:textId="77777777" w:rsidTr="00D44832">
        <w:trPr>
          <w:trHeight w:val="160"/>
        </w:trPr>
        <w:tc>
          <w:tcPr>
            <w:tcW w:w="333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B2EBEDB" w14:textId="77777777" w:rsidR="00962E65" w:rsidRDefault="00962E65" w:rsidP="00D44832">
            <w:pPr>
              <w:pStyle w:val="Footer"/>
              <w:spacing w:line="276" w:lineRule="auto"/>
              <w:rPr>
                <w:rFonts w:ascii="Calibri" w:hAnsi="Calibri" w:cs="Calibri"/>
                <w:b/>
                <w:sz w:val="22"/>
                <w:szCs w:val="22"/>
              </w:rPr>
            </w:pPr>
            <w:r w:rsidRPr="009C1C3D">
              <w:rPr>
                <w:rFonts w:ascii="Calibri" w:hAnsi="Calibri" w:cs="Calibri"/>
                <w:b/>
                <w:noProof/>
                <w:szCs w:val="22"/>
              </w:rPr>
              <w:pict w14:anchorId="044C2F34">
                <v:shape id="_x0000_s2051" type="#_x0000_t13" style="position:absolute;margin-left:77.8pt;margin-top:14.65pt;width:43pt;height:12pt;z-index:251658240;mso-position-horizontal-relative:text;mso-position-vertical-relative:text"/>
              </w:pict>
            </w:r>
            <w:r w:rsidRPr="009C1C3D">
              <w:rPr>
                <w:rFonts w:ascii="Calibri" w:hAnsi="Calibri" w:cs="Calibri"/>
                <w:b/>
                <w:szCs w:val="22"/>
              </w:rPr>
              <w:t>REASON FOR DEVIATION / REJECTION / SEGREGATION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B5CB91D" w14:textId="77777777" w:rsidR="00962E65" w:rsidRDefault="00962E65" w:rsidP="00D44832">
            <w:pPr>
              <w:pStyle w:val="Footer"/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</w:p>
        </w:tc>
      </w:tr>
    </w:tbl>
    <w:p w14:paraId="3802BEB3" w14:textId="77777777" w:rsidR="00962E65" w:rsidRDefault="00962E65" w:rsidP="00962E65"/>
    <w:p w14:paraId="5C5AA77A" w14:textId="77777777" w:rsidR="008873DF" w:rsidRDefault="008873DF" w:rsidP="00962E65"/>
    <w:p w14:paraId="1CD7D3FB" w14:textId="77777777" w:rsidR="008873DF" w:rsidRDefault="008873DF" w:rsidP="00962E65"/>
    <w:tbl>
      <w:tblPr>
        <w:tblW w:w="10576" w:type="dxa"/>
        <w:tblInd w:w="-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288"/>
        <w:gridCol w:w="5288"/>
      </w:tblGrid>
      <w:tr w:rsidR="00962E65" w:rsidRPr="00952149" w14:paraId="2F97C7DB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EEC03CD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INSPECTED BY</w:t>
            </w: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F5A8B1D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APPROVED BY</w:t>
            </w:r>
          </w:p>
        </w:tc>
      </w:tr>
      <w:tr w:rsidR="00962E65" w:rsidRPr="00952149" w14:paraId="5644AF61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CDADABF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28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306C873" w14:textId="77777777" w:rsidR="00962E65" w:rsidRPr="00185EFA" w:rsidRDefault="00962E65" w:rsidP="00D44832">
            <w:pPr>
              <w:pStyle w:val="Footer"/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C478E" w:rsidRPr="00952149" w14:paraId="783ED928" w14:textId="77777777" w:rsidTr="00D44832">
        <w:trPr>
          <w:trHeight w:val="160"/>
        </w:trPr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240900A5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B5272">
              <w:rPr>
                <w:rFonts w:ascii="Calibri" w:hAnsi="Calibri" w:cs="Calibri"/>
                <w:sz w:val="22"/>
                <w:szCs w:val="22"/>
              </w:rPr>
              <w:t>QA INSPECTOR</w:t>
            </w:r>
          </w:p>
        </w:tc>
        <w:tc>
          <w:tcPr>
            <w:tcW w:w="5288" w:type="dxa"/>
            <w:tcBorders>
              <w:top w:val="single" w:sz="4" w:space="0" w:color="000000"/>
            </w:tcBorders>
            <w:shd w:val="clear" w:color="auto" w:fill="FFFFFF"/>
          </w:tcPr>
          <w:p w14:paraId="086A7CB5" w14:textId="77777777" w:rsidR="009C478E" w:rsidRPr="007B5272" w:rsidRDefault="009C478E" w:rsidP="009C478E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QA </w:t>
            </w:r>
            <w:r w:rsidRPr="007B5272">
              <w:rPr>
                <w:rFonts w:ascii="Calibri" w:hAnsi="Calibri" w:cs="Calibri"/>
                <w:sz w:val="22"/>
                <w:szCs w:val="22"/>
              </w:rPr>
              <w:t>MANAGER</w:t>
            </w:r>
          </w:p>
        </w:tc>
      </w:tr>
    </w:tbl>
    <w:p w14:paraId="1E1DD695" w14:textId="77777777" w:rsidR="00962E65" w:rsidRPr="00920F19" w:rsidRDefault="00962E65" w:rsidP="00B75E76">
      <w:pPr>
        <w:tabs>
          <w:tab w:val="left" w:pos="1800"/>
        </w:tabs>
        <w:spacing w:before="100" w:beforeAutospacing="1" w:after="100" w:afterAutospacing="1" w:line="360" w:lineRule="auto"/>
      </w:pPr>
    </w:p>
    <w:sectPr w:rsidR="00962E65" w:rsidRPr="00920F19" w:rsidSect="00A84E90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152" w:right="1109" w:bottom="1440" w:left="1109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0E857" w14:textId="77777777" w:rsidR="007613F6" w:rsidRDefault="007613F6">
      <w:r>
        <w:separator/>
      </w:r>
    </w:p>
  </w:endnote>
  <w:endnote w:type="continuationSeparator" w:id="0">
    <w:p w14:paraId="2955B199" w14:textId="77777777" w:rsidR="007613F6" w:rsidRDefault="00761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lbertus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7906"/>
      <w:gridCol w:w="2543"/>
    </w:tblGrid>
    <w:tr w:rsidR="00C22A02" w:rsidRPr="00986D52" w14:paraId="3D758F7F" w14:textId="77777777" w:rsidTr="009D0A26">
      <w:tc>
        <w:tcPr>
          <w:tcW w:w="7906" w:type="dxa"/>
        </w:tcPr>
        <w:p w14:paraId="0A71A7A5" w14:textId="77777777" w:rsidR="00C22A02" w:rsidRPr="00986D52" w:rsidRDefault="00C22A02" w:rsidP="00C22A02">
          <w:pPr>
            <w:pStyle w:val="Footer"/>
            <w:ind w:right="121"/>
            <w:jc w:val="center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>Format number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>: - F/QC/</w:t>
          </w:r>
          <w:r w:rsidR="00CE5963">
            <w:rPr>
              <w:rFonts w:ascii="Calibri" w:hAnsi="Calibri" w:cs="Calibri"/>
              <w:iCs/>
              <w:sz w:val="24"/>
              <w:szCs w:val="24"/>
            </w:rPr>
            <w:t>23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(0</w:t>
          </w:r>
          <w:r w:rsidR="001C4D36" w:rsidRPr="001C4D36">
            <w:rPr>
              <w:rFonts w:ascii="Calibri" w:hAnsi="Calibri" w:cs="Calibri"/>
              <w:iCs/>
              <w:sz w:val="24"/>
              <w:szCs w:val="24"/>
            </w:rPr>
            <w:t>1</w:t>
          </w:r>
          <w:r w:rsidRPr="001C4D36">
            <w:rPr>
              <w:rFonts w:ascii="Calibri" w:hAnsi="Calibri" w:cs="Calibri"/>
              <w:iCs/>
              <w:sz w:val="24"/>
              <w:szCs w:val="24"/>
            </w:rPr>
            <w:t xml:space="preserve"> / 16.02.2022)</w:t>
          </w:r>
        </w:p>
      </w:tc>
      <w:tc>
        <w:tcPr>
          <w:tcW w:w="2543" w:type="dxa"/>
        </w:tcPr>
        <w:p w14:paraId="45392CB9" w14:textId="77777777" w:rsidR="00C22A02" w:rsidRPr="00986D52" w:rsidRDefault="00C22A02" w:rsidP="00C22A02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2337E4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2337E4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</w:tbl>
  <w:p w14:paraId="620ED041" w14:textId="77777777" w:rsidR="001F39DC" w:rsidRPr="00C22A02" w:rsidRDefault="00C22A02" w:rsidP="00C22A02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9" w:type="dxa"/>
      <w:tblInd w:w="-25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4A0" w:firstRow="1" w:lastRow="0" w:firstColumn="1" w:lastColumn="0" w:noHBand="0" w:noVBand="1"/>
    </w:tblPr>
    <w:tblGrid>
      <w:gridCol w:w="2580"/>
      <w:gridCol w:w="2952"/>
      <w:gridCol w:w="2374"/>
      <w:gridCol w:w="2543"/>
    </w:tblGrid>
    <w:tr w:rsidR="009F6B97" w:rsidRPr="00986D52" w14:paraId="3EE325FD" w14:textId="77777777" w:rsidTr="009F6B97">
      <w:tc>
        <w:tcPr>
          <w:tcW w:w="5532" w:type="dxa"/>
          <w:gridSpan w:val="2"/>
        </w:tcPr>
        <w:p w14:paraId="17933CB4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iCs/>
              <w:sz w:val="24"/>
              <w:szCs w:val="24"/>
            </w:rPr>
            <w:t xml:space="preserve">Document number: - </w:t>
          </w:r>
          <w:r w:rsidRPr="00920F19">
            <w:rPr>
              <w:rFonts w:ascii="Calibri" w:hAnsi="Calibri" w:cs="Calibri"/>
              <w:iCs/>
              <w:sz w:val="24"/>
              <w:szCs w:val="24"/>
            </w:rPr>
            <w:t>QA/ICM/SPEC/1</w:t>
          </w:r>
          <w:r>
            <w:rPr>
              <w:rFonts w:ascii="Calibri" w:hAnsi="Calibri" w:cs="Calibri"/>
              <w:iCs/>
              <w:sz w:val="24"/>
              <w:szCs w:val="24"/>
            </w:rPr>
            <w:t>4</w:t>
          </w:r>
        </w:p>
      </w:tc>
      <w:tc>
        <w:tcPr>
          <w:tcW w:w="2374" w:type="dxa"/>
        </w:tcPr>
        <w:p w14:paraId="068C7593" w14:textId="77777777" w:rsidR="009F6B97" w:rsidRPr="00986D52" w:rsidRDefault="009F6B97" w:rsidP="00920F19">
          <w:pPr>
            <w:pStyle w:val="Footer"/>
            <w:ind w:right="121"/>
            <w:rPr>
              <w:rFonts w:ascii="Calibri" w:hAnsi="Calibri" w:cs="Calibri"/>
              <w:sz w:val="24"/>
              <w:szCs w:val="24"/>
            </w:rPr>
          </w:pPr>
          <w:r>
            <w:rPr>
              <w:rFonts w:ascii="Calibri" w:hAnsi="Calibri" w:cs="Calibri"/>
              <w:sz w:val="24"/>
              <w:szCs w:val="24"/>
            </w:rPr>
            <w:t>Rev. no. - 04</w:t>
          </w:r>
        </w:p>
      </w:tc>
      <w:tc>
        <w:tcPr>
          <w:tcW w:w="2543" w:type="dxa"/>
        </w:tcPr>
        <w:p w14:paraId="55873402" w14:textId="77777777" w:rsidR="009F6B97" w:rsidRPr="00986D52" w:rsidRDefault="009F6B97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sz w:val="24"/>
              <w:szCs w:val="24"/>
            </w:rPr>
            <w:t xml:space="preserve">Page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PAGE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  <w:r w:rsidRPr="00986D52">
            <w:rPr>
              <w:rFonts w:ascii="Calibri" w:hAnsi="Calibri" w:cs="Calibri"/>
              <w:sz w:val="24"/>
              <w:szCs w:val="24"/>
            </w:rPr>
            <w:t xml:space="preserve"> of 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begin"/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instrText xml:space="preserve"> NUMPAGES  </w:instrTex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separate"/>
          </w:r>
          <w:r w:rsidR="00320D41">
            <w:rPr>
              <w:rFonts w:ascii="Calibri" w:hAnsi="Calibri" w:cs="Calibri"/>
              <w:b/>
              <w:bCs/>
              <w:noProof/>
              <w:sz w:val="24"/>
              <w:szCs w:val="24"/>
            </w:rPr>
            <w:t>1</w:t>
          </w:r>
          <w:r w:rsidRPr="00986D52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tc>
    </w:tr>
    <w:tr w:rsidR="00931870" w:rsidRPr="00986D52" w14:paraId="5310E100" w14:textId="77777777" w:rsidTr="00920F19">
      <w:tc>
        <w:tcPr>
          <w:tcW w:w="2580" w:type="dxa"/>
        </w:tcPr>
        <w:p w14:paraId="2B353F04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Current Issue date</w:t>
          </w:r>
        </w:p>
      </w:tc>
      <w:tc>
        <w:tcPr>
          <w:tcW w:w="2952" w:type="dxa"/>
        </w:tcPr>
        <w:p w14:paraId="34BF49B5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>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  <w:vertAlign w:val="superscript"/>
            </w:rPr>
            <w:t>st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highlight w:val="yellow"/>
            </w:rPr>
            <w:t xml:space="preserve"> December 2021</w:t>
          </w:r>
        </w:p>
      </w:tc>
      <w:tc>
        <w:tcPr>
          <w:tcW w:w="2374" w:type="dxa"/>
        </w:tcPr>
        <w:p w14:paraId="297B62A5" w14:textId="77777777" w:rsidR="00931870" w:rsidRPr="00986D52" w:rsidRDefault="00931870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 w:rsidRPr="00986D52">
            <w:rPr>
              <w:rFonts w:ascii="Calibri" w:hAnsi="Calibri" w:cs="Calibri"/>
              <w:color w:val="000000"/>
              <w:sz w:val="24"/>
              <w:szCs w:val="24"/>
            </w:rPr>
            <w:t>Next Review date</w:t>
          </w:r>
        </w:p>
      </w:tc>
      <w:tc>
        <w:tcPr>
          <w:tcW w:w="2543" w:type="dxa"/>
        </w:tcPr>
        <w:p w14:paraId="7D842F20" w14:textId="77777777" w:rsidR="00931870" w:rsidRPr="00986D52" w:rsidRDefault="00920F19" w:rsidP="00920F19">
          <w:pPr>
            <w:pStyle w:val="Footer"/>
            <w:rPr>
              <w:rFonts w:ascii="Calibri" w:hAnsi="Calibri" w:cs="Calibri"/>
              <w:color w:val="000000"/>
              <w:sz w:val="24"/>
              <w:szCs w:val="24"/>
            </w:rPr>
          </w:pPr>
          <w:r>
            <w:rPr>
              <w:rFonts w:ascii="Calibri" w:hAnsi="Calibri" w:cs="Calibri"/>
              <w:color w:val="000000"/>
              <w:sz w:val="24"/>
              <w:szCs w:val="24"/>
            </w:rPr>
            <w:t>31</w:t>
          </w:r>
          <w:r w:rsidRPr="00920F19">
            <w:rPr>
              <w:rFonts w:ascii="Calibri" w:hAnsi="Calibri" w:cs="Calibri"/>
              <w:color w:val="000000"/>
              <w:sz w:val="24"/>
              <w:szCs w:val="24"/>
              <w:vertAlign w:val="superscript"/>
            </w:rPr>
            <w:t>st</w:t>
          </w:r>
          <w:r>
            <w:rPr>
              <w:rFonts w:ascii="Calibri" w:hAnsi="Calibri" w:cs="Calibri"/>
              <w:color w:val="000000"/>
              <w:sz w:val="24"/>
              <w:szCs w:val="24"/>
            </w:rPr>
            <w:t xml:space="preserve"> December 2024</w:t>
          </w:r>
        </w:p>
      </w:tc>
    </w:tr>
  </w:tbl>
  <w:p w14:paraId="499498F0" w14:textId="77777777" w:rsidR="00311DA9" w:rsidRPr="00311DA9" w:rsidRDefault="00931870" w:rsidP="00931870">
    <w:pPr>
      <w:pStyle w:val="Footer"/>
      <w:pBdr>
        <w:top w:val="single" w:sz="4" w:space="1" w:color="auto"/>
      </w:pBdr>
      <w:ind w:left="142"/>
      <w:jc w:val="center"/>
      <w:rPr>
        <w:rFonts w:ascii="Calibri" w:hAnsi="Calibri" w:cs="Calibri"/>
        <w:b/>
        <w:color w:val="000000"/>
      </w:rPr>
    </w:pPr>
    <w:r w:rsidRPr="006238AB">
      <w:rPr>
        <w:rFonts w:ascii="Calibri" w:hAnsi="Calibri" w:cs="Calibri"/>
        <w:b/>
        <w:sz w:val="28"/>
        <w:szCs w:val="24"/>
      </w:rPr>
      <w:t>308/9, GIDC, DEDIYASAN, MEHSANA, GUAJRAT, INDIA - 384002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6A9D8" w14:textId="77777777" w:rsidR="007613F6" w:rsidRDefault="007613F6">
      <w:r>
        <w:separator/>
      </w:r>
    </w:p>
  </w:footnote>
  <w:footnote w:type="continuationSeparator" w:id="0">
    <w:p w14:paraId="72D585DC" w14:textId="77777777" w:rsidR="007613F6" w:rsidRDefault="007613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17FE9" w14:textId="77777777" w:rsidR="00565D40" w:rsidRDefault="00565D40">
    <w:pPr>
      <w:pStyle w:val="Header"/>
    </w:pPr>
    <w:r>
      <w:pict w14:anchorId="1F79EB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5" type="#_x0000_t136" style="position:absolute;margin-left:0;margin-top:0;width:597.75pt;height:85.3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Footlight MT Light&quot;" trim="t" string="Madhu Silica "/>
          <o:lock v:ext="edit" text="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C22A02" w14:paraId="0E0121F0" w14:textId="77777777" w:rsidTr="00C22A02">
      <w:trPr>
        <w:trHeight w:hRule="exact" w:val="1440"/>
        <w:jc w:val="center"/>
      </w:trPr>
      <w:tc>
        <w:tcPr>
          <w:tcW w:w="3216" w:type="dxa"/>
        </w:tcPr>
        <w:p w14:paraId="580F2E9E" w14:textId="77777777" w:rsidR="00C22A02" w:rsidRDefault="00C22A02" w:rsidP="00C22A02">
          <w:pPr>
            <w:jc w:val="center"/>
          </w:pPr>
          <w:r>
            <w:rPr>
              <w:noProof/>
            </w:rPr>
            <w:pict w14:anchorId="234B838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4" type="#_x0000_t75" style="position:absolute;left:0;text-align:left;margin-left:34.4pt;margin-top:47.4pt;width:154pt;height:51.95pt;z-index:251658752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597C3B70" w14:textId="77777777" w:rsidR="00C22A02" w:rsidRPr="00920F19" w:rsidRDefault="00C22A02" w:rsidP="00CE5963">
          <w:pPr>
            <w:pStyle w:val="Header"/>
            <w:jc w:val="cent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INSPECTION RECORD </w:t>
          </w:r>
          <w:r w:rsidR="00EB07ED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–</w:t>
          </w:r>
          <w:r w:rsidR="00CE5963"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 xml:space="preserve"> CORRUGATION STARCH POWDER</w:t>
          </w:r>
        </w:p>
      </w:tc>
    </w:tr>
  </w:tbl>
  <w:p w14:paraId="5C7FBD64" w14:textId="77777777" w:rsidR="00565D40" w:rsidRDefault="00565D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6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3216"/>
      <w:gridCol w:w="7440"/>
    </w:tblGrid>
    <w:tr w:rsidR="00931870" w14:paraId="10D1845F" w14:textId="77777777" w:rsidTr="00920F19">
      <w:trPr>
        <w:trHeight w:hRule="exact" w:val="1440"/>
        <w:jc w:val="center"/>
      </w:trPr>
      <w:tc>
        <w:tcPr>
          <w:tcW w:w="3216" w:type="dxa"/>
        </w:tcPr>
        <w:p w14:paraId="6BE8480C" w14:textId="77777777" w:rsidR="00931870" w:rsidRDefault="00920F19" w:rsidP="00931870">
          <w:pPr>
            <w:jc w:val="center"/>
          </w:pPr>
          <w:r>
            <w:rPr>
              <w:noProof/>
            </w:rPr>
            <w:pict w14:anchorId="2302CF6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0;text-align:left;margin-left:34.4pt;margin-top:47.4pt;width:154pt;height:51.95pt;z-index:251657728;visibility:visible;mso-position-horizontal-relative:page;mso-position-vertical-relative:page" o:allowincell="f">
                <v:imagedata r:id="rId1" o:title=""/>
                <o:lock v:ext="edit" aspectratio="f"/>
                <w10:wrap anchorx="page" anchory="page"/>
              </v:shape>
            </w:pict>
          </w:r>
        </w:p>
      </w:tc>
      <w:tc>
        <w:tcPr>
          <w:tcW w:w="7440" w:type="dxa"/>
          <w:vAlign w:val="center"/>
        </w:tcPr>
        <w:p w14:paraId="4920F7DC" w14:textId="77777777" w:rsidR="00920F19" w:rsidRPr="00920F19" w:rsidRDefault="00920F19" w:rsidP="00931870">
          <w:pPr>
            <w:pStyle w:val="Header"/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</w:pPr>
          <w:r>
            <w:rPr>
              <w:rFonts w:ascii="Calibri" w:eastAsia="Times New Roman" w:hAnsi="Calibri" w:cs="Calibri"/>
              <w:b/>
              <w:color w:val="002060"/>
              <w:sz w:val="40"/>
              <w:szCs w:val="28"/>
              <w:lang w:bidi="ar-SA"/>
            </w:rPr>
            <w:t>SPECIFICATION: PAPER CORE</w:t>
          </w:r>
        </w:p>
      </w:tc>
    </w:tr>
  </w:tbl>
  <w:p w14:paraId="50CFF4FF" w14:textId="77777777" w:rsidR="00931870" w:rsidRDefault="009318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B"/>
    <w:multiLevelType w:val="singleLevel"/>
    <w:tmpl w:val="0000000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F25837"/>
    <w:multiLevelType w:val="hybridMultilevel"/>
    <w:tmpl w:val="D7F8025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53F24"/>
    <w:multiLevelType w:val="hybridMultilevel"/>
    <w:tmpl w:val="F380FFE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6" w15:restartNumberingAfterBreak="0">
    <w:nsid w:val="0DA76802"/>
    <w:multiLevelType w:val="hybridMultilevel"/>
    <w:tmpl w:val="DDAC8DAC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E75C7"/>
    <w:multiLevelType w:val="hybridMultilevel"/>
    <w:tmpl w:val="2F461152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8" w15:restartNumberingAfterBreak="0">
    <w:nsid w:val="1388770C"/>
    <w:multiLevelType w:val="multilevel"/>
    <w:tmpl w:val="5D2CB64C"/>
    <w:lvl w:ilvl="0">
      <w:numFmt w:val="decimal"/>
      <w:lvlText w:val="%1."/>
      <w:lvlJc w:val="left"/>
      <w:pPr>
        <w:ind w:left="661" w:hanging="504"/>
        <w:jc w:val="righ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fr-FR" w:eastAsia="fr-FR" w:bidi="fr-FR"/>
      </w:rPr>
    </w:lvl>
    <w:lvl w:ilvl="1">
      <w:start w:val="1"/>
      <w:numFmt w:val="decimal"/>
      <w:lvlText w:val="%1.%2"/>
      <w:lvlJc w:val="left"/>
      <w:pPr>
        <w:ind w:left="661" w:hanging="504"/>
      </w:pPr>
      <w:rPr>
        <w:rFonts w:ascii="Arial" w:eastAsia="Arial" w:hAnsi="Arial" w:cs="Arial" w:hint="default"/>
        <w:b/>
        <w:bCs/>
        <w:w w:val="100"/>
        <w:sz w:val="22"/>
        <w:szCs w:val="22"/>
        <w:lang w:val="fr-FR" w:eastAsia="fr-FR" w:bidi="fr-FR"/>
      </w:rPr>
    </w:lvl>
    <w:lvl w:ilvl="2">
      <w:start w:val="1"/>
      <w:numFmt w:val="lowerLetter"/>
      <w:lvlText w:val="%3)"/>
      <w:lvlJc w:val="left"/>
      <w:pPr>
        <w:ind w:left="1021" w:hanging="360"/>
      </w:pPr>
      <w:rPr>
        <w:rFonts w:ascii="Arial" w:eastAsia="Arial" w:hAnsi="Arial" w:cs="Arial" w:hint="default"/>
        <w:spacing w:val="-1"/>
        <w:w w:val="100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2077" w:hanging="360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3135" w:hanging="360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4192" w:hanging="360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5250" w:hanging="360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6307" w:hanging="360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7365" w:hanging="360"/>
      </w:pPr>
      <w:rPr>
        <w:rFonts w:hint="default"/>
        <w:lang w:val="fr-FR" w:eastAsia="fr-FR" w:bidi="fr-FR"/>
      </w:rPr>
    </w:lvl>
  </w:abstractNum>
  <w:abstractNum w:abstractNumId="9" w15:restartNumberingAfterBreak="0">
    <w:nsid w:val="1CFF1542"/>
    <w:multiLevelType w:val="hybridMultilevel"/>
    <w:tmpl w:val="0A9C56C0"/>
    <w:lvl w:ilvl="0" w:tplc="04090009">
      <w:start w:val="1"/>
      <w:numFmt w:val="bullet"/>
      <w:lvlText w:val="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54EE2"/>
    <w:multiLevelType w:val="hybridMultilevel"/>
    <w:tmpl w:val="E92E5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E1F1A"/>
    <w:multiLevelType w:val="hybridMultilevel"/>
    <w:tmpl w:val="A9721FD0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206AC7"/>
    <w:multiLevelType w:val="hybridMultilevel"/>
    <w:tmpl w:val="459A8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C05F1"/>
    <w:multiLevelType w:val="hybridMultilevel"/>
    <w:tmpl w:val="398E6E2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C265A8"/>
    <w:multiLevelType w:val="hybridMultilevel"/>
    <w:tmpl w:val="5330B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55610"/>
    <w:multiLevelType w:val="hybridMultilevel"/>
    <w:tmpl w:val="BF300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7145C"/>
    <w:multiLevelType w:val="hybridMultilevel"/>
    <w:tmpl w:val="A3DC991E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F331A7"/>
    <w:multiLevelType w:val="hybridMultilevel"/>
    <w:tmpl w:val="08F29D02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11167"/>
    <w:multiLevelType w:val="hybridMultilevel"/>
    <w:tmpl w:val="AE08F8F6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13869"/>
    <w:multiLevelType w:val="hybridMultilevel"/>
    <w:tmpl w:val="B3344EA4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4" w:hanging="360"/>
      </w:pPr>
      <w:rPr>
        <w:rFonts w:ascii="Wingdings" w:hAnsi="Wingdings" w:hint="default"/>
      </w:rPr>
    </w:lvl>
  </w:abstractNum>
  <w:abstractNum w:abstractNumId="20" w15:restartNumberingAfterBreak="0">
    <w:nsid w:val="570408C7"/>
    <w:multiLevelType w:val="hybridMultilevel"/>
    <w:tmpl w:val="CD4469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62655"/>
    <w:multiLevelType w:val="hybridMultilevel"/>
    <w:tmpl w:val="8B4EC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E46DA"/>
    <w:multiLevelType w:val="hybridMultilevel"/>
    <w:tmpl w:val="9C6AFBE8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95B95"/>
    <w:multiLevelType w:val="hybridMultilevel"/>
    <w:tmpl w:val="38A81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F71A5"/>
    <w:multiLevelType w:val="hybridMultilevel"/>
    <w:tmpl w:val="1474F0F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B7C3D0F"/>
    <w:multiLevelType w:val="hybridMultilevel"/>
    <w:tmpl w:val="650012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C30D9A"/>
    <w:multiLevelType w:val="hybridMultilevel"/>
    <w:tmpl w:val="F238F4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1E2096"/>
    <w:multiLevelType w:val="hybridMultilevel"/>
    <w:tmpl w:val="7F042F2A"/>
    <w:lvl w:ilvl="0" w:tplc="0409000D">
      <w:start w:val="1"/>
      <w:numFmt w:val="bullet"/>
      <w:lvlText w:val=""/>
      <w:lvlJc w:val="left"/>
      <w:pPr>
        <w:ind w:left="974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1A4FF7"/>
    <w:multiLevelType w:val="hybridMultilevel"/>
    <w:tmpl w:val="1DD84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142080">
    <w:abstractNumId w:val="2"/>
  </w:num>
  <w:num w:numId="2" w16cid:durableId="705981081">
    <w:abstractNumId w:val="0"/>
  </w:num>
  <w:num w:numId="3" w16cid:durableId="1193879731">
    <w:abstractNumId w:val="3"/>
  </w:num>
  <w:num w:numId="4" w16cid:durableId="622999096">
    <w:abstractNumId w:val="1"/>
  </w:num>
  <w:num w:numId="5" w16cid:durableId="796684176">
    <w:abstractNumId w:val="8"/>
  </w:num>
  <w:num w:numId="6" w16cid:durableId="862089083">
    <w:abstractNumId w:val="7"/>
  </w:num>
  <w:num w:numId="7" w16cid:durableId="216553451">
    <w:abstractNumId w:val="9"/>
  </w:num>
  <w:num w:numId="8" w16cid:durableId="317731562">
    <w:abstractNumId w:val="12"/>
  </w:num>
  <w:num w:numId="9" w16cid:durableId="106313558">
    <w:abstractNumId w:val="26"/>
  </w:num>
  <w:num w:numId="10" w16cid:durableId="797991007">
    <w:abstractNumId w:val="18"/>
  </w:num>
  <w:num w:numId="11" w16cid:durableId="1984192821">
    <w:abstractNumId w:val="13"/>
  </w:num>
  <w:num w:numId="12" w16cid:durableId="1755010546">
    <w:abstractNumId w:val="22"/>
  </w:num>
  <w:num w:numId="13" w16cid:durableId="2145540426">
    <w:abstractNumId w:val="4"/>
  </w:num>
  <w:num w:numId="14" w16cid:durableId="856961674">
    <w:abstractNumId w:val="17"/>
  </w:num>
  <w:num w:numId="15" w16cid:durableId="341587251">
    <w:abstractNumId w:val="6"/>
  </w:num>
  <w:num w:numId="16" w16cid:durableId="918366413">
    <w:abstractNumId w:val="24"/>
  </w:num>
  <w:num w:numId="17" w16cid:durableId="1779369617">
    <w:abstractNumId w:val="25"/>
  </w:num>
  <w:num w:numId="18" w16cid:durableId="732852627">
    <w:abstractNumId w:val="19"/>
  </w:num>
  <w:num w:numId="19" w16cid:durableId="1438985771">
    <w:abstractNumId w:val="27"/>
  </w:num>
  <w:num w:numId="20" w16cid:durableId="1485780674">
    <w:abstractNumId w:val="16"/>
  </w:num>
  <w:num w:numId="21" w16cid:durableId="1793134701">
    <w:abstractNumId w:val="21"/>
  </w:num>
  <w:num w:numId="22" w16cid:durableId="1223828110">
    <w:abstractNumId w:val="5"/>
  </w:num>
  <w:num w:numId="23" w16cid:durableId="1729958709">
    <w:abstractNumId w:val="11"/>
  </w:num>
  <w:num w:numId="24" w16cid:durableId="2109692049">
    <w:abstractNumId w:val="28"/>
  </w:num>
  <w:num w:numId="25" w16cid:durableId="1874808435">
    <w:abstractNumId w:val="23"/>
  </w:num>
  <w:num w:numId="26" w16cid:durableId="1392189497">
    <w:abstractNumId w:val="10"/>
  </w:num>
  <w:num w:numId="27" w16cid:durableId="1792823920">
    <w:abstractNumId w:val="20"/>
  </w:num>
  <w:num w:numId="28" w16cid:durableId="1793088637">
    <w:abstractNumId w:val="15"/>
  </w:num>
  <w:num w:numId="29" w16cid:durableId="17506181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doNotValidateAgainstSchema/>
  <w:doNotDemarcateInvalidXml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0D8E"/>
    <w:rsid w:val="00032A2C"/>
    <w:rsid w:val="00040999"/>
    <w:rsid w:val="0004137D"/>
    <w:rsid w:val="00043F88"/>
    <w:rsid w:val="000507DE"/>
    <w:rsid w:val="000B6151"/>
    <w:rsid w:val="000C07EC"/>
    <w:rsid w:val="000D5DDA"/>
    <w:rsid w:val="000F22A5"/>
    <w:rsid w:val="000F3DCD"/>
    <w:rsid w:val="000F6B9D"/>
    <w:rsid w:val="00100B95"/>
    <w:rsid w:val="00106A89"/>
    <w:rsid w:val="00140516"/>
    <w:rsid w:val="00146F8D"/>
    <w:rsid w:val="00162C36"/>
    <w:rsid w:val="001711F1"/>
    <w:rsid w:val="001A3A89"/>
    <w:rsid w:val="001A50B3"/>
    <w:rsid w:val="001B10C5"/>
    <w:rsid w:val="001C4B29"/>
    <w:rsid w:val="001C4D36"/>
    <w:rsid w:val="001D460A"/>
    <w:rsid w:val="001E7227"/>
    <w:rsid w:val="001F39DC"/>
    <w:rsid w:val="002337E4"/>
    <w:rsid w:val="00255AA7"/>
    <w:rsid w:val="002913AB"/>
    <w:rsid w:val="002B48C0"/>
    <w:rsid w:val="002B4AAE"/>
    <w:rsid w:val="002C2AF9"/>
    <w:rsid w:val="002C4665"/>
    <w:rsid w:val="002E2051"/>
    <w:rsid w:val="002F12B9"/>
    <w:rsid w:val="00311DA9"/>
    <w:rsid w:val="003170A3"/>
    <w:rsid w:val="003202F0"/>
    <w:rsid w:val="00320D41"/>
    <w:rsid w:val="00336502"/>
    <w:rsid w:val="00354CE4"/>
    <w:rsid w:val="00360752"/>
    <w:rsid w:val="00365ACB"/>
    <w:rsid w:val="003A0945"/>
    <w:rsid w:val="003A27DB"/>
    <w:rsid w:val="003B2065"/>
    <w:rsid w:val="004065A4"/>
    <w:rsid w:val="004110F3"/>
    <w:rsid w:val="00460581"/>
    <w:rsid w:val="004766C1"/>
    <w:rsid w:val="0048311B"/>
    <w:rsid w:val="00496E4C"/>
    <w:rsid w:val="004A36F1"/>
    <w:rsid w:val="004C0DD9"/>
    <w:rsid w:val="004C394F"/>
    <w:rsid w:val="005178DF"/>
    <w:rsid w:val="00565D40"/>
    <w:rsid w:val="00594389"/>
    <w:rsid w:val="00594CA9"/>
    <w:rsid w:val="005C6D64"/>
    <w:rsid w:val="005D63EA"/>
    <w:rsid w:val="005F16CD"/>
    <w:rsid w:val="006157CD"/>
    <w:rsid w:val="00626587"/>
    <w:rsid w:val="00633FAD"/>
    <w:rsid w:val="007224BC"/>
    <w:rsid w:val="0073552D"/>
    <w:rsid w:val="007613F6"/>
    <w:rsid w:val="0076262A"/>
    <w:rsid w:val="007B52D0"/>
    <w:rsid w:val="007B69B0"/>
    <w:rsid w:val="00811017"/>
    <w:rsid w:val="008467D1"/>
    <w:rsid w:val="008873DF"/>
    <w:rsid w:val="008A7F63"/>
    <w:rsid w:val="009173B7"/>
    <w:rsid w:val="00920F19"/>
    <w:rsid w:val="00931870"/>
    <w:rsid w:val="00942ECB"/>
    <w:rsid w:val="00962E65"/>
    <w:rsid w:val="00986D52"/>
    <w:rsid w:val="009876FC"/>
    <w:rsid w:val="00991B1D"/>
    <w:rsid w:val="009C478E"/>
    <w:rsid w:val="009D0A26"/>
    <w:rsid w:val="009D38C0"/>
    <w:rsid w:val="009F6B97"/>
    <w:rsid w:val="00A017E3"/>
    <w:rsid w:val="00A03463"/>
    <w:rsid w:val="00A408B4"/>
    <w:rsid w:val="00A60983"/>
    <w:rsid w:val="00A84E90"/>
    <w:rsid w:val="00A910AB"/>
    <w:rsid w:val="00AC10F8"/>
    <w:rsid w:val="00AC1A82"/>
    <w:rsid w:val="00AC38E9"/>
    <w:rsid w:val="00AD2733"/>
    <w:rsid w:val="00AF2149"/>
    <w:rsid w:val="00B0419E"/>
    <w:rsid w:val="00B33645"/>
    <w:rsid w:val="00B62576"/>
    <w:rsid w:val="00B64943"/>
    <w:rsid w:val="00B75E76"/>
    <w:rsid w:val="00B762D9"/>
    <w:rsid w:val="00B94164"/>
    <w:rsid w:val="00B94861"/>
    <w:rsid w:val="00BA0F00"/>
    <w:rsid w:val="00BA11E3"/>
    <w:rsid w:val="00BB00D8"/>
    <w:rsid w:val="00BB5F8B"/>
    <w:rsid w:val="00BB7C6A"/>
    <w:rsid w:val="00C22A02"/>
    <w:rsid w:val="00C27397"/>
    <w:rsid w:val="00C375A9"/>
    <w:rsid w:val="00C5399B"/>
    <w:rsid w:val="00C60289"/>
    <w:rsid w:val="00C60CFF"/>
    <w:rsid w:val="00CA3F16"/>
    <w:rsid w:val="00CB0517"/>
    <w:rsid w:val="00CB0B5F"/>
    <w:rsid w:val="00CC78D2"/>
    <w:rsid w:val="00CD0E2F"/>
    <w:rsid w:val="00CE5963"/>
    <w:rsid w:val="00D01AB1"/>
    <w:rsid w:val="00D02784"/>
    <w:rsid w:val="00D11E69"/>
    <w:rsid w:val="00D15AFE"/>
    <w:rsid w:val="00D21C8F"/>
    <w:rsid w:val="00D44832"/>
    <w:rsid w:val="00D614DF"/>
    <w:rsid w:val="00D649DA"/>
    <w:rsid w:val="00DB2F9B"/>
    <w:rsid w:val="00DB35CF"/>
    <w:rsid w:val="00DE2429"/>
    <w:rsid w:val="00DE382B"/>
    <w:rsid w:val="00DE41BE"/>
    <w:rsid w:val="00E278FE"/>
    <w:rsid w:val="00E400F3"/>
    <w:rsid w:val="00E413A9"/>
    <w:rsid w:val="00E437F7"/>
    <w:rsid w:val="00E50BF3"/>
    <w:rsid w:val="00E61B68"/>
    <w:rsid w:val="00E77AD4"/>
    <w:rsid w:val="00E92EC5"/>
    <w:rsid w:val="00EA2E2C"/>
    <w:rsid w:val="00EB07ED"/>
    <w:rsid w:val="00EC1482"/>
    <w:rsid w:val="00ED1596"/>
    <w:rsid w:val="00EE4624"/>
    <w:rsid w:val="00F25E66"/>
    <w:rsid w:val="00F373FE"/>
    <w:rsid w:val="00F6630B"/>
    <w:rsid w:val="00FA74DF"/>
    <w:rsid w:val="00FA7E86"/>
    <w:rsid w:val="00FD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3CC300F8"/>
  <w15:chartTrackingRefBased/>
  <w15:docId w15:val="{6EDAF45E-B9B3-466B-B200-959928D57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2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66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387"/>
      <w:jc w:val="both"/>
      <w:outlineLvl w:val="0"/>
    </w:pPr>
    <w:rPr>
      <w:rFonts w:ascii="Arial" w:hAnsi="Arial" w:cs="Shruti"/>
      <w:b/>
      <w:lang w:val="x-none" w:eastAsia="x-none" w:bidi="gu-IN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ascii="Arial" w:hAnsi="Arial" w:cs="Shruti"/>
      <w:b/>
      <w:lang w:val="x-none" w:eastAsia="x-none" w:bidi="gu-IN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480" w:lineRule="auto"/>
      <w:ind w:left="360"/>
      <w:jc w:val="both"/>
      <w:outlineLvl w:val="2"/>
    </w:pPr>
    <w:rPr>
      <w:rFonts w:ascii="Arial" w:hAnsi="Arial" w:cs="Shruti"/>
      <w:b/>
      <w:lang w:val="x-none" w:eastAsia="x-none" w:bidi="gu-IN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Book Antiqua" w:hAnsi="Book Antiqua" w:cs="Shruti"/>
      <w:b/>
      <w:lang w:val="x-none" w:eastAsia="x-none" w:bidi="gu-IN"/>
    </w:rPr>
  </w:style>
  <w:style w:type="paragraph" w:styleId="Heading5">
    <w:name w:val="heading 5"/>
    <w:basedOn w:val="Normal"/>
    <w:next w:val="Normal"/>
    <w:link w:val="Heading5Char"/>
    <w:qFormat/>
    <w:pPr>
      <w:keepNext/>
      <w:spacing w:after="120"/>
      <w:ind w:left="720"/>
      <w:jc w:val="both"/>
      <w:outlineLvl w:val="4"/>
    </w:pPr>
    <w:rPr>
      <w:rFonts w:cs="Shruti"/>
      <w:b/>
      <w:sz w:val="24"/>
      <w:lang w:val="x-none" w:eastAsia="x-none" w:bidi="gu-IN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hanging="720"/>
      <w:jc w:val="center"/>
      <w:outlineLvl w:val="5"/>
    </w:pPr>
    <w:rPr>
      <w:rFonts w:ascii="Book Antiqua" w:hAnsi="Book Antiqua" w:cs="Shruti"/>
      <w:b/>
      <w:lang w:val="x-none" w:eastAsia="x-none" w:bidi="gu-IN"/>
    </w:rPr>
  </w:style>
  <w:style w:type="paragraph" w:styleId="Heading7">
    <w:name w:val="heading 7"/>
    <w:basedOn w:val="Normal"/>
    <w:next w:val="Normal"/>
    <w:link w:val="Heading7Char"/>
    <w:qFormat/>
    <w:pPr>
      <w:keepNext/>
      <w:outlineLvl w:val="6"/>
    </w:pPr>
    <w:rPr>
      <w:rFonts w:cs="Shruti"/>
      <w:color w:val="000000"/>
      <w:sz w:val="24"/>
      <w:lang w:val="x-none" w:eastAsia="x-none" w:bidi="gu-IN"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95"/>
      <w:jc w:val="center"/>
      <w:outlineLvl w:val="7"/>
    </w:pPr>
    <w:rPr>
      <w:rFonts w:ascii="Tahoma" w:hAnsi="Tahoma" w:cs="Shruti"/>
      <w:b/>
      <w:sz w:val="24"/>
      <w:lang w:val="x-none" w:eastAsia="x-none" w:bidi="gu-IN"/>
    </w:rPr>
  </w:style>
  <w:style w:type="paragraph" w:styleId="Heading9">
    <w:name w:val="heading 9"/>
    <w:basedOn w:val="Normal"/>
    <w:next w:val="Normal"/>
    <w:link w:val="Heading9Char"/>
    <w:qFormat/>
    <w:pPr>
      <w:keepNext/>
      <w:tabs>
        <w:tab w:val="left" w:pos="540"/>
        <w:tab w:val="left" w:pos="720"/>
        <w:tab w:val="left" w:pos="1440"/>
        <w:tab w:val="left" w:pos="2430"/>
        <w:tab w:val="left" w:pos="3240"/>
        <w:tab w:val="left" w:pos="3870"/>
        <w:tab w:val="left" w:pos="4320"/>
        <w:tab w:val="left" w:pos="5040"/>
      </w:tabs>
      <w:ind w:left="720" w:right="-108" w:hanging="720"/>
      <w:outlineLvl w:val="8"/>
    </w:pPr>
    <w:rPr>
      <w:rFonts w:ascii="Tahoma" w:hAnsi="Tahoma" w:cs="Shruti"/>
      <w:b/>
      <w:sz w:val="24"/>
      <w:lang w:val="x-none" w:eastAsia="x-none" w:bidi="gu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06A89"/>
    <w:rPr>
      <w:rFonts w:ascii="Arial" w:eastAsia="Times New Roman" w:hAnsi="Arial"/>
      <w:b/>
    </w:rPr>
  </w:style>
  <w:style w:type="character" w:customStyle="1" w:styleId="Heading2Char">
    <w:name w:val="Heading 2 Char"/>
    <w:link w:val="Heading2"/>
    <w:rsid w:val="00106A89"/>
    <w:rPr>
      <w:rFonts w:ascii="Arial" w:eastAsia="Times New Roman" w:hAnsi="Arial"/>
      <w:b/>
    </w:rPr>
  </w:style>
  <w:style w:type="character" w:customStyle="1" w:styleId="Heading3Char">
    <w:name w:val="Heading 3 Char"/>
    <w:link w:val="Heading3"/>
    <w:rsid w:val="00106A89"/>
    <w:rPr>
      <w:rFonts w:ascii="Arial" w:eastAsia="Times New Roman" w:hAnsi="Arial"/>
      <w:b/>
    </w:rPr>
  </w:style>
  <w:style w:type="character" w:customStyle="1" w:styleId="Heading4Char">
    <w:name w:val="Heading 4 Char"/>
    <w:link w:val="Heading4"/>
    <w:rsid w:val="00106A89"/>
    <w:rPr>
      <w:rFonts w:ascii="Book Antiqua" w:eastAsia="Times New Roman" w:hAnsi="Book Antiqua"/>
      <w:b/>
    </w:rPr>
  </w:style>
  <w:style w:type="character" w:customStyle="1" w:styleId="Heading5Char">
    <w:name w:val="Heading 5 Char"/>
    <w:link w:val="Heading5"/>
    <w:rsid w:val="00106A89"/>
    <w:rPr>
      <w:rFonts w:eastAsia="Times New Roman"/>
      <w:b/>
      <w:sz w:val="24"/>
    </w:rPr>
  </w:style>
  <w:style w:type="character" w:customStyle="1" w:styleId="Heading6Char">
    <w:name w:val="Heading 6 Char"/>
    <w:link w:val="Heading6"/>
    <w:rsid w:val="00106A89"/>
    <w:rPr>
      <w:rFonts w:ascii="Book Antiqua" w:eastAsia="Times New Roman" w:hAnsi="Book Antiqua"/>
      <w:b/>
    </w:rPr>
  </w:style>
  <w:style w:type="character" w:customStyle="1" w:styleId="Heading7Char">
    <w:name w:val="Heading 7 Char"/>
    <w:link w:val="Heading7"/>
    <w:rsid w:val="00106A89"/>
    <w:rPr>
      <w:rFonts w:eastAsia="Times New Roman"/>
      <w:color w:val="000000"/>
      <w:sz w:val="24"/>
    </w:rPr>
  </w:style>
  <w:style w:type="character" w:customStyle="1" w:styleId="Heading8Char">
    <w:name w:val="Heading 8 Char"/>
    <w:link w:val="Heading8"/>
    <w:rsid w:val="00106A89"/>
    <w:rPr>
      <w:rFonts w:ascii="Tahoma" w:eastAsia="Times New Roman" w:hAnsi="Tahoma"/>
      <w:b/>
      <w:sz w:val="24"/>
    </w:rPr>
  </w:style>
  <w:style w:type="character" w:customStyle="1" w:styleId="Heading9Char">
    <w:name w:val="Heading 9 Char"/>
    <w:link w:val="Heading9"/>
    <w:rsid w:val="00106A89"/>
    <w:rPr>
      <w:rFonts w:ascii="Tahoma" w:eastAsia="Times New Roman" w:hAnsi="Tahoma"/>
      <w:b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link w:val="BodyText"/>
    <w:uiPriority w:val="99"/>
    <w:rPr>
      <w:rFonts w:ascii="Arial" w:hAnsi="Arial"/>
    </w:rPr>
  </w:style>
  <w:style w:type="paragraph" w:styleId="BodyText">
    <w:name w:val="Body Text"/>
    <w:basedOn w:val="Normal"/>
    <w:link w:val="BodyTextChar"/>
    <w:uiPriority w:val="99"/>
    <w:pPr>
      <w:tabs>
        <w:tab w:val="left" w:pos="2295"/>
      </w:tabs>
      <w:spacing w:line="480" w:lineRule="auto"/>
      <w:jc w:val="both"/>
    </w:pPr>
    <w:rPr>
      <w:rFonts w:ascii="Arial" w:eastAsia="SimSun" w:hAnsi="Arial" w:cs="Shruti"/>
      <w:lang w:val="x-none" w:eastAsia="x-none" w:bidi="gu-IN"/>
    </w:rPr>
  </w:style>
  <w:style w:type="character" w:customStyle="1" w:styleId="pagenumber">
    <w:name w:val="page number"/>
    <w:basedOn w:val="DefaultParagraphFont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Pr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eastAsia="SimSun" w:cs="Shruti"/>
      <w:lang w:bidi="gu-IN"/>
    </w:rPr>
  </w:style>
  <w:style w:type="paragraph" w:customStyle="1" w:styleId="DocumentMap858D7CFB-ED40-4347-BF05-701D383B685F858D7CFB-ED40-4347-BF05-701D383B685F">
    <w:name w:val="Document Map{858D7CFB-ED40-4347-BF05-701D383B685F}{858D7CFB-ED40-4347-BF05-701D383B685F}"/>
    <w:basedOn w:val="Normal"/>
    <w:pPr>
      <w:shd w:val="clear" w:color="auto" w:fill="000080"/>
    </w:pPr>
    <w:rPr>
      <w:rFonts w:ascii="Tahoma" w:hAnsi="Tahoma"/>
    </w:rPr>
  </w:style>
  <w:style w:type="paragraph" w:customStyle="1" w:styleId="BodyTextIndent858D7CFB-ED40-4347-BF05-701D383B685F858D7CFB-ED40-4347-BF05-701D383B685F">
    <w:name w:val="Body Text Indent{858D7CFB-ED40-4347-BF05-701D383B685F}{858D7CFB-ED40-4347-BF05-701D383B685F}"/>
    <w:basedOn w:val="Normal"/>
    <w:pPr>
      <w:spacing w:line="360" w:lineRule="auto"/>
      <w:ind w:left="405"/>
      <w:jc w:val="both"/>
    </w:pPr>
    <w:rPr>
      <w:rFonts w:ascii="Arial" w:hAnsi="Arial"/>
    </w:rPr>
  </w:style>
  <w:style w:type="paragraph" w:customStyle="1" w:styleId="BodyTextIndent2858D7CFB-ED40-4347-BF05-701D383B685F858D7CFB-ED40-4347-BF05-701D383B685F">
    <w:name w:val="Body Text Indent 2{858D7CFB-ED40-4347-BF05-701D383B685F}{858D7CFB-ED40-4347-BF05-701D383B685F}"/>
    <w:basedOn w:val="Normal"/>
    <w:pPr>
      <w:spacing w:line="360" w:lineRule="auto"/>
      <w:ind w:left="387"/>
      <w:jc w:val="both"/>
    </w:pPr>
    <w:rPr>
      <w:rFonts w:ascii="Arial" w:hAnsi="Arial"/>
    </w:rPr>
  </w:style>
  <w:style w:type="paragraph" w:customStyle="1" w:styleId="BodyTextIndent3858D7CFB-ED40-4347-BF05-701D383B685F858D7CFB-ED40-4347-BF05-701D383B685F">
    <w:name w:val="Body Text Indent 3{858D7CFB-ED40-4347-BF05-701D383B685F}{858D7CFB-ED40-4347-BF05-701D383B685F}"/>
    <w:basedOn w:val="Normal"/>
    <w:pPr>
      <w:spacing w:line="480" w:lineRule="auto"/>
      <w:ind w:left="360" w:hanging="360"/>
      <w:jc w:val="both"/>
    </w:pPr>
    <w:rPr>
      <w:rFonts w:ascii="Arial" w:hAnsi="Arial"/>
    </w:rPr>
  </w:style>
  <w:style w:type="paragraph" w:customStyle="1" w:styleId="BlockText858D7CFB-ED40-4347-BF05-701D383B685F858D7CFB-ED40-4347-BF05-701D383B685F">
    <w:name w:val="Block Text{858D7CFB-ED40-4347-BF05-701D383B685F}{858D7CFB-ED40-4347-BF05-701D383B685F}"/>
    <w:basedOn w:val="Normal"/>
    <w:pPr>
      <w:spacing w:before="40" w:after="40"/>
      <w:ind w:left="720" w:right="29" w:hanging="720"/>
      <w:jc w:val="both"/>
    </w:pPr>
    <w:rPr>
      <w:rFonts w:ascii="Tahoma" w:hAnsi="Tahoma"/>
      <w:sz w:val="22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Shruti"/>
      <w:sz w:val="16"/>
      <w:szCs w:val="16"/>
      <w:lang w:val="x-none" w:eastAsia="x-none" w:bidi="gu-IN"/>
    </w:rPr>
  </w:style>
  <w:style w:type="character" w:customStyle="1" w:styleId="BalloonTextChar">
    <w:name w:val="Balloon Text Char"/>
    <w:link w:val="BalloonText"/>
    <w:uiPriority w:val="99"/>
    <w:rsid w:val="00106A89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B48C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06A89"/>
    <w:pPr>
      <w:spacing w:line="204" w:lineRule="auto"/>
      <w:contextualSpacing/>
    </w:pPr>
    <w:rPr>
      <w:rFonts w:ascii="Cambria" w:hAnsi="Cambria" w:cs="Shruti"/>
      <w:caps/>
      <w:color w:val="1F497D"/>
      <w:spacing w:val="-15"/>
      <w:sz w:val="72"/>
      <w:szCs w:val="72"/>
      <w:lang w:val="x-none" w:eastAsia="x-none" w:bidi="gu-IN"/>
    </w:rPr>
  </w:style>
  <w:style w:type="character" w:customStyle="1" w:styleId="TitleChar">
    <w:name w:val="Title Char"/>
    <w:link w:val="Title"/>
    <w:uiPriority w:val="10"/>
    <w:rsid w:val="00106A89"/>
    <w:rPr>
      <w:rFonts w:ascii="Cambria" w:eastAsia="Times New Roman" w:hAnsi="Cambria" w:cs="Times New Roman"/>
      <w:caps/>
      <w:color w:val="1F497D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A89"/>
    <w:pPr>
      <w:numPr>
        <w:ilvl w:val="1"/>
      </w:numPr>
      <w:spacing w:after="240"/>
    </w:pPr>
    <w:rPr>
      <w:rFonts w:ascii="Cambria" w:hAnsi="Cambria" w:cs="Shruti"/>
      <w:color w:val="4F81BD"/>
      <w:sz w:val="28"/>
      <w:szCs w:val="28"/>
      <w:lang w:val="x-none" w:eastAsia="x-none" w:bidi="gu-IN"/>
    </w:rPr>
  </w:style>
  <w:style w:type="character" w:customStyle="1" w:styleId="SubtitleChar">
    <w:name w:val="Subtitle Char"/>
    <w:link w:val="Subtitle"/>
    <w:uiPriority w:val="11"/>
    <w:rsid w:val="00106A89"/>
    <w:rPr>
      <w:rFonts w:ascii="Cambria" w:eastAsia="Times New Roman" w:hAnsi="Cambria" w:cs="Times New Roman"/>
      <w:color w:val="4F81BD"/>
      <w:sz w:val="28"/>
      <w:szCs w:val="28"/>
    </w:rPr>
  </w:style>
  <w:style w:type="character" w:styleId="Strong">
    <w:name w:val="Strong"/>
    <w:uiPriority w:val="22"/>
    <w:qFormat/>
    <w:rsid w:val="00106A89"/>
    <w:rPr>
      <w:b/>
      <w:bCs/>
    </w:rPr>
  </w:style>
  <w:style w:type="character" w:styleId="Emphasis">
    <w:name w:val="Emphasis"/>
    <w:uiPriority w:val="20"/>
    <w:qFormat/>
    <w:rsid w:val="00106A89"/>
    <w:rPr>
      <w:i/>
      <w:iCs/>
    </w:rPr>
  </w:style>
  <w:style w:type="paragraph" w:styleId="NoSpacing">
    <w:name w:val="No Spacing"/>
    <w:uiPriority w:val="1"/>
    <w:qFormat/>
    <w:rsid w:val="00106A89"/>
    <w:rPr>
      <w:rFonts w:ascii="Calibri" w:eastAsia="Times New Roman" w:hAnsi="Calibri"/>
      <w:sz w:val="22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06A89"/>
    <w:pPr>
      <w:spacing w:before="120" w:after="120" w:line="259" w:lineRule="auto"/>
      <w:ind w:left="720"/>
    </w:pPr>
    <w:rPr>
      <w:rFonts w:ascii="Calibri" w:hAnsi="Calibri" w:cs="Shruti"/>
      <w:color w:val="1F497D"/>
      <w:sz w:val="24"/>
      <w:szCs w:val="24"/>
      <w:lang w:val="x-none" w:eastAsia="x-none" w:bidi="gu-IN"/>
    </w:rPr>
  </w:style>
  <w:style w:type="character" w:customStyle="1" w:styleId="QuoteChar">
    <w:name w:val="Quote Char"/>
    <w:link w:val="Quote"/>
    <w:uiPriority w:val="29"/>
    <w:rsid w:val="00106A89"/>
    <w:rPr>
      <w:rFonts w:ascii="Calibri" w:eastAsia="Times New Roman" w:hAnsi="Calibri" w:cs="Times New Roman"/>
      <w:color w:val="1F497D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A89"/>
    <w:pPr>
      <w:spacing w:before="100" w:beforeAutospacing="1" w:after="240"/>
      <w:ind w:left="720"/>
      <w:jc w:val="center"/>
    </w:pPr>
    <w:rPr>
      <w:rFonts w:ascii="Cambria" w:hAnsi="Cambria" w:cs="Shruti"/>
      <w:color w:val="1F497D"/>
      <w:spacing w:val="-6"/>
      <w:sz w:val="32"/>
      <w:szCs w:val="32"/>
      <w:lang w:val="x-none" w:eastAsia="x-none" w:bidi="gu-IN"/>
    </w:rPr>
  </w:style>
  <w:style w:type="character" w:customStyle="1" w:styleId="IntenseQuoteChar">
    <w:name w:val="Intense Quote Char"/>
    <w:link w:val="IntenseQuote"/>
    <w:uiPriority w:val="30"/>
    <w:rsid w:val="00106A89"/>
    <w:rPr>
      <w:rFonts w:ascii="Cambria" w:eastAsia="Times New Roman" w:hAnsi="Cambria" w:cs="Times New Roman"/>
      <w:color w:val="1F497D"/>
      <w:spacing w:val="-6"/>
      <w:sz w:val="32"/>
      <w:szCs w:val="32"/>
    </w:rPr>
  </w:style>
  <w:style w:type="character" w:styleId="SubtleEmphasis">
    <w:name w:val="Subtle Emphasis"/>
    <w:uiPriority w:val="19"/>
    <w:qFormat/>
    <w:rsid w:val="00106A89"/>
    <w:rPr>
      <w:i/>
      <w:iCs/>
      <w:color w:val="595959"/>
    </w:rPr>
  </w:style>
  <w:style w:type="character" w:styleId="IntenseEmphasis">
    <w:name w:val="Intense Emphasis"/>
    <w:uiPriority w:val="21"/>
    <w:qFormat/>
    <w:rsid w:val="00106A89"/>
    <w:rPr>
      <w:b/>
      <w:bCs/>
      <w:i/>
      <w:iCs/>
    </w:rPr>
  </w:style>
  <w:style w:type="character" w:styleId="SubtleReference">
    <w:name w:val="Subtle Reference"/>
    <w:uiPriority w:val="31"/>
    <w:qFormat/>
    <w:rsid w:val="00106A89"/>
    <w:rPr>
      <w:smallCaps/>
      <w:color w:val="595959"/>
      <w:u w:val="none" w:color="7F7F7F"/>
      <w:bdr w:val="none" w:sz="0" w:space="0" w:color="auto"/>
    </w:rPr>
  </w:style>
  <w:style w:type="character" w:styleId="IntenseReference">
    <w:name w:val="Intense Reference"/>
    <w:uiPriority w:val="32"/>
    <w:qFormat/>
    <w:rsid w:val="00106A89"/>
    <w:rPr>
      <w:b/>
      <w:bCs/>
      <w:smallCaps/>
      <w:color w:val="1F497D"/>
      <w:u w:val="single"/>
    </w:rPr>
  </w:style>
  <w:style w:type="character" w:styleId="BookTitle">
    <w:name w:val="Book Title"/>
    <w:uiPriority w:val="33"/>
    <w:qFormat/>
    <w:rsid w:val="00106A8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6A89"/>
    <w:pPr>
      <w:keepLines/>
      <w:spacing w:before="400" w:after="40" w:line="240" w:lineRule="auto"/>
      <w:ind w:left="0"/>
      <w:jc w:val="left"/>
      <w:outlineLvl w:val="9"/>
    </w:pPr>
    <w:rPr>
      <w:rFonts w:ascii="Cambria" w:hAnsi="Cambria" w:cs="Times New Roman"/>
      <w:b w:val="0"/>
      <w:color w:val="244061"/>
      <w:sz w:val="36"/>
      <w:szCs w:val="36"/>
    </w:rPr>
  </w:style>
  <w:style w:type="paragraph" w:styleId="NormalWeb">
    <w:name w:val="Normal (Web)"/>
    <w:basedOn w:val="Normal"/>
    <w:uiPriority w:val="99"/>
    <w:unhideWhenUsed/>
    <w:rsid w:val="00106A8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06A89"/>
    <w:pPr>
      <w:widowControl w:val="0"/>
      <w:ind w:left="720"/>
      <w:contextualSpacing/>
    </w:pPr>
    <w:rPr>
      <w:rFonts w:ascii="Courier" w:hAnsi="Courier"/>
      <w:snapToGrid w:val="0"/>
      <w:sz w:val="24"/>
    </w:rPr>
  </w:style>
  <w:style w:type="paragraph" w:customStyle="1" w:styleId="Default">
    <w:name w:val="Default"/>
    <w:rsid w:val="00106A89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val="en-US" w:eastAsia="en-US"/>
    </w:rPr>
  </w:style>
  <w:style w:type="paragraph" w:customStyle="1" w:styleId="Body2">
    <w:name w:val="Body2"/>
    <w:basedOn w:val="Normal"/>
    <w:rsid w:val="00106A89"/>
    <w:pPr>
      <w:keepLines/>
      <w:spacing w:before="60" w:after="60"/>
      <w:ind w:left="1080" w:hanging="567"/>
    </w:pPr>
    <w:rPr>
      <w:rFonts w:ascii="Helvetica" w:hAnsi="Helvetica"/>
      <w:sz w:val="24"/>
      <w:lang w:val="en-GB"/>
    </w:rPr>
  </w:style>
  <w:style w:type="paragraph" w:customStyle="1" w:styleId="font5">
    <w:name w:val="font5"/>
    <w:basedOn w:val="Normal"/>
    <w:rsid w:val="00106A89"/>
    <w:pPr>
      <w:spacing w:before="100" w:beforeAutospacing="1" w:after="100" w:afterAutospacing="1"/>
    </w:pPr>
    <w:rPr>
      <w:rFonts w:ascii="Arial" w:eastAsia="Arial Unicode MS" w:hAnsi="Arial" w:cs="Arial"/>
      <w:b/>
      <w:bCs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rsid w:val="00106A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hruti"/>
      <w:lang w:val="en-GB" w:eastAsia="x-none" w:bidi="gu-IN"/>
    </w:rPr>
  </w:style>
  <w:style w:type="character" w:customStyle="1" w:styleId="HTMLPreformattedChar">
    <w:name w:val="HTML Preformatted Char"/>
    <w:link w:val="HTMLPreformatted"/>
    <w:rsid w:val="00106A89"/>
    <w:rPr>
      <w:rFonts w:ascii="Courier New" w:eastAsia="Courier New" w:hAnsi="Courier New"/>
      <w:lang w:val="en-GB"/>
    </w:rPr>
  </w:style>
  <w:style w:type="character" w:customStyle="1" w:styleId="st1">
    <w:name w:val="st1"/>
    <w:basedOn w:val="DefaultParagraphFont"/>
    <w:rsid w:val="00106A89"/>
  </w:style>
  <w:style w:type="paragraph" w:styleId="BodyTextIndent">
    <w:name w:val="Body Text Indent"/>
    <w:basedOn w:val="Normal"/>
    <w:link w:val="BodyTextIndentChar"/>
    <w:rsid w:val="00106A89"/>
    <w:pPr>
      <w:autoSpaceDE w:val="0"/>
      <w:autoSpaceDN w:val="0"/>
      <w:spacing w:before="120"/>
      <w:jc w:val="both"/>
    </w:pPr>
    <w:rPr>
      <w:rFonts w:ascii="Arial" w:hAnsi="Arial" w:cs="Shruti"/>
      <w:lang w:val="en-GB" w:eastAsia="x-none" w:bidi="gu-IN"/>
    </w:rPr>
  </w:style>
  <w:style w:type="character" w:customStyle="1" w:styleId="BodyTextIndentChar">
    <w:name w:val="Body Text Indent Char"/>
    <w:link w:val="BodyTextIndent"/>
    <w:rsid w:val="00106A89"/>
    <w:rPr>
      <w:rFonts w:ascii="Arial" w:eastAsia="Times New Roman" w:hAnsi="Arial" w:cs="Arial"/>
      <w:lang w:val="en-GB"/>
    </w:rPr>
  </w:style>
  <w:style w:type="paragraph" w:customStyle="1" w:styleId="Stylepara14ptJustified">
    <w:name w:val="Style para + 14 pt Justified"/>
    <w:basedOn w:val="Normal"/>
    <w:rsid w:val="00106A89"/>
    <w:pPr>
      <w:tabs>
        <w:tab w:val="left" w:leader="dot" w:pos="9900"/>
      </w:tabs>
      <w:ind w:left="1260"/>
      <w:jc w:val="both"/>
    </w:pPr>
    <w:rPr>
      <w:rFonts w:ascii="Albertus" w:hAnsi="Albertus"/>
      <w:sz w:val="28"/>
      <w:szCs w:val="28"/>
      <w:lang w:val="en-AU" w:eastAsia="en-AU"/>
    </w:rPr>
  </w:style>
  <w:style w:type="character" w:customStyle="1" w:styleId="apple-converted-space">
    <w:name w:val="apple-converted-space"/>
    <w:basedOn w:val="DefaultParagraphFont"/>
    <w:rsid w:val="00106A89"/>
  </w:style>
  <w:style w:type="character" w:customStyle="1" w:styleId="style1">
    <w:name w:val="style1"/>
    <w:basedOn w:val="DefaultParagraphFont"/>
    <w:rsid w:val="00106A89"/>
  </w:style>
  <w:style w:type="paragraph" w:customStyle="1" w:styleId="WW-BodyText3">
    <w:name w:val="WW-Body Text 3"/>
    <w:basedOn w:val="Normal"/>
    <w:rsid w:val="00106A89"/>
    <w:pPr>
      <w:suppressAutoHyphens/>
      <w:jc w:val="both"/>
    </w:pPr>
    <w:rPr>
      <w:sz w:val="22"/>
      <w:lang w:eastAsia="ar-SA"/>
    </w:rPr>
  </w:style>
  <w:style w:type="character" w:customStyle="1" w:styleId="BodyText2Char">
    <w:name w:val="Body Text 2 Char"/>
    <w:link w:val="BodyText2"/>
    <w:uiPriority w:val="99"/>
    <w:semiHidden/>
    <w:rsid w:val="00106A89"/>
    <w:rPr>
      <w:rFonts w:ascii="Calibri" w:eastAsia="Calibri" w:hAnsi="Calibri"/>
      <w:sz w:val="22"/>
      <w:szCs w:val="22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6A89"/>
    <w:pPr>
      <w:spacing w:after="120" w:line="480" w:lineRule="auto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3Char">
    <w:name w:val="Body Text 3 Char"/>
    <w:link w:val="BodyText3"/>
    <w:uiPriority w:val="99"/>
    <w:semiHidden/>
    <w:rsid w:val="00106A89"/>
    <w:rPr>
      <w:rFonts w:ascii="Calibri" w:eastAsia="Calibri" w:hAnsi="Calibri"/>
      <w:sz w:val="16"/>
      <w:szCs w:val="16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06A89"/>
    <w:pPr>
      <w:spacing w:after="120" w:line="276" w:lineRule="auto"/>
    </w:pPr>
    <w:rPr>
      <w:rFonts w:ascii="Calibri" w:eastAsia="Calibri" w:hAnsi="Calibri" w:cs="Shruti"/>
      <w:sz w:val="16"/>
      <w:szCs w:val="16"/>
      <w:lang w:val="en-GB" w:eastAsia="x-none" w:bidi="gu-IN"/>
    </w:rPr>
  </w:style>
  <w:style w:type="paragraph" w:customStyle="1" w:styleId="DefinitionTerm">
    <w:name w:val="Definition Term"/>
    <w:basedOn w:val="Normal"/>
    <w:next w:val="Normal"/>
    <w:rsid w:val="00106A89"/>
    <w:pPr>
      <w:widowControl w:val="0"/>
    </w:pPr>
    <w:rPr>
      <w:sz w:val="24"/>
    </w:rPr>
  </w:style>
  <w:style w:type="paragraph" w:customStyle="1" w:styleId="TableContents">
    <w:name w:val="Table Contents"/>
    <w:basedOn w:val="BodyText"/>
    <w:rsid w:val="00106A89"/>
    <w:pPr>
      <w:widowControl w:val="0"/>
      <w:suppressLineNumbers/>
      <w:tabs>
        <w:tab w:val="clear" w:pos="2295"/>
      </w:tabs>
      <w:suppressAutoHyphens/>
      <w:spacing w:after="120" w:line="240" w:lineRule="auto"/>
      <w:jc w:val="left"/>
    </w:pPr>
    <w:rPr>
      <w:rFonts w:ascii="Times New Roman" w:eastAsia="Arial Unicode MS" w:hAnsi="Times New Roman"/>
      <w:color w:val="000000"/>
      <w:sz w:val="24"/>
      <w:szCs w:val="24"/>
      <w:lang w:val="en-US" w:eastAsia="en-US"/>
    </w:rPr>
  </w:style>
  <w:style w:type="paragraph" w:customStyle="1" w:styleId="TableHeading">
    <w:name w:val="Table Heading"/>
    <w:basedOn w:val="Normal"/>
    <w:rsid w:val="00106A89"/>
    <w:pPr>
      <w:widowControl w:val="0"/>
      <w:suppressLineNumbers/>
      <w:suppressAutoHyphens/>
      <w:spacing w:after="120"/>
      <w:jc w:val="center"/>
    </w:pPr>
    <w:rPr>
      <w:rFonts w:eastAsia="Arial Unicode MS"/>
      <w:b/>
      <w:bCs/>
      <w:i/>
      <w:iCs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06A89"/>
    <w:pPr>
      <w:spacing w:after="120" w:line="480" w:lineRule="auto"/>
      <w:ind w:left="283"/>
    </w:pPr>
    <w:rPr>
      <w:rFonts w:ascii="Calibri" w:eastAsia="Calibri" w:hAnsi="Calibri" w:cs="Shruti"/>
      <w:sz w:val="22"/>
      <w:szCs w:val="22"/>
      <w:lang w:val="en-GB" w:eastAsia="x-none" w:bidi="gu-IN"/>
    </w:rPr>
  </w:style>
  <w:style w:type="character" w:customStyle="1" w:styleId="BodyTextIndent2Char">
    <w:name w:val="Body Text Indent 2 Char"/>
    <w:link w:val="BodyTextIndent2"/>
    <w:uiPriority w:val="99"/>
    <w:rsid w:val="00106A89"/>
    <w:rPr>
      <w:rFonts w:ascii="Calibri" w:eastAsia="Calibri" w:hAnsi="Calibri"/>
      <w:sz w:val="22"/>
      <w:szCs w:val="22"/>
      <w:lang w:val="en-GB"/>
    </w:rPr>
  </w:style>
  <w:style w:type="paragraph" w:customStyle="1" w:styleId="TxBrp6">
    <w:name w:val="TxBr_p6"/>
    <w:basedOn w:val="Normal"/>
    <w:rsid w:val="00106A89"/>
    <w:pPr>
      <w:widowControl w:val="0"/>
      <w:tabs>
        <w:tab w:val="left" w:pos="204"/>
      </w:tabs>
      <w:spacing w:line="240" w:lineRule="atLeast"/>
    </w:pPr>
    <w:rPr>
      <w:snapToGrid w:val="0"/>
      <w:sz w:val="24"/>
    </w:rPr>
  </w:style>
  <w:style w:type="paragraph" w:customStyle="1" w:styleId="TxBrp4">
    <w:name w:val="TxBr_p4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5">
    <w:name w:val="TxBr_p5"/>
    <w:basedOn w:val="Normal"/>
    <w:rsid w:val="00106A89"/>
    <w:pPr>
      <w:widowControl w:val="0"/>
      <w:tabs>
        <w:tab w:val="left" w:pos="204"/>
      </w:tabs>
      <w:spacing w:line="187" w:lineRule="atLeast"/>
    </w:pPr>
    <w:rPr>
      <w:snapToGrid w:val="0"/>
      <w:sz w:val="24"/>
    </w:rPr>
  </w:style>
  <w:style w:type="paragraph" w:customStyle="1" w:styleId="TxBrp8">
    <w:name w:val="TxBr_p8"/>
    <w:basedOn w:val="Normal"/>
    <w:rsid w:val="00106A89"/>
    <w:pPr>
      <w:widowControl w:val="0"/>
      <w:tabs>
        <w:tab w:val="left" w:pos="204"/>
      </w:tabs>
      <w:spacing w:line="345" w:lineRule="atLeast"/>
    </w:pPr>
    <w:rPr>
      <w:snapToGrid w:val="0"/>
      <w:sz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06A89"/>
    <w:pPr>
      <w:spacing w:after="120" w:line="276" w:lineRule="auto"/>
      <w:ind w:left="283"/>
    </w:pPr>
    <w:rPr>
      <w:rFonts w:ascii="Calibri" w:eastAsia="SimSun" w:hAnsi="Calibri" w:cs="Shruti"/>
      <w:sz w:val="16"/>
      <w:szCs w:val="16"/>
      <w:lang w:val="x-none" w:eastAsia="x-none" w:bidi="gu-IN"/>
    </w:rPr>
  </w:style>
  <w:style w:type="character" w:customStyle="1" w:styleId="BodyTextIndent3Char">
    <w:name w:val="Body Text Indent 3 Char"/>
    <w:link w:val="BodyTextIndent3"/>
    <w:uiPriority w:val="99"/>
    <w:rsid w:val="00106A89"/>
    <w:rPr>
      <w:rFonts w:ascii="Calibri" w:hAnsi="Calibri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06A89"/>
    <w:pPr>
      <w:widowControl w:val="0"/>
    </w:pPr>
    <w:rPr>
      <w:rFonts w:ascii="Calibri" w:eastAsia="Calibri" w:hAnsi="Calibri"/>
      <w:sz w:val="22"/>
      <w:szCs w:val="22"/>
    </w:rPr>
  </w:style>
  <w:style w:type="paragraph" w:customStyle="1" w:styleId="main">
    <w:name w:val="main"/>
    <w:basedOn w:val="Normal"/>
    <w:rsid w:val="00106A89"/>
    <w:pPr>
      <w:spacing w:before="100" w:beforeAutospacing="1" w:after="100" w:afterAutospacing="1"/>
    </w:pPr>
    <w:rPr>
      <w:sz w:val="24"/>
      <w:szCs w:val="24"/>
      <w:lang w:val="en-GB" w:eastAsia="en-GB"/>
    </w:rPr>
  </w:style>
  <w:style w:type="table" w:customStyle="1" w:styleId="FinancialTable">
    <w:name w:val="Financial Table"/>
    <w:basedOn w:val="TableNormal"/>
    <w:uiPriority w:val="99"/>
    <w:rsid w:val="00EC1482"/>
    <w:pPr>
      <w:spacing w:before="40"/>
      <w:ind w:left="144" w:right="144"/>
    </w:pPr>
    <w:rPr>
      <w:rFonts w:ascii="Calibri" w:eastAsia="Calibri" w:hAnsi="Calibri"/>
      <w:color w:val="595959"/>
      <w:lang w:eastAsia="ja-JP"/>
    </w:rPr>
    <w:tblPr>
      <w:tblBorders>
        <w:insideH w:val="single" w:sz="4" w:space="0" w:color="D9D9D9"/>
      </w:tblBorders>
      <w:tblCellMar>
        <w:left w:w="0" w:type="dxa"/>
        <w:right w:w="0" w:type="dxa"/>
      </w:tblCellMar>
    </w:tblPr>
    <w:tblStylePr w:type="firstRow">
      <w:rPr>
        <w:rFonts w:ascii="DengXian" w:hAnsi="DengXian"/>
        <w:b w:val="0"/>
        <w:caps/>
        <w:smallCaps w:val="0"/>
        <w:color w:val="4F81BD"/>
        <w:sz w:val="22"/>
      </w:rPr>
    </w:tblStylePr>
    <w:tblStylePr w:type="firstCol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431</Characters>
  <Application>Microsoft Office Word</Application>
  <DocSecurity>4</DocSecurity>
  <PresentationFormat/>
  <Lines>53</Lines>
  <Paragraphs>30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binani Cement</dc:creator>
  <cp:keywords/>
  <cp:lastModifiedBy>Parth Raval</cp:lastModifiedBy>
  <cp:revision>2</cp:revision>
  <cp:lastPrinted>2022-01-20T05:05:00Z</cp:lastPrinted>
  <dcterms:created xsi:type="dcterms:W3CDTF">2026-10-20T11:30:00Z</dcterms:created>
  <dcterms:modified xsi:type="dcterms:W3CDTF">2026-10-20T11:30:00Z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KSOProductBuildVer">
    <vt:lpwstr>1033-8.1.0.3018</vt:lpwstr>
  </property>
</Properties>
</file>