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524A4D" w14:textId="77777777" w:rsidR="007813E5" w:rsidRDefault="00346C1E" w:rsidP="00B522D7">
      <w:pPr>
        <w:rPr>
          <w:rFonts w:ascii="Arial" w:hAnsi="Arial" w:cs="Arial"/>
        </w:rPr>
      </w:pPr>
      <w:r>
        <w:rPr>
          <w:b/>
          <w:bCs/>
          <w:sz w:val="18"/>
          <w:szCs w:val="18"/>
        </w:rPr>
        <w:t xml:space="preserve">                                                              </w:t>
      </w:r>
      <w:r w:rsidR="00020338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                </w:t>
      </w:r>
      <w:r w:rsidR="00085594">
        <w:rPr>
          <w:rFonts w:ascii="Arial" w:hAnsi="Arial" w:cs="Arial"/>
        </w:rPr>
        <w:t>Date : 07.01</w:t>
      </w:r>
      <w:r w:rsidR="00020338" w:rsidRPr="00020338">
        <w:rPr>
          <w:rFonts w:ascii="Arial" w:hAnsi="Arial" w:cs="Arial"/>
        </w:rPr>
        <w:t>.2022</w:t>
      </w:r>
    </w:p>
    <w:p w14:paraId="21F94E6E" w14:textId="77777777" w:rsidR="00A66714" w:rsidRDefault="00A66714" w:rsidP="00B522D7">
      <w:pPr>
        <w:rPr>
          <w:rFonts w:ascii="Arial" w:hAnsi="Arial" w:cs="Arial"/>
        </w:rPr>
      </w:pPr>
    </w:p>
    <w:p w14:paraId="74429F5C" w14:textId="77777777" w:rsidR="00A66714" w:rsidRDefault="00A66714" w:rsidP="00B522D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 xml:space="preserve">                                                                      </w:t>
      </w:r>
      <w:r w:rsidRPr="00A66714">
        <w:rPr>
          <w:rFonts w:ascii="Arial" w:hAnsi="Arial" w:cs="Arial"/>
          <w:b/>
          <w:bCs/>
          <w:sz w:val="24"/>
          <w:szCs w:val="24"/>
        </w:rPr>
        <w:t>PSL Analysis Report</w:t>
      </w:r>
    </w:p>
    <w:p w14:paraId="3AE87E9D" w14:textId="77777777" w:rsidR="00A66714" w:rsidRPr="00A66714" w:rsidRDefault="00A66714" w:rsidP="00B522D7">
      <w:pPr>
        <w:rPr>
          <w:rFonts w:ascii="Arial" w:hAnsi="Arial" w:cs="Arial"/>
          <w:b/>
          <w:bCs/>
          <w:sz w:val="24"/>
          <w:szCs w:val="24"/>
        </w:rPr>
      </w:pPr>
    </w:p>
    <w:p w14:paraId="044E1FFC" w14:textId="77777777" w:rsidR="007813E5" w:rsidRDefault="007813E5" w:rsidP="00B522D7">
      <w:pPr>
        <w:rPr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3"/>
        <w:gridCol w:w="2451"/>
        <w:gridCol w:w="5130"/>
      </w:tblGrid>
      <w:tr w:rsidR="00D4433D" w:rsidRPr="00FA1705" w14:paraId="7FF8C59F" w14:textId="77777777" w:rsidTr="0043335D">
        <w:trPr>
          <w:trHeight w:val="338"/>
        </w:trPr>
        <w:tc>
          <w:tcPr>
            <w:tcW w:w="1123" w:type="dxa"/>
          </w:tcPr>
          <w:p w14:paraId="442DBCF2" w14:textId="77777777" w:rsidR="007813E5" w:rsidRPr="00FA1705" w:rsidRDefault="007813E5" w:rsidP="00FA1705">
            <w:pPr>
              <w:jc w:val="center"/>
              <w:rPr>
                <w:rFonts w:ascii="Arial" w:hAnsi="Arial" w:cs="Arial"/>
                <w:b/>
              </w:rPr>
            </w:pPr>
            <w:r w:rsidRPr="00FA1705">
              <w:rPr>
                <w:rFonts w:ascii="Arial" w:hAnsi="Arial" w:cs="Arial"/>
                <w:b/>
              </w:rPr>
              <w:t>Sr. No.</w:t>
            </w:r>
          </w:p>
        </w:tc>
        <w:tc>
          <w:tcPr>
            <w:tcW w:w="2451" w:type="dxa"/>
          </w:tcPr>
          <w:p w14:paraId="29B664CF" w14:textId="77777777" w:rsidR="007813E5" w:rsidRPr="00FA1705" w:rsidRDefault="007813E5" w:rsidP="00140FE6">
            <w:pPr>
              <w:rPr>
                <w:rFonts w:ascii="Arial" w:hAnsi="Arial" w:cs="Arial"/>
                <w:b/>
              </w:rPr>
            </w:pPr>
            <w:r w:rsidRPr="00FA1705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130" w:type="dxa"/>
          </w:tcPr>
          <w:p w14:paraId="55462B52" w14:textId="77777777" w:rsidR="007813E5" w:rsidRPr="00FA1705" w:rsidRDefault="007813E5" w:rsidP="00FA1705">
            <w:pPr>
              <w:jc w:val="center"/>
              <w:rPr>
                <w:rFonts w:ascii="Arial" w:hAnsi="Arial" w:cs="Arial"/>
                <w:b/>
              </w:rPr>
            </w:pPr>
            <w:r w:rsidRPr="00FA1705">
              <w:rPr>
                <w:rFonts w:ascii="Arial" w:hAnsi="Arial" w:cs="Arial"/>
                <w:b/>
              </w:rPr>
              <w:t>Observation</w:t>
            </w:r>
          </w:p>
        </w:tc>
      </w:tr>
      <w:tr w:rsidR="005C631A" w:rsidRPr="00FA1705" w14:paraId="530875AE" w14:textId="77777777" w:rsidTr="0043335D">
        <w:trPr>
          <w:trHeight w:val="364"/>
        </w:trPr>
        <w:tc>
          <w:tcPr>
            <w:tcW w:w="1123" w:type="dxa"/>
          </w:tcPr>
          <w:p w14:paraId="05C266FE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451" w:type="dxa"/>
          </w:tcPr>
          <w:p w14:paraId="0DF5C610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Job Name</w:t>
            </w:r>
          </w:p>
        </w:tc>
        <w:tc>
          <w:tcPr>
            <w:tcW w:w="5130" w:type="dxa"/>
          </w:tcPr>
          <w:p w14:paraId="28BC1899" w14:textId="77777777" w:rsidR="005C631A" w:rsidRPr="00FA1705" w:rsidRDefault="005C631A" w:rsidP="00020338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Plain Label</w:t>
            </w:r>
          </w:p>
        </w:tc>
      </w:tr>
      <w:tr w:rsidR="005C631A" w:rsidRPr="00FA1705" w14:paraId="3B5B6C0D" w14:textId="77777777" w:rsidTr="0043335D">
        <w:trPr>
          <w:trHeight w:val="338"/>
        </w:trPr>
        <w:tc>
          <w:tcPr>
            <w:tcW w:w="1123" w:type="dxa"/>
          </w:tcPr>
          <w:p w14:paraId="069774B9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451" w:type="dxa"/>
          </w:tcPr>
          <w:p w14:paraId="7B658EE2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Type of Face Paper</w:t>
            </w:r>
          </w:p>
        </w:tc>
        <w:tc>
          <w:tcPr>
            <w:tcW w:w="5130" w:type="dxa"/>
          </w:tcPr>
          <w:p w14:paraId="02275E5B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Chromo Paper</w:t>
            </w:r>
          </w:p>
        </w:tc>
      </w:tr>
      <w:tr w:rsidR="005C631A" w:rsidRPr="00FA1705" w14:paraId="1EF800CD" w14:textId="77777777" w:rsidTr="0043335D">
        <w:trPr>
          <w:trHeight w:val="338"/>
        </w:trPr>
        <w:tc>
          <w:tcPr>
            <w:tcW w:w="1123" w:type="dxa"/>
          </w:tcPr>
          <w:p w14:paraId="3D4D01E5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451" w:type="dxa"/>
          </w:tcPr>
          <w:p w14:paraId="4E4E907F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Type of Release Liner</w:t>
            </w:r>
          </w:p>
        </w:tc>
        <w:tc>
          <w:tcPr>
            <w:tcW w:w="5130" w:type="dxa"/>
          </w:tcPr>
          <w:p w14:paraId="370A3DF7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Glassine Paper</w:t>
            </w:r>
          </w:p>
        </w:tc>
      </w:tr>
      <w:tr w:rsidR="005C631A" w:rsidRPr="00FA1705" w14:paraId="0055A27C" w14:textId="77777777" w:rsidTr="0043335D">
        <w:trPr>
          <w:trHeight w:val="364"/>
        </w:trPr>
        <w:tc>
          <w:tcPr>
            <w:tcW w:w="1123" w:type="dxa"/>
          </w:tcPr>
          <w:p w14:paraId="2B438AAC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451" w:type="dxa"/>
          </w:tcPr>
          <w:p w14:paraId="592BA5ED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Type of  Adhesive</w:t>
            </w:r>
          </w:p>
        </w:tc>
        <w:tc>
          <w:tcPr>
            <w:tcW w:w="5130" w:type="dxa"/>
          </w:tcPr>
          <w:p w14:paraId="7A894CD6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Acrylic</w:t>
            </w:r>
          </w:p>
        </w:tc>
      </w:tr>
      <w:tr w:rsidR="005C631A" w:rsidRPr="00FA1705" w14:paraId="59237F76" w14:textId="77777777" w:rsidTr="0043335D">
        <w:trPr>
          <w:trHeight w:val="338"/>
        </w:trPr>
        <w:tc>
          <w:tcPr>
            <w:tcW w:w="1123" w:type="dxa"/>
          </w:tcPr>
          <w:p w14:paraId="70472285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451" w:type="dxa"/>
          </w:tcPr>
          <w:p w14:paraId="7404405A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Total Caliper (micron)</w:t>
            </w:r>
          </w:p>
        </w:tc>
        <w:tc>
          <w:tcPr>
            <w:tcW w:w="5130" w:type="dxa"/>
          </w:tcPr>
          <w:p w14:paraId="6225A478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130</w:t>
            </w:r>
          </w:p>
        </w:tc>
      </w:tr>
      <w:tr w:rsidR="005C631A" w:rsidRPr="00FA1705" w14:paraId="0FC061F5" w14:textId="77777777" w:rsidTr="0043335D">
        <w:trPr>
          <w:trHeight w:val="364"/>
        </w:trPr>
        <w:tc>
          <w:tcPr>
            <w:tcW w:w="1123" w:type="dxa"/>
          </w:tcPr>
          <w:p w14:paraId="41DDB2F9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451" w:type="dxa"/>
          </w:tcPr>
          <w:p w14:paraId="7127E3E1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 xml:space="preserve">Total GSM </w:t>
            </w:r>
          </w:p>
        </w:tc>
        <w:tc>
          <w:tcPr>
            <w:tcW w:w="5130" w:type="dxa"/>
          </w:tcPr>
          <w:p w14:paraId="225E1E62" w14:textId="77777777" w:rsidR="005C631A" w:rsidRPr="00FA1705" w:rsidRDefault="005C631A" w:rsidP="00D9033F">
            <w:pPr>
              <w:tabs>
                <w:tab w:val="left" w:pos="3060"/>
                <w:tab w:val="center" w:pos="3577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160</w:t>
            </w:r>
          </w:p>
        </w:tc>
      </w:tr>
      <w:tr w:rsidR="005C631A" w:rsidRPr="00FA1705" w14:paraId="7ECE5287" w14:textId="77777777" w:rsidTr="0043335D">
        <w:trPr>
          <w:trHeight w:val="364"/>
        </w:trPr>
        <w:tc>
          <w:tcPr>
            <w:tcW w:w="1123" w:type="dxa"/>
          </w:tcPr>
          <w:p w14:paraId="627AAB00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2451" w:type="dxa"/>
          </w:tcPr>
          <w:p w14:paraId="16FF0548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Face Paper GSM</w:t>
            </w:r>
          </w:p>
        </w:tc>
        <w:tc>
          <w:tcPr>
            <w:tcW w:w="5130" w:type="dxa"/>
          </w:tcPr>
          <w:p w14:paraId="507A4C4F" w14:textId="77777777" w:rsidR="005C631A" w:rsidRPr="00FA1705" w:rsidRDefault="005C631A" w:rsidP="00020338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64</w:t>
            </w:r>
          </w:p>
        </w:tc>
      </w:tr>
      <w:tr w:rsidR="005C631A" w:rsidRPr="00FA1705" w14:paraId="5C9C72D0" w14:textId="77777777" w:rsidTr="0043335D">
        <w:trPr>
          <w:trHeight w:val="364"/>
        </w:trPr>
        <w:tc>
          <w:tcPr>
            <w:tcW w:w="1123" w:type="dxa"/>
          </w:tcPr>
          <w:p w14:paraId="4C411175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2451" w:type="dxa"/>
          </w:tcPr>
          <w:p w14:paraId="77479EA0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Release Liner GSM</w:t>
            </w:r>
          </w:p>
        </w:tc>
        <w:tc>
          <w:tcPr>
            <w:tcW w:w="5130" w:type="dxa"/>
          </w:tcPr>
          <w:p w14:paraId="119D5A43" w14:textId="77777777" w:rsidR="005C631A" w:rsidRPr="00FA1705" w:rsidRDefault="005C631A" w:rsidP="00020338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64</w:t>
            </w:r>
          </w:p>
        </w:tc>
      </w:tr>
      <w:tr w:rsidR="005C631A" w:rsidRPr="00FA1705" w14:paraId="30CD35F5" w14:textId="77777777" w:rsidTr="0043335D">
        <w:trPr>
          <w:trHeight w:val="364"/>
        </w:trPr>
        <w:tc>
          <w:tcPr>
            <w:tcW w:w="1123" w:type="dxa"/>
          </w:tcPr>
          <w:p w14:paraId="78ED716C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2451" w:type="dxa"/>
          </w:tcPr>
          <w:p w14:paraId="48253099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Adhesive GSM</w:t>
            </w:r>
          </w:p>
        </w:tc>
        <w:tc>
          <w:tcPr>
            <w:tcW w:w="5130" w:type="dxa"/>
          </w:tcPr>
          <w:p w14:paraId="55C63ADE" w14:textId="77777777" w:rsidR="005C631A" w:rsidRPr="00FA1705" w:rsidRDefault="005C631A" w:rsidP="00020338">
            <w:pPr>
              <w:tabs>
                <w:tab w:val="center" w:pos="2811"/>
                <w:tab w:val="left" w:pos="3315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32</w:t>
            </w:r>
          </w:p>
        </w:tc>
      </w:tr>
      <w:tr w:rsidR="005C631A" w:rsidRPr="00FA1705" w14:paraId="705899AF" w14:textId="77777777" w:rsidTr="0043335D">
        <w:trPr>
          <w:trHeight w:val="364"/>
        </w:trPr>
        <w:tc>
          <w:tcPr>
            <w:tcW w:w="1123" w:type="dxa"/>
          </w:tcPr>
          <w:p w14:paraId="4B9BD3A4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2451" w:type="dxa"/>
          </w:tcPr>
          <w:p w14:paraId="34131A0A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Face Paper (micron)</w:t>
            </w:r>
          </w:p>
        </w:tc>
        <w:tc>
          <w:tcPr>
            <w:tcW w:w="5130" w:type="dxa"/>
          </w:tcPr>
          <w:p w14:paraId="5BDAB4D8" w14:textId="77777777" w:rsidR="005C631A" w:rsidRPr="00FA1705" w:rsidRDefault="00BF64A9" w:rsidP="00020338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</w:t>
            </w:r>
            <w:r w:rsidR="005C631A">
              <w:rPr>
                <w:rFonts w:ascii="Arial" w:hAnsi="Arial" w:cs="Arial"/>
                <w:bCs/>
              </w:rPr>
              <w:t>0</w:t>
            </w:r>
          </w:p>
        </w:tc>
      </w:tr>
      <w:tr w:rsidR="005C631A" w:rsidRPr="00FA1705" w14:paraId="1F38AC2C" w14:textId="77777777" w:rsidTr="0043335D">
        <w:trPr>
          <w:trHeight w:val="364"/>
        </w:trPr>
        <w:tc>
          <w:tcPr>
            <w:tcW w:w="1123" w:type="dxa"/>
          </w:tcPr>
          <w:p w14:paraId="120CB8E7" w14:textId="77777777" w:rsidR="005C631A" w:rsidRPr="00FA1705" w:rsidRDefault="005C631A" w:rsidP="00FA1705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2451" w:type="dxa"/>
          </w:tcPr>
          <w:p w14:paraId="0D1E1FCE" w14:textId="77777777" w:rsidR="005C631A" w:rsidRPr="00FA1705" w:rsidRDefault="005C631A" w:rsidP="00FA1705">
            <w:pPr>
              <w:spacing w:line="276" w:lineRule="auto"/>
              <w:rPr>
                <w:rFonts w:ascii="Arial" w:hAnsi="Arial" w:cs="Arial"/>
                <w:bCs/>
              </w:rPr>
            </w:pPr>
            <w:r w:rsidRPr="00FA1705">
              <w:rPr>
                <w:rFonts w:ascii="Arial" w:hAnsi="Arial" w:cs="Arial"/>
                <w:bCs/>
              </w:rPr>
              <w:t>Release Liner (micron)</w:t>
            </w:r>
          </w:p>
        </w:tc>
        <w:tc>
          <w:tcPr>
            <w:tcW w:w="5130" w:type="dxa"/>
          </w:tcPr>
          <w:p w14:paraId="57B6E9EA" w14:textId="77777777" w:rsidR="005C631A" w:rsidRPr="00FA1705" w:rsidRDefault="005C631A" w:rsidP="00020338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</w:t>
            </w:r>
            <w:r w:rsidRPr="00FA1705">
              <w:rPr>
                <w:rFonts w:ascii="Arial" w:hAnsi="Arial" w:cs="Arial"/>
                <w:bCs/>
              </w:rPr>
              <w:t>0</w:t>
            </w:r>
          </w:p>
        </w:tc>
      </w:tr>
    </w:tbl>
    <w:p w14:paraId="5C31D89E" w14:textId="77777777" w:rsidR="00B17518" w:rsidRPr="00022F53" w:rsidRDefault="00B17518" w:rsidP="00B17518">
      <w:pPr>
        <w:rPr>
          <w:bCs/>
          <w:sz w:val="28"/>
          <w:szCs w:val="28"/>
        </w:rPr>
      </w:pPr>
      <w:r w:rsidRPr="00022F53">
        <w:rPr>
          <w:bCs/>
          <w:sz w:val="28"/>
          <w:szCs w:val="28"/>
        </w:rPr>
        <w:tab/>
      </w:r>
      <w:r w:rsidRPr="00022F53">
        <w:rPr>
          <w:bCs/>
          <w:sz w:val="28"/>
          <w:szCs w:val="28"/>
        </w:rPr>
        <w:tab/>
      </w:r>
      <w:r w:rsidRPr="00022F53">
        <w:rPr>
          <w:bCs/>
          <w:sz w:val="28"/>
          <w:szCs w:val="28"/>
        </w:rPr>
        <w:tab/>
      </w:r>
      <w:r w:rsidRPr="00022F53">
        <w:rPr>
          <w:bCs/>
          <w:sz w:val="28"/>
          <w:szCs w:val="28"/>
        </w:rPr>
        <w:tab/>
      </w:r>
      <w:r w:rsidRPr="00022F53">
        <w:rPr>
          <w:bCs/>
          <w:sz w:val="28"/>
          <w:szCs w:val="28"/>
        </w:rPr>
        <w:tab/>
      </w:r>
      <w:r w:rsidRPr="00022F53">
        <w:rPr>
          <w:bCs/>
          <w:sz w:val="28"/>
          <w:szCs w:val="28"/>
        </w:rPr>
        <w:tab/>
      </w:r>
    </w:p>
    <w:p w14:paraId="7F500DEB" w14:textId="77777777" w:rsidR="007813E5" w:rsidRPr="00022F53" w:rsidRDefault="007813E5" w:rsidP="00B522D7">
      <w:pPr>
        <w:rPr>
          <w:sz w:val="28"/>
          <w:szCs w:val="28"/>
        </w:rPr>
      </w:pPr>
    </w:p>
    <w:p w14:paraId="3D32FF7C" w14:textId="77777777" w:rsidR="00A66714" w:rsidRDefault="0043335D" w:rsidP="00B522D7">
      <w:pPr>
        <w:rPr>
          <w:szCs w:val="24"/>
        </w:rPr>
      </w:pPr>
      <w:r w:rsidRPr="0043335D">
        <w:rPr>
          <w:szCs w:val="24"/>
        </w:rPr>
        <w:pict w14:anchorId="5EFBD2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5.2pt;height:142.8pt">
            <v:imagedata r:id="rId7" o:title="IMG_20230108_121348"/>
          </v:shape>
        </w:pict>
      </w:r>
    </w:p>
    <w:p w14:paraId="68800F7C" w14:textId="77777777" w:rsidR="0043335D" w:rsidRDefault="0043335D" w:rsidP="00B522D7">
      <w:pPr>
        <w:rPr>
          <w:szCs w:val="24"/>
        </w:rPr>
      </w:pPr>
    </w:p>
    <w:p w14:paraId="13DF0747" w14:textId="77777777" w:rsidR="0043335D" w:rsidRDefault="0043335D" w:rsidP="00B522D7">
      <w:pPr>
        <w:rPr>
          <w:szCs w:val="24"/>
        </w:rPr>
      </w:pPr>
    </w:p>
    <w:p w14:paraId="6E26F29A" w14:textId="77777777" w:rsidR="0043335D" w:rsidRDefault="0043335D" w:rsidP="00B522D7">
      <w:pPr>
        <w:rPr>
          <w:szCs w:val="24"/>
        </w:rPr>
      </w:pPr>
    </w:p>
    <w:p w14:paraId="6735E68B" w14:textId="77777777" w:rsidR="0043335D" w:rsidRPr="00022F53" w:rsidRDefault="0043335D" w:rsidP="0043335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Testing By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022F53">
        <w:rPr>
          <w:rFonts w:ascii="Arial" w:hAnsi="Arial" w:cs="Arial"/>
          <w:sz w:val="28"/>
          <w:szCs w:val="28"/>
        </w:rPr>
        <w:t xml:space="preserve">  Approved By</w:t>
      </w:r>
    </w:p>
    <w:p w14:paraId="19DA5238" w14:textId="77777777" w:rsidR="0043335D" w:rsidRDefault="0043335D" w:rsidP="0043335D">
      <w:pPr>
        <w:rPr>
          <w:sz w:val="28"/>
          <w:szCs w:val="28"/>
        </w:rPr>
      </w:pPr>
    </w:p>
    <w:p w14:paraId="6790DB26" w14:textId="77777777" w:rsidR="0043335D" w:rsidRPr="00022F53" w:rsidRDefault="0043335D" w:rsidP="0043335D">
      <w:pPr>
        <w:rPr>
          <w:sz w:val="28"/>
          <w:szCs w:val="28"/>
        </w:rPr>
      </w:pPr>
      <w:r>
        <w:rPr>
          <w:sz w:val="28"/>
          <w:szCs w:val="28"/>
        </w:rPr>
        <w:t xml:space="preserve">          Karan                                                                                 Kapila</w:t>
      </w:r>
    </w:p>
    <w:p w14:paraId="3B343279" w14:textId="77777777" w:rsidR="0043335D" w:rsidRPr="00022F53" w:rsidRDefault="0043335D" w:rsidP="0043335D">
      <w:pPr>
        <w:rPr>
          <w:b/>
          <w:sz w:val="28"/>
          <w:szCs w:val="28"/>
        </w:rPr>
      </w:pPr>
    </w:p>
    <w:p w14:paraId="5C81147C" w14:textId="77777777" w:rsidR="0043335D" w:rsidRDefault="0043335D" w:rsidP="0043335D">
      <w:pPr>
        <w:rPr>
          <w:szCs w:val="24"/>
        </w:rPr>
      </w:pPr>
      <w:r w:rsidRPr="00022F53">
        <w:rPr>
          <w:rFonts w:ascii="Arial" w:hAnsi="Arial" w:cs="Arial"/>
          <w:sz w:val="28"/>
          <w:szCs w:val="28"/>
        </w:rPr>
        <w:t xml:space="preserve">    (QA </w:t>
      </w:r>
      <w:r>
        <w:rPr>
          <w:rFonts w:ascii="Arial" w:hAnsi="Arial" w:cs="Arial"/>
          <w:sz w:val="28"/>
          <w:szCs w:val="28"/>
        </w:rPr>
        <w:t>Executive)</w:t>
      </w:r>
      <w:r w:rsidRPr="00022F53">
        <w:rPr>
          <w:rFonts w:ascii="Arial" w:hAnsi="Arial" w:cs="Arial"/>
          <w:sz w:val="28"/>
          <w:szCs w:val="28"/>
        </w:rPr>
        <w:tab/>
      </w:r>
      <w:r w:rsidRPr="00022F53">
        <w:rPr>
          <w:rFonts w:ascii="Arial" w:hAnsi="Arial" w:cs="Arial"/>
          <w:sz w:val="28"/>
          <w:szCs w:val="28"/>
        </w:rPr>
        <w:tab/>
      </w:r>
      <w:r w:rsidRPr="00022F53">
        <w:rPr>
          <w:rFonts w:ascii="Arial" w:hAnsi="Arial" w:cs="Arial"/>
          <w:sz w:val="28"/>
          <w:szCs w:val="28"/>
        </w:rPr>
        <w:tab/>
      </w:r>
      <w:r w:rsidRPr="00022F53">
        <w:rPr>
          <w:rFonts w:ascii="Arial" w:hAnsi="Arial" w:cs="Arial"/>
          <w:sz w:val="28"/>
          <w:szCs w:val="28"/>
        </w:rPr>
        <w:tab/>
      </w:r>
      <w:r w:rsidRPr="00022F53">
        <w:rPr>
          <w:rFonts w:ascii="Arial" w:hAnsi="Arial" w:cs="Arial"/>
          <w:sz w:val="28"/>
          <w:szCs w:val="28"/>
        </w:rPr>
        <w:tab/>
        <w:t xml:space="preserve">         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022F53">
        <w:rPr>
          <w:rFonts w:ascii="Arial" w:hAnsi="Arial" w:cs="Arial"/>
          <w:bCs/>
          <w:sz w:val="28"/>
          <w:szCs w:val="28"/>
        </w:rPr>
        <w:t xml:space="preserve"> (QA Manager)</w:t>
      </w:r>
    </w:p>
    <w:sectPr w:rsidR="0043335D" w:rsidSect="00A84E9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7B45" w14:textId="77777777" w:rsidR="00566894" w:rsidRDefault="00566894">
      <w:r>
        <w:separator/>
      </w:r>
    </w:p>
  </w:endnote>
  <w:endnote w:type="continuationSeparator" w:id="0">
    <w:p w14:paraId="257ABC22" w14:textId="77777777" w:rsidR="00566894" w:rsidRDefault="00566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2CAAABD9" w14:textId="77777777" w:rsidTr="009D0A26">
      <w:tc>
        <w:tcPr>
          <w:tcW w:w="7906" w:type="dxa"/>
        </w:tcPr>
        <w:p w14:paraId="777EABC4" w14:textId="77777777" w:rsidR="00C22A02" w:rsidRPr="00986D52" w:rsidRDefault="00C22A02" w:rsidP="008711AF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B522D7">
            <w:rPr>
              <w:rFonts w:ascii="Calibri" w:hAnsi="Calibri" w:cs="Calibri"/>
              <w:iCs/>
              <w:sz w:val="24"/>
              <w:szCs w:val="24"/>
            </w:rPr>
            <w:t>29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E31BF5">
            <w:rPr>
              <w:rFonts w:ascii="Calibri" w:hAnsi="Calibri" w:cs="Calibri"/>
              <w:iCs/>
              <w:sz w:val="24"/>
              <w:szCs w:val="24"/>
            </w:rPr>
            <w:t>0</w:t>
          </w:r>
          <w:r w:rsidR="008711AF">
            <w:rPr>
              <w:rFonts w:ascii="Calibri" w:hAnsi="Calibri" w:cs="Calibri"/>
              <w:iCs/>
              <w:sz w:val="24"/>
              <w:szCs w:val="24"/>
            </w:rPr>
            <w:t xml:space="preserve"> / 01.01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.2022)</w:t>
          </w:r>
        </w:p>
      </w:tc>
      <w:tc>
        <w:tcPr>
          <w:tcW w:w="2543" w:type="dxa"/>
        </w:tcPr>
        <w:p w14:paraId="51906CCC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43335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43335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2A8F603A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6A1476F8" w14:textId="77777777" w:rsidTr="009F6B97">
      <w:tc>
        <w:tcPr>
          <w:tcW w:w="5532" w:type="dxa"/>
          <w:gridSpan w:val="2"/>
        </w:tcPr>
        <w:p w14:paraId="466D19BC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6281270C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0FC3EAD4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43335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11239B0E" w14:textId="77777777" w:rsidTr="00920F19">
      <w:tc>
        <w:tcPr>
          <w:tcW w:w="2580" w:type="dxa"/>
        </w:tcPr>
        <w:p w14:paraId="2E24EB86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596C4EF1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2B1D5688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1F8D7739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1E00174B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F071B" w14:textId="77777777" w:rsidR="00566894" w:rsidRDefault="00566894">
      <w:r>
        <w:separator/>
      </w:r>
    </w:p>
  </w:footnote>
  <w:footnote w:type="continuationSeparator" w:id="0">
    <w:p w14:paraId="75CAA44D" w14:textId="77777777" w:rsidR="00566894" w:rsidRDefault="00566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C188" w14:textId="77777777" w:rsidR="00565D40" w:rsidRDefault="00565D40">
    <w:pPr>
      <w:pStyle w:val="Header"/>
    </w:pPr>
    <w:r>
      <w:pict w14:anchorId="3D6869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584AB4DE" w14:textId="77777777" w:rsidTr="00C22A02">
      <w:trPr>
        <w:trHeight w:hRule="exact" w:val="1440"/>
        <w:jc w:val="center"/>
      </w:trPr>
      <w:tc>
        <w:tcPr>
          <w:tcW w:w="3216" w:type="dxa"/>
        </w:tcPr>
        <w:p w14:paraId="5690DE40" w14:textId="77777777" w:rsidR="00C22A02" w:rsidRDefault="00C22A02" w:rsidP="00C22A02">
          <w:pPr>
            <w:jc w:val="center"/>
          </w:pPr>
          <w:r>
            <w:rPr>
              <w:noProof/>
            </w:rPr>
            <w:pict w14:anchorId="69B1CB3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0EAB2F85" w14:textId="77777777" w:rsidR="00C22A02" w:rsidRPr="00920F19" w:rsidRDefault="00CC6EDA" w:rsidP="000F328F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ANALYSIS REPORT</w:t>
          </w:r>
        </w:p>
      </w:tc>
    </w:tr>
  </w:tbl>
  <w:p w14:paraId="4509814A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199F7C1B" w14:textId="77777777" w:rsidTr="00920F19">
      <w:trPr>
        <w:trHeight w:hRule="exact" w:val="1440"/>
        <w:jc w:val="center"/>
      </w:trPr>
      <w:tc>
        <w:tcPr>
          <w:tcW w:w="3216" w:type="dxa"/>
        </w:tcPr>
        <w:p w14:paraId="0581A5E5" w14:textId="77777777" w:rsidR="00931870" w:rsidRDefault="00920F19" w:rsidP="00931870">
          <w:pPr>
            <w:jc w:val="center"/>
          </w:pPr>
          <w:r>
            <w:rPr>
              <w:noProof/>
            </w:rPr>
            <w:pict w14:anchorId="64CE53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9C5F045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1668E703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2CA04EB"/>
    <w:multiLevelType w:val="hybridMultilevel"/>
    <w:tmpl w:val="D048D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10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92F6B"/>
    <w:multiLevelType w:val="hybridMultilevel"/>
    <w:tmpl w:val="A24A6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50A96"/>
    <w:multiLevelType w:val="hybridMultilevel"/>
    <w:tmpl w:val="5900B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D37DB"/>
    <w:multiLevelType w:val="hybridMultilevel"/>
    <w:tmpl w:val="A512492A"/>
    <w:lvl w:ilvl="0" w:tplc="4C1EAAB0">
      <w:start w:val="2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3459BA"/>
    <w:multiLevelType w:val="hybridMultilevel"/>
    <w:tmpl w:val="6E3A1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565459"/>
    <w:multiLevelType w:val="hybridMultilevel"/>
    <w:tmpl w:val="96326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6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93A36"/>
    <w:multiLevelType w:val="hybridMultilevel"/>
    <w:tmpl w:val="F640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176356">
    <w:abstractNumId w:val="2"/>
  </w:num>
  <w:num w:numId="2" w16cid:durableId="1664506431">
    <w:abstractNumId w:val="0"/>
  </w:num>
  <w:num w:numId="3" w16cid:durableId="1808165862">
    <w:abstractNumId w:val="3"/>
  </w:num>
  <w:num w:numId="4" w16cid:durableId="410469886">
    <w:abstractNumId w:val="1"/>
  </w:num>
  <w:num w:numId="5" w16cid:durableId="1703823087">
    <w:abstractNumId w:val="9"/>
  </w:num>
  <w:num w:numId="6" w16cid:durableId="357465200">
    <w:abstractNumId w:val="7"/>
  </w:num>
  <w:num w:numId="7" w16cid:durableId="675038598">
    <w:abstractNumId w:val="10"/>
  </w:num>
  <w:num w:numId="8" w16cid:durableId="2062896930">
    <w:abstractNumId w:val="13"/>
  </w:num>
  <w:num w:numId="9" w16cid:durableId="287128089">
    <w:abstractNumId w:val="33"/>
  </w:num>
  <w:num w:numId="10" w16cid:durableId="427503832">
    <w:abstractNumId w:val="21"/>
  </w:num>
  <w:num w:numId="11" w16cid:durableId="406926333">
    <w:abstractNumId w:val="14"/>
  </w:num>
  <w:num w:numId="12" w16cid:durableId="500314074">
    <w:abstractNumId w:val="28"/>
  </w:num>
  <w:num w:numId="13" w16cid:durableId="1809006895">
    <w:abstractNumId w:val="4"/>
  </w:num>
  <w:num w:numId="14" w16cid:durableId="1581674357">
    <w:abstractNumId w:val="19"/>
  </w:num>
  <w:num w:numId="15" w16cid:durableId="640697179">
    <w:abstractNumId w:val="6"/>
  </w:num>
  <w:num w:numId="16" w16cid:durableId="1150557686">
    <w:abstractNumId w:val="30"/>
  </w:num>
  <w:num w:numId="17" w16cid:durableId="796993558">
    <w:abstractNumId w:val="31"/>
  </w:num>
  <w:num w:numId="18" w16cid:durableId="212741890">
    <w:abstractNumId w:val="25"/>
  </w:num>
  <w:num w:numId="19" w16cid:durableId="368072650">
    <w:abstractNumId w:val="34"/>
  </w:num>
  <w:num w:numId="20" w16cid:durableId="404692003">
    <w:abstractNumId w:val="18"/>
  </w:num>
  <w:num w:numId="21" w16cid:durableId="525604235">
    <w:abstractNumId w:val="27"/>
  </w:num>
  <w:num w:numId="22" w16cid:durableId="496961537">
    <w:abstractNumId w:val="5"/>
  </w:num>
  <w:num w:numId="23" w16cid:durableId="1243756428">
    <w:abstractNumId w:val="12"/>
  </w:num>
  <w:num w:numId="24" w16cid:durableId="775908560">
    <w:abstractNumId w:val="35"/>
  </w:num>
  <w:num w:numId="25" w16cid:durableId="1224028327">
    <w:abstractNumId w:val="29"/>
  </w:num>
  <w:num w:numId="26" w16cid:durableId="656610456">
    <w:abstractNumId w:val="11"/>
  </w:num>
  <w:num w:numId="27" w16cid:durableId="1216967822">
    <w:abstractNumId w:val="26"/>
  </w:num>
  <w:num w:numId="28" w16cid:durableId="1191988360">
    <w:abstractNumId w:val="17"/>
  </w:num>
  <w:num w:numId="29" w16cid:durableId="813448915">
    <w:abstractNumId w:val="15"/>
  </w:num>
  <w:num w:numId="30" w16cid:durableId="1878394223">
    <w:abstractNumId w:val="20"/>
  </w:num>
  <w:num w:numId="31" w16cid:durableId="518858530">
    <w:abstractNumId w:val="32"/>
  </w:num>
  <w:num w:numId="32" w16cid:durableId="106700095">
    <w:abstractNumId w:val="16"/>
  </w:num>
  <w:num w:numId="33" w16cid:durableId="783766009">
    <w:abstractNumId w:val="8"/>
  </w:num>
  <w:num w:numId="34" w16cid:durableId="206257875">
    <w:abstractNumId w:val="24"/>
  </w:num>
  <w:num w:numId="35" w16cid:durableId="1628124394">
    <w:abstractNumId w:val="23"/>
  </w:num>
  <w:num w:numId="36" w16cid:durableId="7676959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0338"/>
    <w:rsid w:val="00022F53"/>
    <w:rsid w:val="00030D8E"/>
    <w:rsid w:val="00032A2C"/>
    <w:rsid w:val="00040999"/>
    <w:rsid w:val="0004137D"/>
    <w:rsid w:val="00085594"/>
    <w:rsid w:val="000A3A7A"/>
    <w:rsid w:val="000B2C64"/>
    <w:rsid w:val="000C07EC"/>
    <w:rsid w:val="000D5DDA"/>
    <w:rsid w:val="000F22A5"/>
    <w:rsid w:val="000F328F"/>
    <w:rsid w:val="000F363A"/>
    <w:rsid w:val="000F3DCD"/>
    <w:rsid w:val="000F6B9D"/>
    <w:rsid w:val="00100B95"/>
    <w:rsid w:val="00106A89"/>
    <w:rsid w:val="00124259"/>
    <w:rsid w:val="00140516"/>
    <w:rsid w:val="00140FE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2469C"/>
    <w:rsid w:val="00255AA7"/>
    <w:rsid w:val="00273344"/>
    <w:rsid w:val="002913AB"/>
    <w:rsid w:val="00292872"/>
    <w:rsid w:val="002B48C0"/>
    <w:rsid w:val="002B4AAE"/>
    <w:rsid w:val="002B607D"/>
    <w:rsid w:val="002C4665"/>
    <w:rsid w:val="002E2051"/>
    <w:rsid w:val="002F12B9"/>
    <w:rsid w:val="002F175D"/>
    <w:rsid w:val="003030E4"/>
    <w:rsid w:val="00311DA9"/>
    <w:rsid w:val="003170A3"/>
    <w:rsid w:val="003202F0"/>
    <w:rsid w:val="00320D41"/>
    <w:rsid w:val="00336502"/>
    <w:rsid w:val="00346C1E"/>
    <w:rsid w:val="00360752"/>
    <w:rsid w:val="00365ACB"/>
    <w:rsid w:val="003A0945"/>
    <w:rsid w:val="003A27DB"/>
    <w:rsid w:val="003F308B"/>
    <w:rsid w:val="004110F3"/>
    <w:rsid w:val="00412525"/>
    <w:rsid w:val="0043335D"/>
    <w:rsid w:val="00460581"/>
    <w:rsid w:val="00470B39"/>
    <w:rsid w:val="0048311B"/>
    <w:rsid w:val="00493F4D"/>
    <w:rsid w:val="00496E4C"/>
    <w:rsid w:val="004A36F1"/>
    <w:rsid w:val="004C0DD9"/>
    <w:rsid w:val="004C394F"/>
    <w:rsid w:val="00511177"/>
    <w:rsid w:val="005178DF"/>
    <w:rsid w:val="00565D40"/>
    <w:rsid w:val="00566894"/>
    <w:rsid w:val="00594389"/>
    <w:rsid w:val="005C631A"/>
    <w:rsid w:val="005C6D64"/>
    <w:rsid w:val="005D63EA"/>
    <w:rsid w:val="005E4D53"/>
    <w:rsid w:val="005F16CD"/>
    <w:rsid w:val="006157CD"/>
    <w:rsid w:val="00633FAD"/>
    <w:rsid w:val="006359E1"/>
    <w:rsid w:val="00685FC1"/>
    <w:rsid w:val="006D2701"/>
    <w:rsid w:val="007224BC"/>
    <w:rsid w:val="0073552D"/>
    <w:rsid w:val="00751309"/>
    <w:rsid w:val="0076262A"/>
    <w:rsid w:val="007813E5"/>
    <w:rsid w:val="007B52D0"/>
    <w:rsid w:val="007B69B0"/>
    <w:rsid w:val="00811017"/>
    <w:rsid w:val="008467D1"/>
    <w:rsid w:val="008604BF"/>
    <w:rsid w:val="008711AF"/>
    <w:rsid w:val="009114B1"/>
    <w:rsid w:val="009173B7"/>
    <w:rsid w:val="00920F19"/>
    <w:rsid w:val="00931870"/>
    <w:rsid w:val="00940D0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66714"/>
    <w:rsid w:val="00A84E90"/>
    <w:rsid w:val="00A910AB"/>
    <w:rsid w:val="00AC10F8"/>
    <w:rsid w:val="00AC1A82"/>
    <w:rsid w:val="00AF2149"/>
    <w:rsid w:val="00B0419E"/>
    <w:rsid w:val="00B17518"/>
    <w:rsid w:val="00B26457"/>
    <w:rsid w:val="00B33645"/>
    <w:rsid w:val="00B522D7"/>
    <w:rsid w:val="00B62576"/>
    <w:rsid w:val="00B64943"/>
    <w:rsid w:val="00B762D9"/>
    <w:rsid w:val="00B94164"/>
    <w:rsid w:val="00BA0F00"/>
    <w:rsid w:val="00BA11E3"/>
    <w:rsid w:val="00BB00D8"/>
    <w:rsid w:val="00BB5F8B"/>
    <w:rsid w:val="00BB7C6A"/>
    <w:rsid w:val="00BD0454"/>
    <w:rsid w:val="00BD709A"/>
    <w:rsid w:val="00BF64A9"/>
    <w:rsid w:val="00BF799B"/>
    <w:rsid w:val="00C01D3C"/>
    <w:rsid w:val="00C22A02"/>
    <w:rsid w:val="00C27397"/>
    <w:rsid w:val="00C375A9"/>
    <w:rsid w:val="00C443FB"/>
    <w:rsid w:val="00C5399B"/>
    <w:rsid w:val="00C60289"/>
    <w:rsid w:val="00C70EFA"/>
    <w:rsid w:val="00C713FD"/>
    <w:rsid w:val="00CA3F16"/>
    <w:rsid w:val="00CB0517"/>
    <w:rsid w:val="00CB0B5F"/>
    <w:rsid w:val="00CB5DF2"/>
    <w:rsid w:val="00CC6EDA"/>
    <w:rsid w:val="00CC78D2"/>
    <w:rsid w:val="00CD0E2F"/>
    <w:rsid w:val="00CE2CE9"/>
    <w:rsid w:val="00CF64BB"/>
    <w:rsid w:val="00D01AB1"/>
    <w:rsid w:val="00D02609"/>
    <w:rsid w:val="00D02784"/>
    <w:rsid w:val="00D11E69"/>
    <w:rsid w:val="00D15AFE"/>
    <w:rsid w:val="00D21C8F"/>
    <w:rsid w:val="00D4433D"/>
    <w:rsid w:val="00D44832"/>
    <w:rsid w:val="00D614DF"/>
    <w:rsid w:val="00D649DA"/>
    <w:rsid w:val="00D9033F"/>
    <w:rsid w:val="00DB35CF"/>
    <w:rsid w:val="00DE04BB"/>
    <w:rsid w:val="00DE2429"/>
    <w:rsid w:val="00DE382B"/>
    <w:rsid w:val="00DE41BE"/>
    <w:rsid w:val="00E05566"/>
    <w:rsid w:val="00E07132"/>
    <w:rsid w:val="00E12671"/>
    <w:rsid w:val="00E278FE"/>
    <w:rsid w:val="00E31BF5"/>
    <w:rsid w:val="00E400F3"/>
    <w:rsid w:val="00E413A9"/>
    <w:rsid w:val="00E437F7"/>
    <w:rsid w:val="00E61B68"/>
    <w:rsid w:val="00E77AD4"/>
    <w:rsid w:val="00E77D88"/>
    <w:rsid w:val="00E92EC5"/>
    <w:rsid w:val="00EA2E2C"/>
    <w:rsid w:val="00EC1482"/>
    <w:rsid w:val="00ED1596"/>
    <w:rsid w:val="00EE4624"/>
    <w:rsid w:val="00F6630B"/>
    <w:rsid w:val="00FA1705"/>
    <w:rsid w:val="00FA74DF"/>
    <w:rsid w:val="00FA7AAA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8C30A"/>
  <w15:chartTrackingRefBased/>
  <w15:docId w15:val="{7181F407-C80C-4A8F-BBE8-E42E309F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641</Characters>
  <Application>Microsoft Office Word</Application>
  <DocSecurity>4</DocSecurity>
  <PresentationFormat/>
  <Lines>91</Lines>
  <Paragraphs>87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2023-01-08T07:50:00Z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