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C22A02" w:rsidRPr="000F6B9D" w14:paraId="03DDB753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30C8E45C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581" w:type="dxa"/>
            <w:shd w:val="clear" w:color="auto" w:fill="FFFFFF"/>
          </w:tcPr>
          <w:p w14:paraId="25ED7CF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22DF8D2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581" w:type="dxa"/>
            <w:shd w:val="clear" w:color="auto" w:fill="FFFFFF"/>
          </w:tcPr>
          <w:p w14:paraId="7538172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507239D9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6BCE9170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581" w:type="dxa"/>
            <w:shd w:val="clear" w:color="auto" w:fill="FFFFFF"/>
          </w:tcPr>
          <w:p w14:paraId="6EAE6EE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34E229A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581" w:type="dxa"/>
            <w:shd w:val="clear" w:color="auto" w:fill="FFFFFF"/>
          </w:tcPr>
          <w:p w14:paraId="6365B8D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0CF3E79F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492216D1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581" w:type="dxa"/>
            <w:shd w:val="clear" w:color="auto" w:fill="FFFFFF"/>
          </w:tcPr>
          <w:p w14:paraId="3BD239B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0AFD5A5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581" w:type="dxa"/>
            <w:shd w:val="clear" w:color="auto" w:fill="FFFFFF"/>
          </w:tcPr>
          <w:p w14:paraId="347F267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66E95B5E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04097550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79E63A87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10603D4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581" w:type="dxa"/>
            <w:shd w:val="clear" w:color="auto" w:fill="FFFFFF"/>
          </w:tcPr>
          <w:p w14:paraId="571BF741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21630E6D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7"/>
        <w:gridCol w:w="3439"/>
        <w:gridCol w:w="2555"/>
        <w:gridCol w:w="3220"/>
      </w:tblGrid>
      <w:tr w:rsidR="00C22A02" w:rsidRPr="000F6B9D" w14:paraId="36CA11D9" w14:textId="77777777" w:rsidTr="00C22A02">
        <w:trPr>
          <w:trHeight w:val="861"/>
        </w:trPr>
        <w:tc>
          <w:tcPr>
            <w:tcW w:w="1307" w:type="dxa"/>
            <w:shd w:val="clear" w:color="auto" w:fill="E7E6E6"/>
          </w:tcPr>
          <w:p w14:paraId="702D26F0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439" w:type="dxa"/>
            <w:shd w:val="clear" w:color="auto" w:fill="E7E6E6"/>
          </w:tcPr>
          <w:p w14:paraId="0F3BC000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2555" w:type="dxa"/>
            <w:shd w:val="clear" w:color="auto" w:fill="E7E6E6"/>
          </w:tcPr>
          <w:p w14:paraId="02416864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220" w:type="dxa"/>
            <w:shd w:val="clear" w:color="auto" w:fill="E7E6E6"/>
          </w:tcPr>
          <w:p w14:paraId="224E7422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127CD631" w14:textId="77777777" w:rsidTr="00C22A02">
        <w:trPr>
          <w:trHeight w:val="776"/>
        </w:trPr>
        <w:tc>
          <w:tcPr>
            <w:tcW w:w="1307" w:type="dxa"/>
          </w:tcPr>
          <w:p w14:paraId="011B85FB" w14:textId="77777777" w:rsidR="00C22A02" w:rsidRPr="003202F0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17EFA0FD" w14:textId="77777777" w:rsidR="00C22A02" w:rsidRPr="003202F0" w:rsidRDefault="00C22A02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SIZE (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mm</w:t>
            </w: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2555" w:type="dxa"/>
          </w:tcPr>
          <w:p w14:paraId="5EFFC33B" w14:textId="77777777" w:rsidR="00C22A02" w:rsidRPr="003202F0" w:rsidRDefault="00C22A02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  (+ 2/- 0.0)</w:t>
            </w:r>
          </w:p>
        </w:tc>
        <w:tc>
          <w:tcPr>
            <w:tcW w:w="3220" w:type="dxa"/>
          </w:tcPr>
          <w:p w14:paraId="14F1920E" w14:textId="77777777" w:rsidR="00C22A02" w:rsidRPr="00B0419E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51D60" w:rsidRPr="000F6B9D" w14:paraId="246109C9" w14:textId="77777777" w:rsidTr="00C22A02">
        <w:trPr>
          <w:trHeight w:val="329"/>
        </w:trPr>
        <w:tc>
          <w:tcPr>
            <w:tcW w:w="1307" w:type="dxa"/>
          </w:tcPr>
          <w:p w14:paraId="5A31C4A1" w14:textId="77777777" w:rsidR="00351D60" w:rsidRPr="003202F0" w:rsidRDefault="00351D60" w:rsidP="00351D6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4251427C" w14:textId="77777777" w:rsidR="00351D60" w:rsidRPr="003202F0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THICKNESS OF FILM (µ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m)</w:t>
            </w:r>
          </w:p>
        </w:tc>
        <w:tc>
          <w:tcPr>
            <w:tcW w:w="2555" w:type="dxa"/>
          </w:tcPr>
          <w:p w14:paraId="42705B66" w14:textId="77777777" w:rsidR="00351D60" w:rsidRPr="003202F0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As per P.O. (Max.± 1 micron) </w:t>
            </w:r>
          </w:p>
        </w:tc>
        <w:tc>
          <w:tcPr>
            <w:tcW w:w="3220" w:type="dxa"/>
          </w:tcPr>
          <w:p w14:paraId="6B6F356A" w14:textId="77777777" w:rsidR="00351D60" w:rsidRPr="00B0419E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51D60" w:rsidRPr="000F6B9D" w14:paraId="09A2163E" w14:textId="77777777" w:rsidTr="00C22A02">
        <w:trPr>
          <w:trHeight w:val="659"/>
        </w:trPr>
        <w:tc>
          <w:tcPr>
            <w:tcW w:w="1307" w:type="dxa"/>
          </w:tcPr>
          <w:p w14:paraId="39C13B9D" w14:textId="77777777" w:rsidR="00351D60" w:rsidRPr="003202F0" w:rsidRDefault="00351D60" w:rsidP="00351D6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4518B679" w14:textId="77777777" w:rsidR="00351D60" w:rsidRPr="003202F0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CORONA TREATMENT (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D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ynes</w:t>
            </w: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2555" w:type="dxa"/>
          </w:tcPr>
          <w:p w14:paraId="601D21E3" w14:textId="77777777" w:rsidR="00351D60" w:rsidRPr="003202F0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As per Films specification 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</w:t>
            </w:r>
          </w:p>
        </w:tc>
        <w:tc>
          <w:tcPr>
            <w:tcW w:w="3220" w:type="dxa"/>
          </w:tcPr>
          <w:p w14:paraId="58A9EAD0" w14:textId="77777777" w:rsidR="00351D60" w:rsidRPr="00B0419E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51D60" w:rsidRPr="000F6B9D" w14:paraId="73E632D5" w14:textId="77777777" w:rsidTr="00C22A02">
        <w:trPr>
          <w:trHeight w:val="659"/>
        </w:trPr>
        <w:tc>
          <w:tcPr>
            <w:tcW w:w="1307" w:type="dxa"/>
          </w:tcPr>
          <w:p w14:paraId="2A3BF27C" w14:textId="77777777" w:rsidR="00351D60" w:rsidRPr="003202F0" w:rsidRDefault="00351D60" w:rsidP="00351D6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58D24E18" w14:textId="77777777" w:rsidR="00351D60" w:rsidRDefault="00351D60" w:rsidP="00351D6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COF</w:t>
            </w:r>
          </w:p>
        </w:tc>
        <w:tc>
          <w:tcPr>
            <w:tcW w:w="2555" w:type="dxa"/>
          </w:tcPr>
          <w:p w14:paraId="170AE0C3" w14:textId="77777777" w:rsidR="00351D60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As per Films specification 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</w:t>
            </w:r>
          </w:p>
        </w:tc>
        <w:tc>
          <w:tcPr>
            <w:tcW w:w="3220" w:type="dxa"/>
          </w:tcPr>
          <w:p w14:paraId="175D5DDA" w14:textId="77777777" w:rsidR="00351D60" w:rsidRPr="00B0419E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51D60" w:rsidRPr="000F6B9D" w14:paraId="784A4080" w14:textId="77777777" w:rsidTr="00C22A02">
        <w:trPr>
          <w:trHeight w:val="659"/>
        </w:trPr>
        <w:tc>
          <w:tcPr>
            <w:tcW w:w="1307" w:type="dxa"/>
          </w:tcPr>
          <w:p w14:paraId="61390FE3" w14:textId="77777777" w:rsidR="00351D60" w:rsidRPr="003202F0" w:rsidRDefault="00351D60" w:rsidP="00351D6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652350B4" w14:textId="77777777" w:rsidR="00351D60" w:rsidRDefault="00351D60" w:rsidP="00351D6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Dart IMPACT</w:t>
            </w:r>
          </w:p>
        </w:tc>
        <w:tc>
          <w:tcPr>
            <w:tcW w:w="2555" w:type="dxa"/>
          </w:tcPr>
          <w:p w14:paraId="16DBF00C" w14:textId="77777777" w:rsidR="00351D60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As per Films specification 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</w:t>
            </w:r>
          </w:p>
        </w:tc>
        <w:tc>
          <w:tcPr>
            <w:tcW w:w="3220" w:type="dxa"/>
          </w:tcPr>
          <w:p w14:paraId="0E94A9FE" w14:textId="77777777" w:rsidR="00351D60" w:rsidRPr="00B0419E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4C5DD84C" w14:textId="77777777" w:rsidTr="00C22A02">
        <w:trPr>
          <w:trHeight w:val="989"/>
        </w:trPr>
        <w:tc>
          <w:tcPr>
            <w:tcW w:w="1307" w:type="dxa"/>
          </w:tcPr>
          <w:p w14:paraId="5399566D" w14:textId="77777777" w:rsidR="00C22A02" w:rsidRPr="003202F0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3C956B0A" w14:textId="77777777" w:rsidR="00C22A02" w:rsidRPr="003202F0" w:rsidRDefault="00351D60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ODOUR TEST</w:t>
            </w:r>
          </w:p>
        </w:tc>
        <w:tc>
          <w:tcPr>
            <w:tcW w:w="2555" w:type="dxa"/>
          </w:tcPr>
          <w:p w14:paraId="4B38377F" w14:textId="77777777" w:rsidR="00C22A02" w:rsidRPr="003202F0" w:rsidRDefault="00351D60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abnormal odour</w:t>
            </w:r>
          </w:p>
        </w:tc>
        <w:tc>
          <w:tcPr>
            <w:tcW w:w="3220" w:type="dxa"/>
          </w:tcPr>
          <w:p w14:paraId="46B5ED4F" w14:textId="77777777" w:rsidR="00C22A02" w:rsidRPr="00B0419E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73FCB54" w14:textId="77777777" w:rsidR="001711F1" w:rsidRDefault="001711F1"/>
    <w:p w14:paraId="756828AF" w14:textId="77777777" w:rsidR="00962E65" w:rsidRDefault="00962E65" w:rsidP="00962E65"/>
    <w:p w14:paraId="37EDB33E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128C49A0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5021A21" w14:textId="77777777" w:rsidR="00962E65" w:rsidRDefault="00E3038E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7C72DDCA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1" type="#_x0000_t13" style="position:absolute;margin-left:29.3pt;margin-top:17pt;width:43pt;height:12pt;z-index:251657216;mso-wrap-edited:f"/>
              </w:pict>
            </w:r>
            <w:r w:rsidR="00962E65"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CB13E34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6AC1F0B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42FADC8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42AA1C2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0BDD0C6A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AF130CE" w14:textId="77777777" w:rsidR="00962E65" w:rsidRDefault="00E3038E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5DB38F8F">
                <v:shape id="_x0000_s2050" type="#_x0000_t13" style="position:absolute;margin-left:77.8pt;margin-top:14.65pt;width:43pt;height:12pt;z-index:251658240;mso-wrap-edited:f;mso-position-horizontal-relative:text;mso-position-vertical-relative:text"/>
              </w:pict>
            </w:r>
            <w:r w:rsidR="00962E65"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1EA12BA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3A3203BF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7F3530D2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BC67A90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858BC1A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708E517B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69EE066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813897E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20593700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1ED8CA0E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7DCC43FD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199FB8AB" w14:textId="77777777" w:rsidR="00962E65" w:rsidRPr="00920F19" w:rsidRDefault="00962E65" w:rsidP="00962E65">
      <w:pPr>
        <w:tabs>
          <w:tab w:val="left" w:pos="1800"/>
        </w:tabs>
        <w:spacing w:before="100" w:beforeAutospacing="1" w:after="100" w:afterAutospacing="1" w:line="360" w:lineRule="auto"/>
      </w:pPr>
    </w:p>
    <w:p w14:paraId="1F7C3E68" w14:textId="77777777" w:rsidR="00962E65" w:rsidRDefault="00962E65"/>
    <w:sectPr w:rsidR="00962E65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6503" w14:textId="77777777" w:rsidR="0069006C" w:rsidRDefault="0069006C">
      <w:r>
        <w:separator/>
      </w:r>
    </w:p>
  </w:endnote>
  <w:endnote w:type="continuationSeparator" w:id="0">
    <w:p w14:paraId="11ED1742" w14:textId="77777777" w:rsidR="0069006C" w:rsidRDefault="00690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7714" w14:textId="77777777" w:rsidR="00351D60" w:rsidRDefault="00351D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23E81A10" w14:textId="77777777" w:rsidTr="009D0A26">
      <w:tc>
        <w:tcPr>
          <w:tcW w:w="7906" w:type="dxa"/>
        </w:tcPr>
        <w:p w14:paraId="1B7E7346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: - 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F/QC/</w:t>
          </w:r>
          <w:r w:rsidR="00351D60">
            <w:rPr>
              <w:rFonts w:ascii="Calibri" w:hAnsi="Calibri" w:cs="Calibri"/>
              <w:iCs/>
              <w:sz w:val="24"/>
              <w:szCs w:val="24"/>
            </w:rPr>
            <w:t>33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351D60">
            <w:rPr>
              <w:rFonts w:ascii="Calibri" w:hAnsi="Calibri" w:cs="Calibri"/>
              <w:iCs/>
              <w:sz w:val="24"/>
              <w:szCs w:val="24"/>
            </w:rPr>
            <w:t>0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</w:t>
          </w:r>
          <w:r w:rsidR="00351D60">
            <w:rPr>
              <w:rFonts w:ascii="Calibri" w:hAnsi="Calibri" w:cs="Calibri"/>
              <w:iCs/>
              <w:sz w:val="24"/>
              <w:szCs w:val="24"/>
            </w:rPr>
            <w:t>15.12.2024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)</w:t>
          </w:r>
        </w:p>
      </w:tc>
      <w:tc>
        <w:tcPr>
          <w:tcW w:w="2543" w:type="dxa"/>
        </w:tcPr>
        <w:p w14:paraId="5D19052B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1A3CB0AE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15CAFF6A" w14:textId="77777777" w:rsidTr="009F6B97">
      <w:tc>
        <w:tcPr>
          <w:tcW w:w="5532" w:type="dxa"/>
          <w:gridSpan w:val="2"/>
        </w:tcPr>
        <w:p w14:paraId="01BDD150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6A139272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0BE61BF3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67BED341" w14:textId="77777777" w:rsidTr="00920F19">
      <w:tc>
        <w:tcPr>
          <w:tcW w:w="2580" w:type="dxa"/>
        </w:tcPr>
        <w:p w14:paraId="27B53996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6E6EEC2E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3067A5DC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1352BA39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1EBB4772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3AC20" w14:textId="77777777" w:rsidR="0069006C" w:rsidRDefault="0069006C">
      <w:r>
        <w:separator/>
      </w:r>
    </w:p>
  </w:footnote>
  <w:footnote w:type="continuationSeparator" w:id="0">
    <w:p w14:paraId="0DEF2EDA" w14:textId="77777777" w:rsidR="0069006C" w:rsidRDefault="00690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AD71" w14:textId="77777777" w:rsidR="00565D40" w:rsidRDefault="00E3038E">
    <w:pPr>
      <w:pStyle w:val="Header"/>
    </w:pPr>
    <w:r>
      <w:pict w14:anchorId="2E01AC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97.75pt;height:85.35pt;rotation:315;z-index:-251659776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463ABA79" w14:textId="77777777" w:rsidTr="00C22A02">
      <w:trPr>
        <w:trHeight w:hRule="exact" w:val="1440"/>
        <w:jc w:val="center"/>
      </w:trPr>
      <w:tc>
        <w:tcPr>
          <w:tcW w:w="3216" w:type="dxa"/>
        </w:tcPr>
        <w:p w14:paraId="4541D4A9" w14:textId="77777777" w:rsidR="00C22A02" w:rsidRDefault="00E3038E" w:rsidP="00C22A02">
          <w:pPr>
            <w:jc w:val="center"/>
          </w:pPr>
          <w:r>
            <w:rPr>
              <w:noProof/>
            </w:rPr>
            <w:pict w14:anchorId="1137EBA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34.4pt;margin-top:47.4pt;width:154pt;height:51.95pt;z-index:251658752;visibility:visible;mso-wrap-edited:f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09881FDB" w14:textId="77777777" w:rsidR="00C22A02" w:rsidRPr="00920F19" w:rsidRDefault="00C22A02" w:rsidP="00C22A02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351D60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351D60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INCOMING LAMINATION GRADE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FILM</w:t>
          </w:r>
        </w:p>
      </w:tc>
    </w:tr>
  </w:tbl>
  <w:p w14:paraId="56108A59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51909951" w14:textId="77777777" w:rsidTr="00920F19">
      <w:trPr>
        <w:trHeight w:hRule="exact" w:val="1440"/>
        <w:jc w:val="center"/>
      </w:trPr>
      <w:tc>
        <w:tcPr>
          <w:tcW w:w="3216" w:type="dxa"/>
        </w:tcPr>
        <w:p w14:paraId="73A9F36A" w14:textId="77777777" w:rsidR="00931870" w:rsidRDefault="00E3038E" w:rsidP="00931870">
          <w:pPr>
            <w:jc w:val="center"/>
          </w:pPr>
          <w:r>
            <w:rPr>
              <w:noProof/>
            </w:rPr>
            <w:pict w14:anchorId="2959532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5" type="#_x0000_t75" style="position:absolute;left:0;text-align:left;margin-left:34.4pt;margin-top:47.4pt;width:154pt;height:51.95pt;z-index:251657728;visibility:visible;mso-wrap-edited:f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9EC193A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33568AB3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685383">
    <w:abstractNumId w:val="2"/>
  </w:num>
  <w:num w:numId="2" w16cid:durableId="522477070">
    <w:abstractNumId w:val="0"/>
  </w:num>
  <w:num w:numId="3" w16cid:durableId="354355590">
    <w:abstractNumId w:val="3"/>
  </w:num>
  <w:num w:numId="4" w16cid:durableId="309292530">
    <w:abstractNumId w:val="1"/>
  </w:num>
  <w:num w:numId="5" w16cid:durableId="932861437">
    <w:abstractNumId w:val="8"/>
  </w:num>
  <w:num w:numId="6" w16cid:durableId="492525773">
    <w:abstractNumId w:val="7"/>
  </w:num>
  <w:num w:numId="7" w16cid:durableId="150685973">
    <w:abstractNumId w:val="9"/>
  </w:num>
  <w:num w:numId="8" w16cid:durableId="29184391">
    <w:abstractNumId w:val="12"/>
  </w:num>
  <w:num w:numId="9" w16cid:durableId="1610312016">
    <w:abstractNumId w:val="26"/>
  </w:num>
  <w:num w:numId="10" w16cid:durableId="1842045252">
    <w:abstractNumId w:val="18"/>
  </w:num>
  <w:num w:numId="11" w16cid:durableId="1153138554">
    <w:abstractNumId w:val="13"/>
  </w:num>
  <w:num w:numId="12" w16cid:durableId="1245259457">
    <w:abstractNumId w:val="22"/>
  </w:num>
  <w:num w:numId="13" w16cid:durableId="1705444974">
    <w:abstractNumId w:val="4"/>
  </w:num>
  <w:num w:numId="14" w16cid:durableId="1630822661">
    <w:abstractNumId w:val="17"/>
  </w:num>
  <w:num w:numId="15" w16cid:durableId="1003169007">
    <w:abstractNumId w:val="6"/>
  </w:num>
  <w:num w:numId="16" w16cid:durableId="569465792">
    <w:abstractNumId w:val="24"/>
  </w:num>
  <w:num w:numId="17" w16cid:durableId="768355493">
    <w:abstractNumId w:val="25"/>
  </w:num>
  <w:num w:numId="18" w16cid:durableId="1670715114">
    <w:abstractNumId w:val="19"/>
  </w:num>
  <w:num w:numId="19" w16cid:durableId="1370686414">
    <w:abstractNumId w:val="27"/>
  </w:num>
  <w:num w:numId="20" w16cid:durableId="769199932">
    <w:abstractNumId w:val="16"/>
  </w:num>
  <w:num w:numId="21" w16cid:durableId="329406206">
    <w:abstractNumId w:val="21"/>
  </w:num>
  <w:num w:numId="22" w16cid:durableId="227882065">
    <w:abstractNumId w:val="5"/>
  </w:num>
  <w:num w:numId="23" w16cid:durableId="1224023817">
    <w:abstractNumId w:val="11"/>
  </w:num>
  <w:num w:numId="24" w16cid:durableId="1278295031">
    <w:abstractNumId w:val="28"/>
  </w:num>
  <w:num w:numId="25" w16cid:durableId="691421747">
    <w:abstractNumId w:val="23"/>
  </w:num>
  <w:num w:numId="26" w16cid:durableId="1374766936">
    <w:abstractNumId w:val="10"/>
  </w:num>
  <w:num w:numId="27" w16cid:durableId="811485363">
    <w:abstractNumId w:val="20"/>
  </w:num>
  <w:num w:numId="28" w16cid:durableId="1253473265">
    <w:abstractNumId w:val="15"/>
  </w:num>
  <w:num w:numId="29" w16cid:durableId="3131419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55AA7"/>
    <w:rsid w:val="002913AB"/>
    <w:rsid w:val="002B48C0"/>
    <w:rsid w:val="002B4AAE"/>
    <w:rsid w:val="002C4665"/>
    <w:rsid w:val="002E2051"/>
    <w:rsid w:val="002F12B9"/>
    <w:rsid w:val="00311DA9"/>
    <w:rsid w:val="003170A3"/>
    <w:rsid w:val="003202F0"/>
    <w:rsid w:val="00320D41"/>
    <w:rsid w:val="00336502"/>
    <w:rsid w:val="00351D60"/>
    <w:rsid w:val="00360752"/>
    <w:rsid w:val="00365ACB"/>
    <w:rsid w:val="003A0945"/>
    <w:rsid w:val="003A27DB"/>
    <w:rsid w:val="004110F3"/>
    <w:rsid w:val="00460581"/>
    <w:rsid w:val="0048311B"/>
    <w:rsid w:val="00496E4C"/>
    <w:rsid w:val="004A36F1"/>
    <w:rsid w:val="004C0DD9"/>
    <w:rsid w:val="004C394F"/>
    <w:rsid w:val="005178DF"/>
    <w:rsid w:val="00565D40"/>
    <w:rsid w:val="00594389"/>
    <w:rsid w:val="005C6D64"/>
    <w:rsid w:val="005D63EA"/>
    <w:rsid w:val="005F16CD"/>
    <w:rsid w:val="006157CD"/>
    <w:rsid w:val="00633FAD"/>
    <w:rsid w:val="0069006C"/>
    <w:rsid w:val="007224BC"/>
    <w:rsid w:val="0073552D"/>
    <w:rsid w:val="0076262A"/>
    <w:rsid w:val="007B52D0"/>
    <w:rsid w:val="007B69B0"/>
    <w:rsid w:val="00811017"/>
    <w:rsid w:val="008467D1"/>
    <w:rsid w:val="0090693E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F2149"/>
    <w:rsid w:val="00B0419E"/>
    <w:rsid w:val="00B33645"/>
    <w:rsid w:val="00B62576"/>
    <w:rsid w:val="00B64943"/>
    <w:rsid w:val="00B762D9"/>
    <w:rsid w:val="00B94164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A3F16"/>
    <w:rsid w:val="00CB0517"/>
    <w:rsid w:val="00CB0B5F"/>
    <w:rsid w:val="00CC78D2"/>
    <w:rsid w:val="00CD0E2F"/>
    <w:rsid w:val="00D01AB1"/>
    <w:rsid w:val="00D02784"/>
    <w:rsid w:val="00D11E69"/>
    <w:rsid w:val="00D15AFE"/>
    <w:rsid w:val="00D21C8F"/>
    <w:rsid w:val="00D44832"/>
    <w:rsid w:val="00D614DF"/>
    <w:rsid w:val="00D649DA"/>
    <w:rsid w:val="00DB35CF"/>
    <w:rsid w:val="00DE2429"/>
    <w:rsid w:val="00DE382B"/>
    <w:rsid w:val="00DE41BE"/>
    <w:rsid w:val="00E278FE"/>
    <w:rsid w:val="00E3038E"/>
    <w:rsid w:val="00E400F3"/>
    <w:rsid w:val="00E413A9"/>
    <w:rsid w:val="00E437F7"/>
    <w:rsid w:val="00E61B68"/>
    <w:rsid w:val="00E77AD4"/>
    <w:rsid w:val="00E92EC5"/>
    <w:rsid w:val="00EA2E2C"/>
    <w:rsid w:val="00EC1482"/>
    <w:rsid w:val="00ED1596"/>
    <w:rsid w:val="00EE4624"/>
    <w:rsid w:val="00F6630B"/>
    <w:rsid w:val="00FA74DF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ED013EE"/>
  <w15:chartTrackingRefBased/>
  <w15:docId w15:val="{1BA66A4E-1554-4871-94AB-C16DBEFD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536</Characters>
  <Application>Microsoft Office Word</Application>
  <DocSecurity>4</DocSecurity>
  <PresentationFormat/>
  <Lines>22</Lines>
  <Paragraphs>12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