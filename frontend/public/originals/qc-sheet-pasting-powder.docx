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4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22A02" w:rsidRPr="000F6B9D" w14:paraId="4B8E8CFD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62F4168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611" w:type="dxa"/>
            <w:shd w:val="clear" w:color="auto" w:fill="FFFFFF"/>
          </w:tcPr>
          <w:p w14:paraId="49124184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5C684F6D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611" w:type="dxa"/>
            <w:shd w:val="clear" w:color="auto" w:fill="FFFFFF"/>
          </w:tcPr>
          <w:p w14:paraId="28BBE6B6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19F5EE11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36C39A94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611" w:type="dxa"/>
            <w:shd w:val="clear" w:color="auto" w:fill="FFFFFF"/>
          </w:tcPr>
          <w:p w14:paraId="090E0359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79A3302A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611" w:type="dxa"/>
            <w:shd w:val="clear" w:color="auto" w:fill="FFFFFF"/>
          </w:tcPr>
          <w:p w14:paraId="047BBC5D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1DE57B88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0ABAB116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611" w:type="dxa"/>
            <w:shd w:val="clear" w:color="auto" w:fill="FFFFFF"/>
          </w:tcPr>
          <w:p w14:paraId="3728413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1E5B3CA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611" w:type="dxa"/>
            <w:shd w:val="clear" w:color="auto" w:fill="FFFFFF"/>
          </w:tcPr>
          <w:p w14:paraId="2D33237F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76317637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07C0D352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0B77AC23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091368CD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611" w:type="dxa"/>
            <w:shd w:val="clear" w:color="auto" w:fill="FFFFFF"/>
          </w:tcPr>
          <w:p w14:paraId="48A828C9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62911BF5" w14:textId="77777777" w:rsidR="00C22A02" w:rsidRDefault="00C22A02"/>
    <w:tbl>
      <w:tblPr>
        <w:tblW w:w="1052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3420"/>
        <w:gridCol w:w="2970"/>
        <w:gridCol w:w="3141"/>
      </w:tblGrid>
      <w:tr w:rsidR="00C22A02" w:rsidRPr="000F6B9D" w14:paraId="48B1B292" w14:textId="77777777" w:rsidTr="002337E4">
        <w:trPr>
          <w:trHeight w:val="530"/>
        </w:trPr>
        <w:tc>
          <w:tcPr>
            <w:tcW w:w="990" w:type="dxa"/>
            <w:shd w:val="clear" w:color="auto" w:fill="E7E6E6"/>
          </w:tcPr>
          <w:p w14:paraId="73EA6922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3420" w:type="dxa"/>
            <w:shd w:val="clear" w:color="auto" w:fill="E7E6E6"/>
          </w:tcPr>
          <w:p w14:paraId="02D0231C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2970" w:type="dxa"/>
            <w:shd w:val="clear" w:color="auto" w:fill="E7E6E6"/>
          </w:tcPr>
          <w:p w14:paraId="05DF9010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3141" w:type="dxa"/>
            <w:shd w:val="clear" w:color="auto" w:fill="E7E6E6"/>
          </w:tcPr>
          <w:p w14:paraId="6CA673B4" w14:textId="77777777" w:rsidR="00C22A02" w:rsidRPr="00B0419E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C22A02" w:rsidRPr="000F6B9D" w14:paraId="11B097FC" w14:textId="77777777" w:rsidTr="002337E4">
        <w:trPr>
          <w:trHeight w:val="530"/>
        </w:trPr>
        <w:tc>
          <w:tcPr>
            <w:tcW w:w="990" w:type="dxa"/>
          </w:tcPr>
          <w:p w14:paraId="641C7536" w14:textId="77777777" w:rsidR="00C22A02" w:rsidRPr="008873DF" w:rsidRDefault="00C22A02" w:rsidP="00C5399B">
            <w:pPr>
              <w:numPr>
                <w:ilvl w:val="0"/>
                <w:numId w:val="26"/>
              </w:num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32C98138" w14:textId="77777777" w:rsidR="00C22A02" w:rsidRPr="00043F88" w:rsidRDefault="000B6151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Arial" w:hAnsi="Arial" w:cs="Arial"/>
                <w:caps/>
                <w:szCs w:val="28"/>
              </w:rPr>
              <w:t>Apperance.</w:t>
            </w:r>
          </w:p>
        </w:tc>
        <w:tc>
          <w:tcPr>
            <w:tcW w:w="2970" w:type="dxa"/>
          </w:tcPr>
          <w:p w14:paraId="776F0AB2" w14:textId="77777777" w:rsidR="00C22A02" w:rsidRPr="00043F88" w:rsidRDefault="00EA065D" w:rsidP="00EA065D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Arial" w:hAnsi="Arial" w:cs="Arial"/>
                <w:szCs w:val="28"/>
              </w:rPr>
              <w:t>Cremes to Brown Color</w:t>
            </w:r>
          </w:p>
        </w:tc>
        <w:tc>
          <w:tcPr>
            <w:tcW w:w="3141" w:type="dxa"/>
          </w:tcPr>
          <w:p w14:paraId="79FA4832" w14:textId="77777777" w:rsidR="00C22A02" w:rsidRPr="00B75E76" w:rsidRDefault="00C22A02" w:rsidP="00C5399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23E5AB5D" w14:textId="77777777" w:rsidTr="002337E4">
        <w:trPr>
          <w:trHeight w:val="530"/>
        </w:trPr>
        <w:tc>
          <w:tcPr>
            <w:tcW w:w="990" w:type="dxa"/>
          </w:tcPr>
          <w:p w14:paraId="3EC34EBA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65B0078A" w14:textId="77777777" w:rsidR="008873DF" w:rsidRPr="00043F88" w:rsidRDefault="000B6151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aps/>
                <w:szCs w:val="28"/>
              </w:rPr>
              <w:t>Moisture CONTAINT (%)</w:t>
            </w:r>
          </w:p>
        </w:tc>
        <w:tc>
          <w:tcPr>
            <w:tcW w:w="2970" w:type="dxa"/>
          </w:tcPr>
          <w:p w14:paraId="2D1E2E66" w14:textId="77777777" w:rsidR="008873DF" w:rsidRPr="00043F88" w:rsidRDefault="000B61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szCs w:val="28"/>
              </w:rPr>
              <w:t>Below 14</w:t>
            </w:r>
          </w:p>
        </w:tc>
        <w:tc>
          <w:tcPr>
            <w:tcW w:w="3141" w:type="dxa"/>
          </w:tcPr>
          <w:p w14:paraId="79E6BCCB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09CCA40F" w14:textId="77777777" w:rsidTr="002337E4">
        <w:trPr>
          <w:trHeight w:val="530"/>
        </w:trPr>
        <w:tc>
          <w:tcPr>
            <w:tcW w:w="990" w:type="dxa"/>
          </w:tcPr>
          <w:p w14:paraId="3CEBCCC0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3D1AC3E8" w14:textId="77777777" w:rsidR="008873DF" w:rsidRPr="00043F88" w:rsidRDefault="000B6151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Arial" w:hAnsi="Arial" w:cs="Arial"/>
                <w:caps/>
                <w:szCs w:val="28"/>
              </w:rPr>
              <w:t>Ratio</w:t>
            </w:r>
          </w:p>
        </w:tc>
        <w:tc>
          <w:tcPr>
            <w:tcW w:w="2970" w:type="dxa"/>
          </w:tcPr>
          <w:p w14:paraId="46DA732C" w14:textId="77777777" w:rsidR="008873DF" w:rsidRPr="00043F88" w:rsidRDefault="000B61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szCs w:val="28"/>
              </w:rPr>
              <w:t>1:2,1:3,1:4</w:t>
            </w:r>
            <w:r w:rsidR="00EA065D">
              <w:rPr>
                <w:rFonts w:ascii="Arial" w:hAnsi="Arial" w:cs="Arial"/>
                <w:szCs w:val="28"/>
              </w:rPr>
              <w:t>,1:5,1:6</w:t>
            </w:r>
          </w:p>
        </w:tc>
        <w:tc>
          <w:tcPr>
            <w:tcW w:w="3141" w:type="dxa"/>
          </w:tcPr>
          <w:p w14:paraId="45813B4C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6151" w:rsidRPr="000F6B9D" w14:paraId="7AE8C9F2" w14:textId="77777777" w:rsidTr="002337E4">
        <w:trPr>
          <w:trHeight w:val="530"/>
        </w:trPr>
        <w:tc>
          <w:tcPr>
            <w:tcW w:w="990" w:type="dxa"/>
          </w:tcPr>
          <w:p w14:paraId="0ABE97F0" w14:textId="77777777" w:rsidR="000B6151" w:rsidRPr="008873DF" w:rsidRDefault="000B6151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4CD78669" w14:textId="77777777" w:rsidR="000B6151" w:rsidRDefault="000B6151" w:rsidP="00A84E90">
            <w:pPr>
              <w:spacing w:line="276" w:lineRule="auto"/>
              <w:rPr>
                <w:rFonts w:ascii="Arial" w:hAnsi="Arial" w:cs="Arial"/>
                <w:caps/>
                <w:szCs w:val="28"/>
              </w:rPr>
            </w:pPr>
            <w:r>
              <w:rPr>
                <w:rFonts w:ascii="Arial" w:hAnsi="Arial" w:cs="Arial"/>
                <w:caps/>
                <w:szCs w:val="28"/>
              </w:rPr>
              <w:t>Viscosity.(sec)</w:t>
            </w:r>
          </w:p>
        </w:tc>
        <w:tc>
          <w:tcPr>
            <w:tcW w:w="2970" w:type="dxa"/>
          </w:tcPr>
          <w:p w14:paraId="034C5B24" w14:textId="77777777" w:rsidR="000B6151" w:rsidRDefault="00EA065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szCs w:val="28"/>
              </w:rPr>
              <w:t>25</w:t>
            </w:r>
            <w:r w:rsidR="000B6151">
              <w:rPr>
                <w:rFonts w:ascii="Arial" w:hAnsi="Arial" w:cs="Arial"/>
                <w:szCs w:val="28"/>
              </w:rPr>
              <w:t xml:space="preserve"> </w:t>
            </w:r>
            <w:r w:rsidR="000B6151" w:rsidRPr="00CA7CCA">
              <w:rPr>
                <w:rFonts w:ascii="Cambria" w:hAnsi="Cambria" w:cs="Calibri"/>
                <w:b/>
                <w:bCs/>
                <w:lang w:val="en" w:bidi="gu-IN"/>
              </w:rPr>
              <w:t>±</w:t>
            </w:r>
            <w:r w:rsidR="000B6151">
              <w:rPr>
                <w:rFonts w:ascii="Arial" w:hAnsi="Arial" w:cs="Arial"/>
                <w:szCs w:val="28"/>
              </w:rPr>
              <w:t xml:space="preserve"> </w:t>
            </w:r>
            <w:r>
              <w:rPr>
                <w:rFonts w:ascii="Arial" w:hAnsi="Arial" w:cs="Arial"/>
                <w:szCs w:val="28"/>
              </w:rPr>
              <w:t>60</w:t>
            </w:r>
          </w:p>
        </w:tc>
        <w:tc>
          <w:tcPr>
            <w:tcW w:w="3141" w:type="dxa"/>
          </w:tcPr>
          <w:p w14:paraId="23512442" w14:textId="77777777" w:rsidR="000B6151" w:rsidRPr="00B75E76" w:rsidRDefault="000B6151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6151" w:rsidRPr="000F6B9D" w14:paraId="0EFA849A" w14:textId="77777777" w:rsidTr="002337E4">
        <w:trPr>
          <w:trHeight w:val="530"/>
        </w:trPr>
        <w:tc>
          <w:tcPr>
            <w:tcW w:w="990" w:type="dxa"/>
          </w:tcPr>
          <w:p w14:paraId="4F98552E" w14:textId="77777777" w:rsidR="000B6151" w:rsidRPr="008873DF" w:rsidRDefault="000B6151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2208A0C0" w14:textId="77777777" w:rsidR="000B6151" w:rsidRDefault="000B6151" w:rsidP="00A84E90">
            <w:pPr>
              <w:spacing w:line="276" w:lineRule="auto"/>
              <w:rPr>
                <w:rFonts w:ascii="Arial" w:hAnsi="Arial" w:cs="Arial"/>
                <w:caps/>
                <w:szCs w:val="28"/>
              </w:rPr>
            </w:pPr>
            <w:r>
              <w:rPr>
                <w:rFonts w:ascii="Arial" w:hAnsi="Arial" w:cs="Arial"/>
                <w:caps/>
                <w:szCs w:val="28"/>
              </w:rPr>
              <w:t>solid containt (%)</w:t>
            </w:r>
          </w:p>
        </w:tc>
        <w:tc>
          <w:tcPr>
            <w:tcW w:w="2970" w:type="dxa"/>
          </w:tcPr>
          <w:p w14:paraId="400BB3D3" w14:textId="77777777" w:rsidR="000B6151" w:rsidRDefault="00DB2F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szCs w:val="28"/>
              </w:rPr>
              <w:t xml:space="preserve">16 to </w:t>
            </w:r>
            <w:r w:rsidR="00EA065D">
              <w:rPr>
                <w:rFonts w:ascii="Arial" w:hAnsi="Arial" w:cs="Arial"/>
                <w:szCs w:val="28"/>
              </w:rPr>
              <w:t>30</w:t>
            </w:r>
          </w:p>
        </w:tc>
        <w:tc>
          <w:tcPr>
            <w:tcW w:w="3141" w:type="dxa"/>
          </w:tcPr>
          <w:p w14:paraId="1BFE89D6" w14:textId="77777777" w:rsidR="000B6151" w:rsidRPr="00B75E76" w:rsidRDefault="000B6151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BBDC1B7" w14:textId="77777777" w:rsidR="00962E65" w:rsidRDefault="00962E65" w:rsidP="00962E65"/>
    <w:p w14:paraId="79BD650A" w14:textId="77777777" w:rsidR="008873DF" w:rsidRDefault="008873DF" w:rsidP="00962E65"/>
    <w:p w14:paraId="71DA2F7C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962E65" w:rsidRPr="00952149" w14:paraId="208F502E" w14:textId="77777777" w:rsidTr="00D44832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A5C95D1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1D271D56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CEC50D0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0E505E5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D1FDCDC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A68C660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962E65" w:rsidRPr="00952149" w14:paraId="7A801872" w14:textId="77777777" w:rsidTr="00D44832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503BF91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009D1BAD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BD8E2C2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1F36C3E1" w14:textId="77777777" w:rsidR="00962E65" w:rsidRDefault="00962E65" w:rsidP="00962E65"/>
    <w:p w14:paraId="130548F6" w14:textId="77777777" w:rsidR="008873DF" w:rsidRDefault="008873DF" w:rsidP="00962E65"/>
    <w:p w14:paraId="4CCCBE03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962E65" w:rsidRPr="00952149" w14:paraId="242F35D0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5A25F37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12BB0ED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962E65" w:rsidRPr="00952149" w14:paraId="56D05FFF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2302B81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D01BD84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478E" w:rsidRPr="00952149" w14:paraId="115AF2F3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12FF9AD2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5272"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72E33451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QA </w:t>
            </w:r>
            <w:r w:rsidRPr="007B5272">
              <w:rPr>
                <w:rFonts w:ascii="Calibri" w:hAnsi="Calibri" w:cs="Calibri"/>
                <w:sz w:val="22"/>
                <w:szCs w:val="22"/>
              </w:rPr>
              <w:t>MANAGER</w:t>
            </w:r>
          </w:p>
        </w:tc>
      </w:tr>
    </w:tbl>
    <w:p w14:paraId="692720ED" w14:textId="77777777" w:rsidR="00962E65" w:rsidRPr="00920F19" w:rsidRDefault="00962E65" w:rsidP="00B75E76">
      <w:pPr>
        <w:tabs>
          <w:tab w:val="left" w:pos="1800"/>
        </w:tabs>
        <w:spacing w:before="100" w:beforeAutospacing="1" w:after="100" w:afterAutospacing="1" w:line="360" w:lineRule="auto"/>
      </w:pPr>
    </w:p>
    <w:sectPr w:rsidR="00962E65" w:rsidRPr="00920F19" w:rsidSect="00A84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8D87A" w14:textId="77777777" w:rsidR="004E0456" w:rsidRDefault="004E0456">
      <w:r>
        <w:separator/>
      </w:r>
    </w:p>
  </w:endnote>
  <w:endnote w:type="continuationSeparator" w:id="0">
    <w:p w14:paraId="344110DC" w14:textId="77777777" w:rsidR="004E0456" w:rsidRDefault="004E0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6AEF" w14:textId="77777777" w:rsidR="00EA065D" w:rsidRDefault="00EA06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466849C2" w14:textId="77777777" w:rsidTr="009D0A26">
      <w:tc>
        <w:tcPr>
          <w:tcW w:w="7906" w:type="dxa"/>
        </w:tcPr>
        <w:p w14:paraId="6659498E" w14:textId="77777777" w:rsidR="00C22A02" w:rsidRPr="00986D52" w:rsidRDefault="00C22A02" w:rsidP="00C22A02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EA065D">
            <w:rPr>
              <w:rFonts w:ascii="Calibri" w:hAnsi="Calibri" w:cs="Calibri"/>
              <w:iCs/>
              <w:sz w:val="24"/>
              <w:szCs w:val="24"/>
            </w:rPr>
            <w:t>24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1C4D36" w:rsidRPr="001C4D36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0A67AD19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EA065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EA065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29E281BA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225F4D4D" w14:textId="77777777" w:rsidTr="009F6B97">
      <w:tc>
        <w:tcPr>
          <w:tcW w:w="5532" w:type="dxa"/>
          <w:gridSpan w:val="2"/>
        </w:tcPr>
        <w:p w14:paraId="02646637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60B1F62A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263D8D37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20D4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24E9B6D1" w14:textId="77777777" w:rsidTr="00920F19">
      <w:tc>
        <w:tcPr>
          <w:tcW w:w="2580" w:type="dxa"/>
        </w:tcPr>
        <w:p w14:paraId="3D25400A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59169AE5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5341262C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05623DCE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3517457F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DE9C7" w14:textId="77777777" w:rsidR="004E0456" w:rsidRDefault="004E0456">
      <w:r>
        <w:separator/>
      </w:r>
    </w:p>
  </w:footnote>
  <w:footnote w:type="continuationSeparator" w:id="0">
    <w:p w14:paraId="1FA27533" w14:textId="77777777" w:rsidR="004E0456" w:rsidRDefault="004E0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9F12" w14:textId="77777777" w:rsidR="00565D40" w:rsidRDefault="00565D40">
    <w:pPr>
      <w:pStyle w:val="Header"/>
    </w:pPr>
    <w:r>
      <w:pict w14:anchorId="51D0F0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26BACD9F" w14:textId="77777777" w:rsidTr="00C22A02">
      <w:trPr>
        <w:trHeight w:hRule="exact" w:val="1440"/>
        <w:jc w:val="center"/>
      </w:trPr>
      <w:tc>
        <w:tcPr>
          <w:tcW w:w="3216" w:type="dxa"/>
        </w:tcPr>
        <w:p w14:paraId="67C03CA3" w14:textId="77777777" w:rsidR="00C22A02" w:rsidRDefault="00C22A02" w:rsidP="00C22A02">
          <w:pPr>
            <w:jc w:val="center"/>
          </w:pPr>
          <w:r>
            <w:rPr>
              <w:noProof/>
            </w:rPr>
            <w:pict w14:anchorId="57B56FA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4E31573" w14:textId="77777777" w:rsidR="00C22A02" w:rsidRPr="00920F19" w:rsidRDefault="00C22A02" w:rsidP="00EA065D">
          <w:pPr>
            <w:pStyle w:val="Header"/>
            <w:jc w:val="cent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INSPECTION RECORD </w:t>
          </w:r>
          <w:r w:rsidR="00EB07ED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–</w:t>
          </w:r>
          <w:r w:rsidR="00CE5963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 </w:t>
          </w:r>
          <w:r w:rsidR="00EA065D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SHEET PASTING </w:t>
          </w:r>
          <w:r w:rsidR="00CE5963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POWDER</w:t>
          </w:r>
        </w:p>
      </w:tc>
    </w:tr>
  </w:tbl>
  <w:p w14:paraId="676F155D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0402A6A4" w14:textId="77777777" w:rsidTr="00920F19">
      <w:trPr>
        <w:trHeight w:hRule="exact" w:val="1440"/>
        <w:jc w:val="center"/>
      </w:trPr>
      <w:tc>
        <w:tcPr>
          <w:tcW w:w="3216" w:type="dxa"/>
        </w:tcPr>
        <w:p w14:paraId="5CF3E886" w14:textId="77777777" w:rsidR="00931870" w:rsidRDefault="00920F19" w:rsidP="00931870">
          <w:pPr>
            <w:jc w:val="center"/>
          </w:pPr>
          <w:r>
            <w:rPr>
              <w:noProof/>
            </w:rPr>
            <w:pict w14:anchorId="668A49C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142C5697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74BF9580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895106">
    <w:abstractNumId w:val="2"/>
  </w:num>
  <w:num w:numId="2" w16cid:durableId="1394234471">
    <w:abstractNumId w:val="0"/>
  </w:num>
  <w:num w:numId="3" w16cid:durableId="1087581123">
    <w:abstractNumId w:val="3"/>
  </w:num>
  <w:num w:numId="4" w16cid:durableId="539438575">
    <w:abstractNumId w:val="1"/>
  </w:num>
  <w:num w:numId="5" w16cid:durableId="1591961222">
    <w:abstractNumId w:val="8"/>
  </w:num>
  <w:num w:numId="6" w16cid:durableId="1582570021">
    <w:abstractNumId w:val="7"/>
  </w:num>
  <w:num w:numId="7" w16cid:durableId="1094012025">
    <w:abstractNumId w:val="9"/>
  </w:num>
  <w:num w:numId="8" w16cid:durableId="1883515146">
    <w:abstractNumId w:val="12"/>
  </w:num>
  <w:num w:numId="9" w16cid:durableId="235558701">
    <w:abstractNumId w:val="26"/>
  </w:num>
  <w:num w:numId="10" w16cid:durableId="351227694">
    <w:abstractNumId w:val="18"/>
  </w:num>
  <w:num w:numId="11" w16cid:durableId="1584871581">
    <w:abstractNumId w:val="13"/>
  </w:num>
  <w:num w:numId="12" w16cid:durableId="629632474">
    <w:abstractNumId w:val="22"/>
  </w:num>
  <w:num w:numId="13" w16cid:durableId="303243145">
    <w:abstractNumId w:val="4"/>
  </w:num>
  <w:num w:numId="14" w16cid:durableId="1998603830">
    <w:abstractNumId w:val="17"/>
  </w:num>
  <w:num w:numId="15" w16cid:durableId="1149635249">
    <w:abstractNumId w:val="6"/>
  </w:num>
  <w:num w:numId="16" w16cid:durableId="1579679991">
    <w:abstractNumId w:val="24"/>
  </w:num>
  <w:num w:numId="17" w16cid:durableId="768240980">
    <w:abstractNumId w:val="25"/>
  </w:num>
  <w:num w:numId="18" w16cid:durableId="2057969958">
    <w:abstractNumId w:val="19"/>
  </w:num>
  <w:num w:numId="19" w16cid:durableId="1960254254">
    <w:abstractNumId w:val="27"/>
  </w:num>
  <w:num w:numId="20" w16cid:durableId="1733000462">
    <w:abstractNumId w:val="16"/>
  </w:num>
  <w:num w:numId="21" w16cid:durableId="1623732772">
    <w:abstractNumId w:val="21"/>
  </w:num>
  <w:num w:numId="22" w16cid:durableId="1024214836">
    <w:abstractNumId w:val="5"/>
  </w:num>
  <w:num w:numId="23" w16cid:durableId="1482192134">
    <w:abstractNumId w:val="11"/>
  </w:num>
  <w:num w:numId="24" w16cid:durableId="1242980994">
    <w:abstractNumId w:val="28"/>
  </w:num>
  <w:num w:numId="25" w16cid:durableId="1555313727">
    <w:abstractNumId w:val="23"/>
  </w:num>
  <w:num w:numId="26" w16cid:durableId="156771809">
    <w:abstractNumId w:val="10"/>
  </w:num>
  <w:num w:numId="27" w16cid:durableId="1543245407">
    <w:abstractNumId w:val="20"/>
  </w:num>
  <w:num w:numId="28" w16cid:durableId="300963643">
    <w:abstractNumId w:val="15"/>
  </w:num>
  <w:num w:numId="29" w16cid:durableId="11529399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43F88"/>
    <w:rsid w:val="000507DE"/>
    <w:rsid w:val="000B6151"/>
    <w:rsid w:val="000C07EC"/>
    <w:rsid w:val="000D5DDA"/>
    <w:rsid w:val="000F22A5"/>
    <w:rsid w:val="000F3DCD"/>
    <w:rsid w:val="000F6B9D"/>
    <w:rsid w:val="00100B95"/>
    <w:rsid w:val="00106A89"/>
    <w:rsid w:val="00140516"/>
    <w:rsid w:val="00146F8D"/>
    <w:rsid w:val="00162C36"/>
    <w:rsid w:val="001711F1"/>
    <w:rsid w:val="001A3A89"/>
    <w:rsid w:val="001A50B3"/>
    <w:rsid w:val="001B10C5"/>
    <w:rsid w:val="001C4B29"/>
    <w:rsid w:val="001C4D36"/>
    <w:rsid w:val="001D460A"/>
    <w:rsid w:val="001E7227"/>
    <w:rsid w:val="001F39DC"/>
    <w:rsid w:val="002337E4"/>
    <w:rsid w:val="00255AA7"/>
    <w:rsid w:val="002913AB"/>
    <w:rsid w:val="002B48C0"/>
    <w:rsid w:val="002B4AAE"/>
    <w:rsid w:val="002C2AF9"/>
    <w:rsid w:val="002C4665"/>
    <w:rsid w:val="002E2051"/>
    <w:rsid w:val="002F12B9"/>
    <w:rsid w:val="00311DA9"/>
    <w:rsid w:val="003170A3"/>
    <w:rsid w:val="003202F0"/>
    <w:rsid w:val="00320D41"/>
    <w:rsid w:val="00336502"/>
    <w:rsid w:val="00354CE4"/>
    <w:rsid w:val="00360752"/>
    <w:rsid w:val="00365ACB"/>
    <w:rsid w:val="003A0945"/>
    <w:rsid w:val="003A27DB"/>
    <w:rsid w:val="003A2A10"/>
    <w:rsid w:val="003B2065"/>
    <w:rsid w:val="004065A4"/>
    <w:rsid w:val="004110F3"/>
    <w:rsid w:val="00460581"/>
    <w:rsid w:val="004766C1"/>
    <w:rsid w:val="0048311B"/>
    <w:rsid w:val="00496E4C"/>
    <w:rsid w:val="004A36F1"/>
    <w:rsid w:val="004C0DD9"/>
    <w:rsid w:val="004C394F"/>
    <w:rsid w:val="004E0456"/>
    <w:rsid w:val="005178DF"/>
    <w:rsid w:val="00565D40"/>
    <w:rsid w:val="00594389"/>
    <w:rsid w:val="00594CA9"/>
    <w:rsid w:val="005C6D64"/>
    <w:rsid w:val="005D63EA"/>
    <w:rsid w:val="005F16CD"/>
    <w:rsid w:val="006157CD"/>
    <w:rsid w:val="00626587"/>
    <w:rsid w:val="00633FAD"/>
    <w:rsid w:val="007224BC"/>
    <w:rsid w:val="0073552D"/>
    <w:rsid w:val="0076262A"/>
    <w:rsid w:val="007B52D0"/>
    <w:rsid w:val="007B69B0"/>
    <w:rsid w:val="00811017"/>
    <w:rsid w:val="008467D1"/>
    <w:rsid w:val="008873DF"/>
    <w:rsid w:val="008A7F63"/>
    <w:rsid w:val="008C19F4"/>
    <w:rsid w:val="009173B7"/>
    <w:rsid w:val="00920F19"/>
    <w:rsid w:val="00931870"/>
    <w:rsid w:val="00942ECB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408B4"/>
    <w:rsid w:val="00A84E90"/>
    <w:rsid w:val="00A910AB"/>
    <w:rsid w:val="00AC10F8"/>
    <w:rsid w:val="00AC1A82"/>
    <w:rsid w:val="00AC38E9"/>
    <w:rsid w:val="00AD2733"/>
    <w:rsid w:val="00AF2149"/>
    <w:rsid w:val="00B0419E"/>
    <w:rsid w:val="00B33645"/>
    <w:rsid w:val="00B62576"/>
    <w:rsid w:val="00B64943"/>
    <w:rsid w:val="00B75E76"/>
    <w:rsid w:val="00B762D9"/>
    <w:rsid w:val="00B94164"/>
    <w:rsid w:val="00B94861"/>
    <w:rsid w:val="00BA0F00"/>
    <w:rsid w:val="00BA11E3"/>
    <w:rsid w:val="00BB00D8"/>
    <w:rsid w:val="00BB5F8B"/>
    <w:rsid w:val="00BB7C6A"/>
    <w:rsid w:val="00C22A02"/>
    <w:rsid w:val="00C27397"/>
    <w:rsid w:val="00C375A9"/>
    <w:rsid w:val="00C5399B"/>
    <w:rsid w:val="00C60289"/>
    <w:rsid w:val="00C60CFF"/>
    <w:rsid w:val="00CA3F16"/>
    <w:rsid w:val="00CB0517"/>
    <w:rsid w:val="00CB0B5F"/>
    <w:rsid w:val="00CC78D2"/>
    <w:rsid w:val="00CD0E2F"/>
    <w:rsid w:val="00CE5963"/>
    <w:rsid w:val="00D01AB1"/>
    <w:rsid w:val="00D02784"/>
    <w:rsid w:val="00D11E69"/>
    <w:rsid w:val="00D15AFE"/>
    <w:rsid w:val="00D21C8F"/>
    <w:rsid w:val="00D44832"/>
    <w:rsid w:val="00D614DF"/>
    <w:rsid w:val="00D649DA"/>
    <w:rsid w:val="00DB2F9B"/>
    <w:rsid w:val="00DB35CF"/>
    <w:rsid w:val="00DE2429"/>
    <w:rsid w:val="00DE382B"/>
    <w:rsid w:val="00DE41BE"/>
    <w:rsid w:val="00E278FE"/>
    <w:rsid w:val="00E400F3"/>
    <w:rsid w:val="00E413A9"/>
    <w:rsid w:val="00E437F7"/>
    <w:rsid w:val="00E50BF3"/>
    <w:rsid w:val="00E61B68"/>
    <w:rsid w:val="00E77AD4"/>
    <w:rsid w:val="00E92EC5"/>
    <w:rsid w:val="00EA065D"/>
    <w:rsid w:val="00EA2E2C"/>
    <w:rsid w:val="00EB07ED"/>
    <w:rsid w:val="00EC1482"/>
    <w:rsid w:val="00ED1596"/>
    <w:rsid w:val="00EE4624"/>
    <w:rsid w:val="00F25E66"/>
    <w:rsid w:val="00F373FE"/>
    <w:rsid w:val="00F6630B"/>
    <w:rsid w:val="00FA74DF"/>
    <w:rsid w:val="00FA7E86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14C5326F"/>
  <w15:chartTrackingRefBased/>
  <w15:docId w15:val="{111DB72E-88CB-4838-991B-B2CB9662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447</Characters>
  <Application>Microsoft Office Word</Application>
  <DocSecurity>4</DocSecurity>
  <PresentationFormat/>
  <Lines>74</Lines>
  <Paragraphs>44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2022-01-20T05:05:00Z</cp:lastPrinted>
  <dcterms:created xsi:type="dcterms:W3CDTF">2026-10-20T11:30:00Z</dcterms:created>
  <dcterms:modified xsi:type="dcterms:W3CDTF">2026-10-20T11:30:00Z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