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2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581"/>
        <w:gridCol w:w="2581"/>
        <w:gridCol w:w="2581"/>
        <w:gridCol w:w="2581"/>
      </w:tblGrid>
      <w:tr w:rsidR="00C22A02" w:rsidRPr="000F6B9D" w14:paraId="245D3FEE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1911AD5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581" w:type="dxa"/>
            <w:shd w:val="clear" w:color="auto" w:fill="FFFFFF"/>
          </w:tcPr>
          <w:p w14:paraId="5633428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078C6581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581" w:type="dxa"/>
            <w:shd w:val="clear" w:color="auto" w:fill="FFFFFF"/>
          </w:tcPr>
          <w:p w14:paraId="301EB04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46CDFF0D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286A406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581" w:type="dxa"/>
            <w:shd w:val="clear" w:color="auto" w:fill="FFFFFF"/>
          </w:tcPr>
          <w:p w14:paraId="0F35E9C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2255D41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581" w:type="dxa"/>
            <w:shd w:val="clear" w:color="auto" w:fill="FFFFFF"/>
          </w:tcPr>
          <w:p w14:paraId="51B5CED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73DBF288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67BE7ED8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581" w:type="dxa"/>
            <w:shd w:val="clear" w:color="auto" w:fill="FFFFFF"/>
          </w:tcPr>
          <w:p w14:paraId="12151E9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4F43D6A2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581" w:type="dxa"/>
            <w:shd w:val="clear" w:color="auto" w:fill="FFFFFF"/>
          </w:tcPr>
          <w:p w14:paraId="788DD2C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0C9C668C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57F44E4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526CECC3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37C3DA4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581" w:type="dxa"/>
            <w:shd w:val="clear" w:color="auto" w:fill="FFFFFF"/>
          </w:tcPr>
          <w:p w14:paraId="6F9A46D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6716C46D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7"/>
        <w:gridCol w:w="3439"/>
        <w:gridCol w:w="2555"/>
        <w:gridCol w:w="3220"/>
      </w:tblGrid>
      <w:tr w:rsidR="00C22A02" w:rsidRPr="000F6B9D" w14:paraId="51961C68" w14:textId="77777777" w:rsidTr="00C22A02">
        <w:trPr>
          <w:trHeight w:val="861"/>
        </w:trPr>
        <w:tc>
          <w:tcPr>
            <w:tcW w:w="1307" w:type="dxa"/>
            <w:shd w:val="clear" w:color="auto" w:fill="E7E6E6"/>
          </w:tcPr>
          <w:p w14:paraId="6F7A72F2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439" w:type="dxa"/>
            <w:shd w:val="clear" w:color="auto" w:fill="E7E6E6"/>
          </w:tcPr>
          <w:p w14:paraId="47989697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2555" w:type="dxa"/>
            <w:shd w:val="clear" w:color="auto" w:fill="E7E6E6"/>
          </w:tcPr>
          <w:p w14:paraId="43D5EF41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3220" w:type="dxa"/>
            <w:shd w:val="clear" w:color="auto" w:fill="E7E6E6"/>
          </w:tcPr>
          <w:p w14:paraId="014866A3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54243497" w14:textId="77777777" w:rsidTr="00C22A02">
        <w:trPr>
          <w:trHeight w:val="776"/>
        </w:trPr>
        <w:tc>
          <w:tcPr>
            <w:tcW w:w="1307" w:type="dxa"/>
          </w:tcPr>
          <w:p w14:paraId="06CCAD88" w14:textId="77777777" w:rsidR="00C22A02" w:rsidRPr="003202F0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752A00FC" w14:textId="77777777" w:rsidR="00C22A02" w:rsidRPr="003202F0" w:rsidRDefault="00C22A02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SIZE (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mm</w:t>
            </w:r>
            <w:r w:rsidRPr="003202F0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2555" w:type="dxa"/>
          </w:tcPr>
          <w:p w14:paraId="6774C7CB" w14:textId="77777777" w:rsidR="00C22A02" w:rsidRPr="003202F0" w:rsidRDefault="00C22A02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  (+ 2/- 0.0)</w:t>
            </w:r>
          </w:p>
        </w:tc>
        <w:tc>
          <w:tcPr>
            <w:tcW w:w="3220" w:type="dxa"/>
          </w:tcPr>
          <w:p w14:paraId="0621A784" w14:textId="77777777" w:rsidR="00C22A02" w:rsidRPr="00B0419E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4F4FB628" w14:textId="77777777" w:rsidTr="00C22A02">
        <w:trPr>
          <w:trHeight w:val="329"/>
        </w:trPr>
        <w:tc>
          <w:tcPr>
            <w:tcW w:w="1307" w:type="dxa"/>
          </w:tcPr>
          <w:p w14:paraId="0C026332" w14:textId="77777777" w:rsidR="00C22A02" w:rsidRPr="003202F0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52A41C93" w14:textId="77777777" w:rsidR="00C22A02" w:rsidRPr="003202F0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COLOUR</w:t>
            </w:r>
          </w:p>
        </w:tc>
        <w:tc>
          <w:tcPr>
            <w:tcW w:w="2555" w:type="dxa"/>
          </w:tcPr>
          <w:p w14:paraId="7CE92211" w14:textId="77777777" w:rsidR="00C22A02" w:rsidRPr="003202F0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Transparent</w:t>
            </w:r>
          </w:p>
        </w:tc>
        <w:tc>
          <w:tcPr>
            <w:tcW w:w="3220" w:type="dxa"/>
          </w:tcPr>
          <w:p w14:paraId="16CCF13F" w14:textId="77777777" w:rsidR="00C22A02" w:rsidRPr="00B0419E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142A2E1E" w14:textId="77777777" w:rsidTr="00C22A02">
        <w:trPr>
          <w:trHeight w:val="659"/>
        </w:trPr>
        <w:tc>
          <w:tcPr>
            <w:tcW w:w="1307" w:type="dxa"/>
          </w:tcPr>
          <w:p w14:paraId="400C062E" w14:textId="77777777" w:rsidR="00C22A02" w:rsidRPr="003202F0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2855F0E6" w14:textId="77777777" w:rsidR="00C22A02" w:rsidRPr="003202F0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3202F0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THICKNESS OF FILM (µ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m)</w:t>
            </w:r>
          </w:p>
        </w:tc>
        <w:tc>
          <w:tcPr>
            <w:tcW w:w="2555" w:type="dxa"/>
          </w:tcPr>
          <w:p w14:paraId="04076766" w14:textId="77777777" w:rsidR="00C22A02" w:rsidRPr="003202F0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As per P.O. (Max.± 1 micron) </w:t>
            </w:r>
          </w:p>
        </w:tc>
        <w:tc>
          <w:tcPr>
            <w:tcW w:w="3220" w:type="dxa"/>
          </w:tcPr>
          <w:p w14:paraId="2B165E3E" w14:textId="77777777" w:rsidR="00C22A02" w:rsidRPr="00B0419E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20BC9160" w14:textId="77777777" w:rsidTr="00C22A02">
        <w:trPr>
          <w:trHeight w:val="989"/>
        </w:trPr>
        <w:tc>
          <w:tcPr>
            <w:tcW w:w="1307" w:type="dxa"/>
          </w:tcPr>
          <w:p w14:paraId="3137F437" w14:textId="77777777" w:rsidR="00C22A02" w:rsidRPr="003202F0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4AA0A81D" w14:textId="77777777" w:rsidR="00C22A02" w:rsidRPr="003202F0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CORONA TREATMENT (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D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ynes</w:t>
            </w:r>
            <w:r w:rsidRPr="003202F0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2555" w:type="dxa"/>
          </w:tcPr>
          <w:p w14:paraId="105E3AFA" w14:textId="77777777" w:rsidR="00C22A02" w:rsidRPr="003202F0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Both side Minimum 36 dynes </w:t>
            </w:r>
          </w:p>
        </w:tc>
        <w:tc>
          <w:tcPr>
            <w:tcW w:w="3220" w:type="dxa"/>
          </w:tcPr>
          <w:p w14:paraId="0A094584" w14:textId="77777777" w:rsidR="00C22A02" w:rsidRPr="00B0419E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D21E118" w14:textId="77777777" w:rsidR="001711F1" w:rsidRDefault="001711F1"/>
    <w:p w14:paraId="17C55207" w14:textId="77777777" w:rsidR="00962E65" w:rsidRDefault="00962E65" w:rsidP="00962E65"/>
    <w:p w14:paraId="07E89736" w14:textId="77777777" w:rsidR="00962E65" w:rsidRDefault="00962E65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4FC67C04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0FD9CBB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6D2817DF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C72688F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C21F962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E691C39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16CA36D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493EF62F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C90831E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3628C4B7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F02CB53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0F774A69" w14:textId="77777777" w:rsidR="00962E65" w:rsidRDefault="00962E65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3875AE86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E6E4FBF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8F635AB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67D010BE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5B51683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F2D4C2C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319390A1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341F4448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2E8B5047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05204C5B" w14:textId="77777777" w:rsidR="00962E65" w:rsidRPr="00920F19" w:rsidRDefault="00962E65" w:rsidP="00962E65">
      <w:pPr>
        <w:tabs>
          <w:tab w:val="left" w:pos="1800"/>
        </w:tabs>
        <w:spacing w:before="100" w:beforeAutospacing="1" w:after="100" w:afterAutospacing="1" w:line="360" w:lineRule="auto"/>
      </w:pPr>
    </w:p>
    <w:p w14:paraId="431DE6B2" w14:textId="77777777" w:rsidR="00962E65" w:rsidRDefault="00962E65"/>
    <w:sectPr w:rsidR="00962E65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B0EF3" w14:textId="77777777" w:rsidR="00177D2F" w:rsidRDefault="00177D2F">
      <w:r>
        <w:separator/>
      </w:r>
    </w:p>
  </w:endnote>
  <w:endnote w:type="continuationSeparator" w:id="0">
    <w:p w14:paraId="574098ED" w14:textId="77777777" w:rsidR="00177D2F" w:rsidRDefault="00177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B330" w14:textId="77777777" w:rsidR="001C4D36" w:rsidRDefault="001C4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6B65090C" w14:textId="77777777" w:rsidTr="009D0A26">
      <w:tc>
        <w:tcPr>
          <w:tcW w:w="7906" w:type="dxa"/>
        </w:tcPr>
        <w:p w14:paraId="2D478316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01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2B7CBCD5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1E19111D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16BEE557" w14:textId="77777777" w:rsidTr="009F6B97">
      <w:tc>
        <w:tcPr>
          <w:tcW w:w="5532" w:type="dxa"/>
          <w:gridSpan w:val="2"/>
        </w:tcPr>
        <w:p w14:paraId="1F20C0D6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46929A1F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012F82F0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776D3F8C" w14:textId="77777777" w:rsidTr="00920F19">
      <w:tc>
        <w:tcPr>
          <w:tcW w:w="2580" w:type="dxa"/>
        </w:tcPr>
        <w:p w14:paraId="3470FE45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6DD75CDE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7A1290E4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354D7423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352BE016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FD526" w14:textId="77777777" w:rsidR="00177D2F" w:rsidRDefault="00177D2F">
      <w:r>
        <w:separator/>
      </w:r>
    </w:p>
  </w:footnote>
  <w:footnote w:type="continuationSeparator" w:id="0">
    <w:p w14:paraId="3EA9944A" w14:textId="77777777" w:rsidR="00177D2F" w:rsidRDefault="00177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A12F" w14:textId="77777777" w:rsidR="00565D40" w:rsidRDefault="00565D40">
    <w:pPr>
      <w:pStyle w:val="Header"/>
    </w:pPr>
    <w:r>
      <w:pict w14:anchorId="224E5B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1CF107BC" w14:textId="77777777" w:rsidTr="00C22A02">
      <w:trPr>
        <w:trHeight w:hRule="exact" w:val="1440"/>
        <w:jc w:val="center"/>
      </w:trPr>
      <w:tc>
        <w:tcPr>
          <w:tcW w:w="3216" w:type="dxa"/>
        </w:tcPr>
        <w:p w14:paraId="2A4A26DE" w14:textId="77777777" w:rsidR="00C22A02" w:rsidRDefault="00C22A02" w:rsidP="00C22A02">
          <w:pPr>
            <w:jc w:val="center"/>
          </w:pPr>
          <w:r>
            <w:rPr>
              <w:noProof/>
            </w:rPr>
            <w:pict w14:anchorId="331220D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79C1DABA" w14:textId="77777777" w:rsidR="00C22A02" w:rsidRPr="00920F19" w:rsidRDefault="00C22A02" w:rsidP="00C22A02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INSPECTION RECORD - BOPP FILM</w:t>
          </w:r>
        </w:p>
      </w:tc>
    </w:tr>
  </w:tbl>
  <w:p w14:paraId="65C27C01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1E63D940" w14:textId="77777777" w:rsidTr="00920F19">
      <w:trPr>
        <w:trHeight w:hRule="exact" w:val="1440"/>
        <w:jc w:val="center"/>
      </w:trPr>
      <w:tc>
        <w:tcPr>
          <w:tcW w:w="3216" w:type="dxa"/>
        </w:tcPr>
        <w:p w14:paraId="4E470B76" w14:textId="77777777" w:rsidR="00931870" w:rsidRDefault="00920F19" w:rsidP="00931870">
          <w:pPr>
            <w:jc w:val="center"/>
          </w:pPr>
          <w:r>
            <w:rPr>
              <w:noProof/>
            </w:rPr>
            <w:pict w14:anchorId="5983DAC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168F9C17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77923D3F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171497">
    <w:abstractNumId w:val="2"/>
  </w:num>
  <w:num w:numId="2" w16cid:durableId="302585821">
    <w:abstractNumId w:val="0"/>
  </w:num>
  <w:num w:numId="3" w16cid:durableId="1021393859">
    <w:abstractNumId w:val="3"/>
  </w:num>
  <w:num w:numId="4" w16cid:durableId="1816558723">
    <w:abstractNumId w:val="1"/>
  </w:num>
  <w:num w:numId="5" w16cid:durableId="2018189072">
    <w:abstractNumId w:val="8"/>
  </w:num>
  <w:num w:numId="6" w16cid:durableId="1358774612">
    <w:abstractNumId w:val="7"/>
  </w:num>
  <w:num w:numId="7" w16cid:durableId="1654262634">
    <w:abstractNumId w:val="9"/>
  </w:num>
  <w:num w:numId="8" w16cid:durableId="582372196">
    <w:abstractNumId w:val="12"/>
  </w:num>
  <w:num w:numId="9" w16cid:durableId="1987587488">
    <w:abstractNumId w:val="26"/>
  </w:num>
  <w:num w:numId="10" w16cid:durableId="21251813">
    <w:abstractNumId w:val="18"/>
  </w:num>
  <w:num w:numId="11" w16cid:durableId="214506785">
    <w:abstractNumId w:val="13"/>
  </w:num>
  <w:num w:numId="12" w16cid:durableId="650721145">
    <w:abstractNumId w:val="22"/>
  </w:num>
  <w:num w:numId="13" w16cid:durableId="1591693059">
    <w:abstractNumId w:val="4"/>
  </w:num>
  <w:num w:numId="14" w16cid:durableId="1567766321">
    <w:abstractNumId w:val="17"/>
  </w:num>
  <w:num w:numId="15" w16cid:durableId="112946755">
    <w:abstractNumId w:val="6"/>
  </w:num>
  <w:num w:numId="16" w16cid:durableId="1403216040">
    <w:abstractNumId w:val="24"/>
  </w:num>
  <w:num w:numId="17" w16cid:durableId="1740130666">
    <w:abstractNumId w:val="25"/>
  </w:num>
  <w:num w:numId="18" w16cid:durableId="599751743">
    <w:abstractNumId w:val="19"/>
  </w:num>
  <w:num w:numId="19" w16cid:durableId="1331711798">
    <w:abstractNumId w:val="27"/>
  </w:num>
  <w:num w:numId="20" w16cid:durableId="234164514">
    <w:abstractNumId w:val="16"/>
  </w:num>
  <w:num w:numId="21" w16cid:durableId="144711646">
    <w:abstractNumId w:val="21"/>
  </w:num>
  <w:num w:numId="22" w16cid:durableId="1131245803">
    <w:abstractNumId w:val="5"/>
  </w:num>
  <w:num w:numId="23" w16cid:durableId="1000933746">
    <w:abstractNumId w:val="11"/>
  </w:num>
  <w:num w:numId="24" w16cid:durableId="144317540">
    <w:abstractNumId w:val="28"/>
  </w:num>
  <w:num w:numId="25" w16cid:durableId="1351835472">
    <w:abstractNumId w:val="23"/>
  </w:num>
  <w:num w:numId="26" w16cid:durableId="1457063907">
    <w:abstractNumId w:val="10"/>
  </w:num>
  <w:num w:numId="27" w16cid:durableId="1310279798">
    <w:abstractNumId w:val="20"/>
  </w:num>
  <w:num w:numId="28" w16cid:durableId="601572576">
    <w:abstractNumId w:val="15"/>
  </w:num>
  <w:num w:numId="29" w16cid:durableId="20147997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77D2F"/>
    <w:rsid w:val="001A3A89"/>
    <w:rsid w:val="001A50B3"/>
    <w:rsid w:val="001B10C5"/>
    <w:rsid w:val="001C4B29"/>
    <w:rsid w:val="001C4D36"/>
    <w:rsid w:val="001D460A"/>
    <w:rsid w:val="001E7227"/>
    <w:rsid w:val="001F39DC"/>
    <w:rsid w:val="00255AA7"/>
    <w:rsid w:val="002913AB"/>
    <w:rsid w:val="002B48C0"/>
    <w:rsid w:val="002B4AAE"/>
    <w:rsid w:val="002C4665"/>
    <w:rsid w:val="002E2051"/>
    <w:rsid w:val="002F12B9"/>
    <w:rsid w:val="00311DA9"/>
    <w:rsid w:val="003170A3"/>
    <w:rsid w:val="003202F0"/>
    <w:rsid w:val="00320D41"/>
    <w:rsid w:val="00336502"/>
    <w:rsid w:val="00360752"/>
    <w:rsid w:val="00365ACB"/>
    <w:rsid w:val="003A0945"/>
    <w:rsid w:val="003A27DB"/>
    <w:rsid w:val="004110F3"/>
    <w:rsid w:val="00460581"/>
    <w:rsid w:val="0048311B"/>
    <w:rsid w:val="00496E4C"/>
    <w:rsid w:val="004A36F1"/>
    <w:rsid w:val="004C0DD9"/>
    <w:rsid w:val="004C394F"/>
    <w:rsid w:val="005178DF"/>
    <w:rsid w:val="00565D40"/>
    <w:rsid w:val="00594389"/>
    <w:rsid w:val="005C6D64"/>
    <w:rsid w:val="005D63EA"/>
    <w:rsid w:val="005F16CD"/>
    <w:rsid w:val="006157CD"/>
    <w:rsid w:val="00633FAD"/>
    <w:rsid w:val="007224BC"/>
    <w:rsid w:val="0073552D"/>
    <w:rsid w:val="0076262A"/>
    <w:rsid w:val="007A2600"/>
    <w:rsid w:val="007B52D0"/>
    <w:rsid w:val="007B69B0"/>
    <w:rsid w:val="00811017"/>
    <w:rsid w:val="008467D1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F2149"/>
    <w:rsid w:val="00B0419E"/>
    <w:rsid w:val="00B33645"/>
    <w:rsid w:val="00B62576"/>
    <w:rsid w:val="00B64943"/>
    <w:rsid w:val="00B762D9"/>
    <w:rsid w:val="00B94164"/>
    <w:rsid w:val="00BA0F00"/>
    <w:rsid w:val="00BA11E3"/>
    <w:rsid w:val="00BB00D8"/>
    <w:rsid w:val="00BB5F8B"/>
    <w:rsid w:val="00BB7C6A"/>
    <w:rsid w:val="00C22A02"/>
    <w:rsid w:val="00C27397"/>
    <w:rsid w:val="00C375A9"/>
    <w:rsid w:val="00C5399B"/>
    <w:rsid w:val="00C60289"/>
    <w:rsid w:val="00CA3F16"/>
    <w:rsid w:val="00CB0517"/>
    <w:rsid w:val="00CB0B5F"/>
    <w:rsid w:val="00CC78D2"/>
    <w:rsid w:val="00CD0E2F"/>
    <w:rsid w:val="00D01AB1"/>
    <w:rsid w:val="00D02784"/>
    <w:rsid w:val="00D11E69"/>
    <w:rsid w:val="00D15AFE"/>
    <w:rsid w:val="00D21C8F"/>
    <w:rsid w:val="00D44832"/>
    <w:rsid w:val="00D614DF"/>
    <w:rsid w:val="00D649DA"/>
    <w:rsid w:val="00DB35CF"/>
    <w:rsid w:val="00DE2429"/>
    <w:rsid w:val="00DE382B"/>
    <w:rsid w:val="00DE41BE"/>
    <w:rsid w:val="00E278FE"/>
    <w:rsid w:val="00E400F3"/>
    <w:rsid w:val="00E413A9"/>
    <w:rsid w:val="00E437F7"/>
    <w:rsid w:val="00E61B68"/>
    <w:rsid w:val="00E77AD4"/>
    <w:rsid w:val="00E92EC5"/>
    <w:rsid w:val="00EA2E2C"/>
    <w:rsid w:val="00EC1482"/>
    <w:rsid w:val="00ED1596"/>
    <w:rsid w:val="00EE4624"/>
    <w:rsid w:val="00F6630B"/>
    <w:rsid w:val="00FA74DF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6251F3B"/>
  <w15:chartTrackingRefBased/>
  <w15:docId w15:val="{5A00A2D9-8118-430E-AE8F-F913D995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465</Characters>
  <Application>Microsoft Office Word</Application>
  <DocSecurity>4</DocSecurity>
  <PresentationFormat/>
  <Lines>66</Lines>
  <Paragraphs>39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2026-10-20T11:27:00Z</dcterms:created>
  <dcterms:modified xsi:type="dcterms:W3CDTF">2026-10-20T11:27:00Z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