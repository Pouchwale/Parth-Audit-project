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4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22A02" w:rsidRPr="000F6B9D" w14:paraId="60CF489F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46069ED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611" w:type="dxa"/>
            <w:shd w:val="clear" w:color="auto" w:fill="FFFFFF"/>
          </w:tcPr>
          <w:p w14:paraId="070983F7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131861F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611" w:type="dxa"/>
            <w:shd w:val="clear" w:color="auto" w:fill="FFFFFF"/>
          </w:tcPr>
          <w:p w14:paraId="2973F6C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6ABB4673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B21E02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611" w:type="dxa"/>
            <w:shd w:val="clear" w:color="auto" w:fill="FFFFFF"/>
          </w:tcPr>
          <w:p w14:paraId="2DA19462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2AC6475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611" w:type="dxa"/>
            <w:shd w:val="clear" w:color="auto" w:fill="FFFFFF"/>
          </w:tcPr>
          <w:p w14:paraId="13ACE433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1FA4AFE9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2D8AA662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611" w:type="dxa"/>
            <w:shd w:val="clear" w:color="auto" w:fill="FFFFFF"/>
          </w:tcPr>
          <w:p w14:paraId="3B1DDA10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03437733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611" w:type="dxa"/>
            <w:shd w:val="clear" w:color="auto" w:fill="FFFFFF"/>
          </w:tcPr>
          <w:p w14:paraId="4E409BC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26754BB3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BFD31E0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0B6F02A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3CC5241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611" w:type="dxa"/>
            <w:shd w:val="clear" w:color="auto" w:fill="FFFFFF"/>
          </w:tcPr>
          <w:p w14:paraId="72078B3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7CE5CFD7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2700"/>
        <w:gridCol w:w="4320"/>
        <w:gridCol w:w="2511"/>
      </w:tblGrid>
      <w:tr w:rsidR="00C22A02" w:rsidRPr="000F6B9D" w14:paraId="40EC9A85" w14:textId="77777777" w:rsidTr="00953A39">
        <w:trPr>
          <w:trHeight w:val="530"/>
        </w:trPr>
        <w:tc>
          <w:tcPr>
            <w:tcW w:w="990" w:type="dxa"/>
            <w:shd w:val="clear" w:color="auto" w:fill="E7E6E6"/>
          </w:tcPr>
          <w:p w14:paraId="176365B1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2700" w:type="dxa"/>
            <w:shd w:val="clear" w:color="auto" w:fill="E7E6E6"/>
          </w:tcPr>
          <w:p w14:paraId="5B40F112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4320" w:type="dxa"/>
            <w:shd w:val="clear" w:color="auto" w:fill="E7E6E6"/>
          </w:tcPr>
          <w:p w14:paraId="656D1B19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2511" w:type="dxa"/>
            <w:shd w:val="clear" w:color="auto" w:fill="E7E6E6"/>
          </w:tcPr>
          <w:p w14:paraId="25B58CF0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4EA0BA98" w14:textId="77777777" w:rsidTr="00953A39">
        <w:trPr>
          <w:trHeight w:val="530"/>
        </w:trPr>
        <w:tc>
          <w:tcPr>
            <w:tcW w:w="990" w:type="dxa"/>
          </w:tcPr>
          <w:p w14:paraId="4FF0B728" w14:textId="77777777" w:rsidR="00C22A02" w:rsidRPr="008873DF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00" w:type="dxa"/>
          </w:tcPr>
          <w:p w14:paraId="60AF6760" w14:textId="77777777" w:rsidR="00C22A02" w:rsidRPr="00043F88" w:rsidRDefault="00043F88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043F88">
              <w:rPr>
                <w:rFonts w:ascii="Calibri" w:hAnsi="Calibri" w:cs="Calibri"/>
                <w:caps/>
                <w:sz w:val="22"/>
                <w:szCs w:val="22"/>
              </w:rPr>
              <w:t>Skinning and foreign particles</w:t>
            </w:r>
          </w:p>
        </w:tc>
        <w:tc>
          <w:tcPr>
            <w:tcW w:w="4320" w:type="dxa"/>
          </w:tcPr>
          <w:p w14:paraId="441DB2A7" w14:textId="77777777" w:rsidR="00C22A02" w:rsidRPr="00043F88" w:rsidRDefault="00043F88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043F88">
              <w:rPr>
                <w:rFonts w:ascii="Calibri" w:hAnsi="Calibri" w:cs="Calibri"/>
                <w:sz w:val="22"/>
                <w:szCs w:val="22"/>
              </w:rPr>
              <w:t xml:space="preserve">skinning of the top layer and foreign </w:t>
            </w:r>
            <w:r w:rsidR="004766C1" w:rsidRPr="00043F88">
              <w:rPr>
                <w:rFonts w:ascii="Calibri" w:hAnsi="Calibri" w:cs="Calibri"/>
                <w:sz w:val="22"/>
                <w:szCs w:val="22"/>
              </w:rPr>
              <w:t>particles</w:t>
            </w:r>
            <w:r w:rsidRPr="00043F88">
              <w:rPr>
                <w:rFonts w:ascii="Calibri" w:hAnsi="Calibri" w:cs="Calibri"/>
                <w:sz w:val="22"/>
                <w:szCs w:val="22"/>
              </w:rPr>
              <w:t xml:space="preserve"> mixed in the </w:t>
            </w:r>
            <w:r w:rsidR="004766C1" w:rsidRPr="00043F88">
              <w:rPr>
                <w:rFonts w:ascii="Calibri" w:hAnsi="Calibri" w:cs="Calibri"/>
                <w:sz w:val="22"/>
                <w:szCs w:val="22"/>
              </w:rPr>
              <w:t>adhesive</w:t>
            </w:r>
            <w:r w:rsidRPr="00043F88">
              <w:rPr>
                <w:rFonts w:ascii="Calibri" w:hAnsi="Calibri" w:cs="Calibri"/>
                <w:sz w:val="22"/>
                <w:szCs w:val="22"/>
              </w:rPr>
              <w:t xml:space="preserve"> is not acceptable</w:t>
            </w:r>
          </w:p>
        </w:tc>
        <w:tc>
          <w:tcPr>
            <w:tcW w:w="2511" w:type="dxa"/>
          </w:tcPr>
          <w:p w14:paraId="425B9645" w14:textId="77777777" w:rsidR="00C22A02" w:rsidRPr="00B75E76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10910745" w14:textId="77777777" w:rsidTr="00953A39">
        <w:trPr>
          <w:trHeight w:val="530"/>
        </w:trPr>
        <w:tc>
          <w:tcPr>
            <w:tcW w:w="990" w:type="dxa"/>
          </w:tcPr>
          <w:p w14:paraId="072337C8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00" w:type="dxa"/>
          </w:tcPr>
          <w:p w14:paraId="6D1FAFF9" w14:textId="77777777" w:rsidR="008873DF" w:rsidRPr="00043F88" w:rsidRDefault="00043F8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43F88">
              <w:rPr>
                <w:rFonts w:ascii="Calibri" w:hAnsi="Calibri" w:cs="Calibri"/>
                <w:caps/>
                <w:sz w:val="22"/>
                <w:szCs w:val="22"/>
              </w:rPr>
              <w:t>Viscosity</w:t>
            </w:r>
            <w:r w:rsidR="00DD0911">
              <w:rPr>
                <w:rFonts w:ascii="Calibri" w:hAnsi="Calibri" w:cs="Calibri"/>
                <w:caps/>
                <w:sz w:val="22"/>
                <w:szCs w:val="22"/>
              </w:rPr>
              <w:t xml:space="preserve"> (</w:t>
            </w:r>
            <w:r w:rsidR="00DD0911" w:rsidRPr="00043F88">
              <w:rPr>
                <w:rFonts w:ascii="Calibri" w:hAnsi="Calibri" w:cs="Calibri"/>
                <w:sz w:val="22"/>
                <w:szCs w:val="22"/>
              </w:rPr>
              <w:t>sec</w:t>
            </w:r>
            <w:r w:rsidR="00DD0911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4320" w:type="dxa"/>
          </w:tcPr>
          <w:p w14:paraId="73AEC5C3" w14:textId="77777777" w:rsidR="008873DF" w:rsidRPr="00043F88" w:rsidRDefault="00043F88">
            <w:pPr>
              <w:rPr>
                <w:rFonts w:ascii="Calibri" w:hAnsi="Calibri" w:cs="Calibri"/>
                <w:sz w:val="22"/>
                <w:szCs w:val="22"/>
              </w:rPr>
            </w:pPr>
            <w:r w:rsidRPr="00043F88">
              <w:rPr>
                <w:rFonts w:ascii="Calibri" w:hAnsi="Calibri" w:cs="Calibri"/>
                <w:sz w:val="22"/>
                <w:szCs w:val="22"/>
              </w:rPr>
              <w:t>Viscosity is 15 to 20 secs, when measured with B4 Ford cup</w:t>
            </w:r>
          </w:p>
        </w:tc>
        <w:tc>
          <w:tcPr>
            <w:tcW w:w="2511" w:type="dxa"/>
          </w:tcPr>
          <w:p w14:paraId="12E5AFAC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0001BFDD" w14:textId="77777777" w:rsidTr="00953A39">
        <w:trPr>
          <w:trHeight w:val="530"/>
        </w:trPr>
        <w:tc>
          <w:tcPr>
            <w:tcW w:w="990" w:type="dxa"/>
          </w:tcPr>
          <w:p w14:paraId="26D094DF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00" w:type="dxa"/>
          </w:tcPr>
          <w:p w14:paraId="2AEBE855" w14:textId="77777777" w:rsidR="008873DF" w:rsidRPr="00043F88" w:rsidRDefault="00043F8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043F88">
              <w:rPr>
                <w:rFonts w:ascii="Calibri" w:hAnsi="Calibri" w:cs="Calibri"/>
                <w:caps/>
                <w:sz w:val="22"/>
                <w:szCs w:val="22"/>
              </w:rPr>
              <w:t>Solid content</w:t>
            </w:r>
            <w:r w:rsidR="00DD0911">
              <w:rPr>
                <w:rFonts w:ascii="Calibri" w:hAnsi="Calibri" w:cs="Calibri"/>
                <w:caps/>
                <w:sz w:val="22"/>
                <w:szCs w:val="22"/>
              </w:rPr>
              <w:t xml:space="preserve"> (%)</w:t>
            </w:r>
          </w:p>
        </w:tc>
        <w:tc>
          <w:tcPr>
            <w:tcW w:w="4320" w:type="dxa"/>
          </w:tcPr>
          <w:p w14:paraId="373CDCFF" w14:textId="77777777" w:rsidR="008873DF" w:rsidRPr="00043F88" w:rsidRDefault="00043F88">
            <w:pPr>
              <w:rPr>
                <w:rFonts w:ascii="Calibri" w:hAnsi="Calibri" w:cs="Calibri"/>
                <w:sz w:val="22"/>
                <w:szCs w:val="22"/>
              </w:rPr>
            </w:pPr>
            <w:r w:rsidRPr="00043F88">
              <w:rPr>
                <w:rFonts w:ascii="Calibri" w:hAnsi="Calibri" w:cs="Calibri"/>
                <w:sz w:val="22"/>
                <w:szCs w:val="22"/>
              </w:rPr>
              <w:t>Min 40%</w:t>
            </w:r>
          </w:p>
        </w:tc>
        <w:tc>
          <w:tcPr>
            <w:tcW w:w="2511" w:type="dxa"/>
          </w:tcPr>
          <w:p w14:paraId="34F6ED7E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7123370A" w14:textId="77777777" w:rsidTr="00953A39">
        <w:trPr>
          <w:trHeight w:val="440"/>
        </w:trPr>
        <w:tc>
          <w:tcPr>
            <w:tcW w:w="990" w:type="dxa"/>
          </w:tcPr>
          <w:p w14:paraId="5E2A2087" w14:textId="77777777" w:rsidR="00C22A02" w:rsidRPr="008873DF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00" w:type="dxa"/>
          </w:tcPr>
          <w:p w14:paraId="112ED16F" w14:textId="77777777" w:rsidR="00C22A02" w:rsidRPr="00043F88" w:rsidRDefault="00043F8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43F88">
              <w:rPr>
                <w:rFonts w:ascii="Calibri" w:hAnsi="Calibri" w:cs="Calibri"/>
                <w:caps/>
                <w:sz w:val="22"/>
                <w:szCs w:val="22"/>
              </w:rPr>
              <w:t>Gloss</w:t>
            </w:r>
            <w:r w:rsidR="00DD0911">
              <w:rPr>
                <w:rFonts w:ascii="Calibri" w:hAnsi="Calibri" w:cs="Calibri"/>
                <w:caps/>
                <w:sz w:val="22"/>
                <w:szCs w:val="22"/>
              </w:rPr>
              <w:t xml:space="preserve"> (%)</w:t>
            </w:r>
          </w:p>
        </w:tc>
        <w:tc>
          <w:tcPr>
            <w:tcW w:w="4320" w:type="dxa"/>
          </w:tcPr>
          <w:p w14:paraId="4C25505D" w14:textId="77777777" w:rsidR="00C22A02" w:rsidRPr="00043F88" w:rsidRDefault="00043F88" w:rsidP="00043F8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43F88">
              <w:rPr>
                <w:rFonts w:ascii="Calibri" w:hAnsi="Calibri" w:cs="Calibri"/>
                <w:sz w:val="22"/>
                <w:szCs w:val="22"/>
              </w:rPr>
              <w:t>Above 85% measured with 60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˚ </w:t>
            </w:r>
            <w:r w:rsidRPr="00043F88">
              <w:rPr>
                <w:rFonts w:ascii="Calibri" w:hAnsi="Calibri" w:cs="Calibri"/>
                <w:sz w:val="22"/>
                <w:szCs w:val="22"/>
              </w:rPr>
              <w:t>angle with Gloss meter</w:t>
            </w:r>
          </w:p>
        </w:tc>
        <w:tc>
          <w:tcPr>
            <w:tcW w:w="2511" w:type="dxa"/>
          </w:tcPr>
          <w:p w14:paraId="4E88CCBC" w14:textId="77777777" w:rsidR="00C22A02" w:rsidRPr="00B75E76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57C6C844" w14:textId="77777777" w:rsidTr="00953A39">
        <w:trPr>
          <w:trHeight w:val="530"/>
        </w:trPr>
        <w:tc>
          <w:tcPr>
            <w:tcW w:w="990" w:type="dxa"/>
          </w:tcPr>
          <w:p w14:paraId="6F03664D" w14:textId="77777777" w:rsidR="003B2065" w:rsidRPr="008873DF" w:rsidRDefault="003B2065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00" w:type="dxa"/>
          </w:tcPr>
          <w:p w14:paraId="707898EC" w14:textId="77777777" w:rsidR="003B2065" w:rsidRPr="00043F88" w:rsidRDefault="00043F88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043F88">
              <w:rPr>
                <w:rFonts w:ascii="Calibri" w:hAnsi="Calibri" w:cs="Calibri"/>
                <w:caps/>
                <w:sz w:val="22"/>
                <w:szCs w:val="22"/>
              </w:rPr>
              <w:t>FILM CLARITY</w:t>
            </w:r>
          </w:p>
        </w:tc>
        <w:tc>
          <w:tcPr>
            <w:tcW w:w="4320" w:type="dxa"/>
          </w:tcPr>
          <w:p w14:paraId="5D8F86CD" w14:textId="77777777" w:rsidR="003B2065" w:rsidRPr="00043F88" w:rsidRDefault="00043F8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43F88">
              <w:rPr>
                <w:rFonts w:ascii="Calibri" w:hAnsi="Calibri" w:cs="Calibri"/>
                <w:sz w:val="22"/>
                <w:szCs w:val="22"/>
              </w:rPr>
              <w:t>Clear film After lamination</w:t>
            </w:r>
          </w:p>
        </w:tc>
        <w:tc>
          <w:tcPr>
            <w:tcW w:w="2511" w:type="dxa"/>
          </w:tcPr>
          <w:p w14:paraId="6633440E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FDCA37" w14:textId="77777777" w:rsidR="00962E65" w:rsidRDefault="00962E65" w:rsidP="00962E65"/>
    <w:p w14:paraId="4643A74D" w14:textId="77777777" w:rsidR="008873DF" w:rsidRDefault="008873DF" w:rsidP="00962E65"/>
    <w:p w14:paraId="2C76109D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6B657E43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8681021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686A3FCE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B3FAB90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4A58A88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DC0475E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47EB152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681A3BA5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FA9CAA0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4F1EBE71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FCF2063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516F264C" w14:textId="77777777" w:rsidR="00962E65" w:rsidRDefault="00962E65" w:rsidP="00962E65"/>
    <w:p w14:paraId="301D0707" w14:textId="77777777" w:rsidR="008873DF" w:rsidRDefault="008873DF" w:rsidP="00962E65"/>
    <w:p w14:paraId="64A37414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007449E5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DA9099D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8E2D0E3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1E0A1C15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84376DD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F33B742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583479EC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04E41D33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3E40D4E7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7036265A" w14:textId="77777777" w:rsidR="00962E65" w:rsidRPr="00920F19" w:rsidRDefault="00962E65" w:rsidP="00B75E76">
      <w:pPr>
        <w:tabs>
          <w:tab w:val="left" w:pos="1800"/>
        </w:tabs>
        <w:spacing w:before="100" w:beforeAutospacing="1" w:after="100" w:afterAutospacing="1" w:line="360" w:lineRule="auto"/>
      </w:pPr>
    </w:p>
    <w:sectPr w:rsidR="00962E65" w:rsidRPr="00920F19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4CC4B" w14:textId="77777777" w:rsidR="007408FE" w:rsidRDefault="007408FE">
      <w:r>
        <w:separator/>
      </w:r>
    </w:p>
  </w:endnote>
  <w:endnote w:type="continuationSeparator" w:id="0">
    <w:p w14:paraId="02916792" w14:textId="77777777" w:rsidR="007408FE" w:rsidRDefault="00740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A3C2" w14:textId="77777777" w:rsidR="00F25E66" w:rsidRDefault="00F25E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7D5392DF" w14:textId="77777777" w:rsidTr="009D0A26">
      <w:tc>
        <w:tcPr>
          <w:tcW w:w="7906" w:type="dxa"/>
        </w:tcPr>
        <w:p w14:paraId="7E03FFF4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4766C1">
            <w:rPr>
              <w:rFonts w:ascii="Calibri" w:hAnsi="Calibri" w:cs="Calibri"/>
              <w:iCs/>
              <w:sz w:val="24"/>
              <w:szCs w:val="24"/>
            </w:rPr>
            <w:t>21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7A7F3650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DD091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DD091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0A365FF0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556A797F" w14:textId="77777777" w:rsidTr="009F6B97">
      <w:tc>
        <w:tcPr>
          <w:tcW w:w="5532" w:type="dxa"/>
          <w:gridSpan w:val="2"/>
        </w:tcPr>
        <w:p w14:paraId="1EC78DC9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68970C3E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05BD9785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7E437AF1" w14:textId="77777777" w:rsidTr="00920F19">
      <w:tc>
        <w:tcPr>
          <w:tcW w:w="2580" w:type="dxa"/>
        </w:tcPr>
        <w:p w14:paraId="70C3CF1B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22ED3413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00F37AB9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17B7B911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7DD07CF9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CA1D" w14:textId="77777777" w:rsidR="007408FE" w:rsidRDefault="007408FE">
      <w:r>
        <w:separator/>
      </w:r>
    </w:p>
  </w:footnote>
  <w:footnote w:type="continuationSeparator" w:id="0">
    <w:p w14:paraId="49589915" w14:textId="77777777" w:rsidR="007408FE" w:rsidRDefault="00740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AEA6" w14:textId="77777777" w:rsidR="00565D40" w:rsidRDefault="00565D40">
    <w:pPr>
      <w:pStyle w:val="Header"/>
    </w:pPr>
    <w:r>
      <w:pict w14:anchorId="07E492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1069ABA9" w14:textId="77777777" w:rsidTr="00C22A02">
      <w:trPr>
        <w:trHeight w:hRule="exact" w:val="1440"/>
        <w:jc w:val="center"/>
      </w:trPr>
      <w:tc>
        <w:tcPr>
          <w:tcW w:w="3216" w:type="dxa"/>
        </w:tcPr>
        <w:p w14:paraId="19C72448" w14:textId="77777777" w:rsidR="00C22A02" w:rsidRDefault="00C22A02" w:rsidP="00C22A02">
          <w:pPr>
            <w:jc w:val="center"/>
          </w:pPr>
          <w:r>
            <w:rPr>
              <w:noProof/>
            </w:rPr>
            <w:pict w14:anchorId="66E740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07C7A09F" w14:textId="77777777" w:rsidR="00C22A02" w:rsidRPr="00920F19" w:rsidRDefault="00C22A02" w:rsidP="004766C1">
          <w:pPr>
            <w:pStyle w:val="Header"/>
            <w:jc w:val="cent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</w:t>
          </w:r>
          <w:r w:rsidR="00EB07E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–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</w:t>
          </w:r>
          <w:r w:rsidR="004766C1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LAMINATION </w:t>
          </w:r>
          <w:r w:rsidR="00F25E66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FILM </w:t>
          </w:r>
          <w:r w:rsidR="004766C1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ADHESIVE</w:t>
          </w:r>
        </w:p>
      </w:tc>
    </w:tr>
  </w:tbl>
  <w:p w14:paraId="40EB3934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73308501" w14:textId="77777777" w:rsidTr="00920F19">
      <w:trPr>
        <w:trHeight w:hRule="exact" w:val="1440"/>
        <w:jc w:val="center"/>
      </w:trPr>
      <w:tc>
        <w:tcPr>
          <w:tcW w:w="3216" w:type="dxa"/>
        </w:tcPr>
        <w:p w14:paraId="400E96FB" w14:textId="77777777" w:rsidR="00931870" w:rsidRDefault="00920F19" w:rsidP="00931870">
          <w:pPr>
            <w:jc w:val="center"/>
          </w:pPr>
          <w:r>
            <w:rPr>
              <w:noProof/>
            </w:rPr>
            <w:pict w14:anchorId="50B1038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0AC2EDFC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276B7ADD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011414">
    <w:abstractNumId w:val="2"/>
  </w:num>
  <w:num w:numId="2" w16cid:durableId="509376519">
    <w:abstractNumId w:val="0"/>
  </w:num>
  <w:num w:numId="3" w16cid:durableId="1927106160">
    <w:abstractNumId w:val="3"/>
  </w:num>
  <w:num w:numId="4" w16cid:durableId="1924530571">
    <w:abstractNumId w:val="1"/>
  </w:num>
  <w:num w:numId="5" w16cid:durableId="1300184177">
    <w:abstractNumId w:val="8"/>
  </w:num>
  <w:num w:numId="6" w16cid:durableId="1923833073">
    <w:abstractNumId w:val="7"/>
  </w:num>
  <w:num w:numId="7" w16cid:durableId="1595363706">
    <w:abstractNumId w:val="9"/>
  </w:num>
  <w:num w:numId="8" w16cid:durableId="235290831">
    <w:abstractNumId w:val="12"/>
  </w:num>
  <w:num w:numId="9" w16cid:durableId="341319260">
    <w:abstractNumId w:val="26"/>
  </w:num>
  <w:num w:numId="10" w16cid:durableId="1763648423">
    <w:abstractNumId w:val="18"/>
  </w:num>
  <w:num w:numId="11" w16cid:durableId="80299246">
    <w:abstractNumId w:val="13"/>
  </w:num>
  <w:num w:numId="12" w16cid:durableId="458258453">
    <w:abstractNumId w:val="22"/>
  </w:num>
  <w:num w:numId="13" w16cid:durableId="506360989">
    <w:abstractNumId w:val="4"/>
  </w:num>
  <w:num w:numId="14" w16cid:durableId="177890800">
    <w:abstractNumId w:val="17"/>
  </w:num>
  <w:num w:numId="15" w16cid:durableId="2367301">
    <w:abstractNumId w:val="6"/>
  </w:num>
  <w:num w:numId="16" w16cid:durableId="1434131335">
    <w:abstractNumId w:val="24"/>
  </w:num>
  <w:num w:numId="17" w16cid:durableId="1251427575">
    <w:abstractNumId w:val="25"/>
  </w:num>
  <w:num w:numId="18" w16cid:durableId="2129814579">
    <w:abstractNumId w:val="19"/>
  </w:num>
  <w:num w:numId="19" w16cid:durableId="1319311739">
    <w:abstractNumId w:val="27"/>
  </w:num>
  <w:num w:numId="20" w16cid:durableId="1239905515">
    <w:abstractNumId w:val="16"/>
  </w:num>
  <w:num w:numId="21" w16cid:durableId="750808762">
    <w:abstractNumId w:val="21"/>
  </w:num>
  <w:num w:numId="22" w16cid:durableId="812674211">
    <w:abstractNumId w:val="5"/>
  </w:num>
  <w:num w:numId="23" w16cid:durableId="1809858225">
    <w:abstractNumId w:val="11"/>
  </w:num>
  <w:num w:numId="24" w16cid:durableId="1522158799">
    <w:abstractNumId w:val="28"/>
  </w:num>
  <w:num w:numId="25" w16cid:durableId="1573394255">
    <w:abstractNumId w:val="23"/>
  </w:num>
  <w:num w:numId="26" w16cid:durableId="1791165968">
    <w:abstractNumId w:val="10"/>
  </w:num>
  <w:num w:numId="27" w16cid:durableId="865749787">
    <w:abstractNumId w:val="20"/>
  </w:num>
  <w:num w:numId="28" w16cid:durableId="385614570">
    <w:abstractNumId w:val="15"/>
  </w:num>
  <w:num w:numId="29" w16cid:durableId="614900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43F88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55AA7"/>
    <w:rsid w:val="002913AB"/>
    <w:rsid w:val="002B48C0"/>
    <w:rsid w:val="002B4AAE"/>
    <w:rsid w:val="002C2AF9"/>
    <w:rsid w:val="002C4665"/>
    <w:rsid w:val="002E2051"/>
    <w:rsid w:val="002F12B9"/>
    <w:rsid w:val="00311DA9"/>
    <w:rsid w:val="003170A3"/>
    <w:rsid w:val="003202F0"/>
    <w:rsid w:val="00320D41"/>
    <w:rsid w:val="00336502"/>
    <w:rsid w:val="00360752"/>
    <w:rsid w:val="00365ACB"/>
    <w:rsid w:val="003A0945"/>
    <w:rsid w:val="003A27DB"/>
    <w:rsid w:val="003B2065"/>
    <w:rsid w:val="004065A4"/>
    <w:rsid w:val="004110F3"/>
    <w:rsid w:val="00460581"/>
    <w:rsid w:val="004766C1"/>
    <w:rsid w:val="0048311B"/>
    <w:rsid w:val="00496E4C"/>
    <w:rsid w:val="004A36F1"/>
    <w:rsid w:val="004C0DD9"/>
    <w:rsid w:val="004C394F"/>
    <w:rsid w:val="005178DF"/>
    <w:rsid w:val="00565D40"/>
    <w:rsid w:val="00594389"/>
    <w:rsid w:val="00594CA9"/>
    <w:rsid w:val="005C6D64"/>
    <w:rsid w:val="005D63EA"/>
    <w:rsid w:val="005F16CD"/>
    <w:rsid w:val="006157CD"/>
    <w:rsid w:val="00626587"/>
    <w:rsid w:val="00633FAD"/>
    <w:rsid w:val="006F32FD"/>
    <w:rsid w:val="007224BC"/>
    <w:rsid w:val="0073552D"/>
    <w:rsid w:val="007408FE"/>
    <w:rsid w:val="0076262A"/>
    <w:rsid w:val="007B52D0"/>
    <w:rsid w:val="007B69B0"/>
    <w:rsid w:val="00811017"/>
    <w:rsid w:val="008467D1"/>
    <w:rsid w:val="008873DF"/>
    <w:rsid w:val="00893E05"/>
    <w:rsid w:val="008A7F63"/>
    <w:rsid w:val="009173B7"/>
    <w:rsid w:val="00920F19"/>
    <w:rsid w:val="00931870"/>
    <w:rsid w:val="00942ECB"/>
    <w:rsid w:val="00953A39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11B4D"/>
    <w:rsid w:val="00A408B4"/>
    <w:rsid w:val="00A84E90"/>
    <w:rsid w:val="00A910AB"/>
    <w:rsid w:val="00AC10F8"/>
    <w:rsid w:val="00AC1A82"/>
    <w:rsid w:val="00AF2149"/>
    <w:rsid w:val="00B0419E"/>
    <w:rsid w:val="00B33645"/>
    <w:rsid w:val="00B62576"/>
    <w:rsid w:val="00B64943"/>
    <w:rsid w:val="00B75E76"/>
    <w:rsid w:val="00B762D9"/>
    <w:rsid w:val="00B94164"/>
    <w:rsid w:val="00B94861"/>
    <w:rsid w:val="00BA0F00"/>
    <w:rsid w:val="00BA11E3"/>
    <w:rsid w:val="00BB00D8"/>
    <w:rsid w:val="00BB5F8B"/>
    <w:rsid w:val="00BB7C6A"/>
    <w:rsid w:val="00C22A02"/>
    <w:rsid w:val="00C27397"/>
    <w:rsid w:val="00C375A9"/>
    <w:rsid w:val="00C5399B"/>
    <w:rsid w:val="00C60289"/>
    <w:rsid w:val="00C60CFF"/>
    <w:rsid w:val="00CA3F16"/>
    <w:rsid w:val="00CB0517"/>
    <w:rsid w:val="00CB0B5F"/>
    <w:rsid w:val="00CC78D2"/>
    <w:rsid w:val="00CD0E2F"/>
    <w:rsid w:val="00D01AB1"/>
    <w:rsid w:val="00D02784"/>
    <w:rsid w:val="00D11E69"/>
    <w:rsid w:val="00D15AFE"/>
    <w:rsid w:val="00D21C8F"/>
    <w:rsid w:val="00D44832"/>
    <w:rsid w:val="00D614DF"/>
    <w:rsid w:val="00D649DA"/>
    <w:rsid w:val="00DB35CF"/>
    <w:rsid w:val="00DD0911"/>
    <w:rsid w:val="00DE2429"/>
    <w:rsid w:val="00DE382B"/>
    <w:rsid w:val="00DE41BE"/>
    <w:rsid w:val="00E278FE"/>
    <w:rsid w:val="00E400F3"/>
    <w:rsid w:val="00E413A9"/>
    <w:rsid w:val="00E437F7"/>
    <w:rsid w:val="00E50BF3"/>
    <w:rsid w:val="00E61B68"/>
    <w:rsid w:val="00E77AD4"/>
    <w:rsid w:val="00E92EC5"/>
    <w:rsid w:val="00EA2E2C"/>
    <w:rsid w:val="00EB07ED"/>
    <w:rsid w:val="00EC1482"/>
    <w:rsid w:val="00ED1596"/>
    <w:rsid w:val="00EE4624"/>
    <w:rsid w:val="00F25E66"/>
    <w:rsid w:val="00F373FE"/>
    <w:rsid w:val="00F6630B"/>
    <w:rsid w:val="00FA74DF"/>
    <w:rsid w:val="00FA7E86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69317A5"/>
  <w15:chartTrackingRefBased/>
  <w15:docId w15:val="{2C9307F9-5F3F-40DE-9DD4-8DDCEFE9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591</Characters>
  <Application>Microsoft Office Word</Application>
  <DocSecurity>4</DocSecurity>
  <PresentationFormat/>
  <Lines>53</Lines>
  <Paragraphs>47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