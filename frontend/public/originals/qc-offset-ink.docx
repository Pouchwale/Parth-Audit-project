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10324" w:type="dxa"/>
        <w:tblInd w:w="-3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ook w:val="04A0" w:firstRow="1" w:lastRow="0" w:firstColumn="1" w:lastColumn="0" w:noHBand="0" w:noVBand="1"/>
      </w:tblPr>
      <w:tblGrid>
        <w:gridCol w:w="2581"/>
        <w:gridCol w:w="2581"/>
        <w:gridCol w:w="2581"/>
        <w:gridCol w:w="2581"/>
      </w:tblGrid>
      <w:tr w:rsidR="00C22A02" w:rsidRPr="000F6B9D" w14:paraId="12C48AD6" w14:textId="77777777" w:rsidTr="00C22A02">
        <w:trPr>
          <w:trHeight w:val="205"/>
        </w:trPr>
        <w:tc>
          <w:tcPr>
            <w:tcW w:w="2581" w:type="dxa"/>
            <w:shd w:val="clear" w:color="auto" w:fill="FFFFFF"/>
          </w:tcPr>
          <w:p w14:paraId="1A376ADE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Supplier Name</w:t>
            </w:r>
          </w:p>
        </w:tc>
        <w:tc>
          <w:tcPr>
            <w:tcW w:w="2581" w:type="dxa"/>
            <w:shd w:val="clear" w:color="auto" w:fill="FFFFFF"/>
          </w:tcPr>
          <w:p w14:paraId="5B0B8A9B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581" w:type="dxa"/>
            <w:shd w:val="clear" w:color="auto" w:fill="FFFFFF"/>
          </w:tcPr>
          <w:p w14:paraId="64D152D8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Report number</w:t>
            </w:r>
          </w:p>
        </w:tc>
        <w:tc>
          <w:tcPr>
            <w:tcW w:w="2581" w:type="dxa"/>
            <w:shd w:val="clear" w:color="auto" w:fill="FFFFFF"/>
          </w:tcPr>
          <w:p w14:paraId="4D640FF2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C22A02" w:rsidRPr="000F6B9D" w14:paraId="2445EDF2" w14:textId="77777777" w:rsidTr="00C22A02">
        <w:trPr>
          <w:trHeight w:val="205"/>
        </w:trPr>
        <w:tc>
          <w:tcPr>
            <w:tcW w:w="2581" w:type="dxa"/>
            <w:shd w:val="clear" w:color="auto" w:fill="FFFFFF"/>
          </w:tcPr>
          <w:p w14:paraId="190EF801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Product Description</w:t>
            </w:r>
          </w:p>
        </w:tc>
        <w:tc>
          <w:tcPr>
            <w:tcW w:w="2581" w:type="dxa"/>
            <w:shd w:val="clear" w:color="auto" w:fill="FFFFFF"/>
          </w:tcPr>
          <w:p w14:paraId="6E4D040B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581" w:type="dxa"/>
            <w:shd w:val="clear" w:color="auto" w:fill="FFFFFF"/>
          </w:tcPr>
          <w:p w14:paraId="1BA1175B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SAP Batch number</w:t>
            </w:r>
          </w:p>
        </w:tc>
        <w:tc>
          <w:tcPr>
            <w:tcW w:w="2581" w:type="dxa"/>
            <w:shd w:val="clear" w:color="auto" w:fill="FFFFFF"/>
          </w:tcPr>
          <w:p w14:paraId="0E09AD31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C22A02" w:rsidRPr="000F6B9D" w14:paraId="707E25AA" w14:textId="77777777" w:rsidTr="00C22A02">
        <w:trPr>
          <w:trHeight w:val="205"/>
        </w:trPr>
        <w:tc>
          <w:tcPr>
            <w:tcW w:w="2581" w:type="dxa"/>
            <w:shd w:val="clear" w:color="auto" w:fill="FFFFFF"/>
          </w:tcPr>
          <w:p w14:paraId="29C618C9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GRN Qty.</w:t>
            </w:r>
          </w:p>
        </w:tc>
        <w:tc>
          <w:tcPr>
            <w:tcW w:w="2581" w:type="dxa"/>
            <w:shd w:val="clear" w:color="auto" w:fill="FFFFFF"/>
          </w:tcPr>
          <w:p w14:paraId="2FB18F84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581" w:type="dxa"/>
            <w:shd w:val="clear" w:color="auto" w:fill="FFFFFF"/>
          </w:tcPr>
          <w:p w14:paraId="49DB9325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GRN number</w:t>
            </w:r>
          </w:p>
        </w:tc>
        <w:tc>
          <w:tcPr>
            <w:tcW w:w="2581" w:type="dxa"/>
            <w:shd w:val="clear" w:color="auto" w:fill="FFFFFF"/>
          </w:tcPr>
          <w:p w14:paraId="07A8C444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C22A02" w:rsidRPr="000F6B9D" w14:paraId="279DCB3B" w14:textId="77777777" w:rsidTr="00C22A02">
        <w:trPr>
          <w:trHeight w:val="205"/>
        </w:trPr>
        <w:tc>
          <w:tcPr>
            <w:tcW w:w="2581" w:type="dxa"/>
            <w:shd w:val="clear" w:color="auto" w:fill="FFFFFF"/>
          </w:tcPr>
          <w:p w14:paraId="3277D71B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581" w:type="dxa"/>
            <w:shd w:val="clear" w:color="auto" w:fill="FFFFFF"/>
          </w:tcPr>
          <w:p w14:paraId="3A83F376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581" w:type="dxa"/>
            <w:shd w:val="clear" w:color="auto" w:fill="FFFFFF"/>
          </w:tcPr>
          <w:p w14:paraId="731FC8BC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Date of Inspection</w:t>
            </w:r>
          </w:p>
        </w:tc>
        <w:tc>
          <w:tcPr>
            <w:tcW w:w="2581" w:type="dxa"/>
            <w:shd w:val="clear" w:color="auto" w:fill="FFFFFF"/>
          </w:tcPr>
          <w:p w14:paraId="2564D074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</w:tbl>
    <w:p w14:paraId="6B8A6F25" w14:textId="77777777" w:rsidR="00C22A02" w:rsidRDefault="00C22A02"/>
    <w:tbl>
      <w:tblPr>
        <w:tblW w:w="10521" w:type="dxa"/>
        <w:tblInd w:w="-3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0"/>
        <w:gridCol w:w="3420"/>
        <w:gridCol w:w="3960"/>
        <w:gridCol w:w="2151"/>
      </w:tblGrid>
      <w:tr w:rsidR="00C22A02" w:rsidRPr="000F6B9D" w14:paraId="71DBB26A" w14:textId="77777777" w:rsidTr="00B75E76">
        <w:trPr>
          <w:trHeight w:val="530"/>
        </w:trPr>
        <w:tc>
          <w:tcPr>
            <w:tcW w:w="990" w:type="dxa"/>
            <w:shd w:val="clear" w:color="auto" w:fill="E7E6E6"/>
          </w:tcPr>
          <w:p w14:paraId="38D6E10B" w14:textId="77777777" w:rsidR="00C22A02" w:rsidRPr="000F6B9D" w:rsidRDefault="00C22A02" w:rsidP="000F6B9D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0F6B9D">
              <w:rPr>
                <w:rFonts w:ascii="Calibri" w:hAnsi="Calibri" w:cs="Calibri"/>
                <w:b/>
                <w:sz w:val="22"/>
                <w:szCs w:val="22"/>
              </w:rPr>
              <w:t>SR. NO.</w:t>
            </w:r>
          </w:p>
        </w:tc>
        <w:tc>
          <w:tcPr>
            <w:tcW w:w="3420" w:type="dxa"/>
            <w:shd w:val="clear" w:color="auto" w:fill="E7E6E6"/>
          </w:tcPr>
          <w:p w14:paraId="26842D8D" w14:textId="77777777" w:rsidR="00C22A02" w:rsidRPr="000F6B9D" w:rsidRDefault="00C22A02" w:rsidP="000F6B9D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0F6B9D">
              <w:rPr>
                <w:rFonts w:ascii="Calibri" w:hAnsi="Calibri" w:cs="Calibri"/>
                <w:b/>
                <w:sz w:val="22"/>
                <w:szCs w:val="22"/>
              </w:rPr>
              <w:t>TEST PARAMETERS</w:t>
            </w:r>
          </w:p>
        </w:tc>
        <w:tc>
          <w:tcPr>
            <w:tcW w:w="3960" w:type="dxa"/>
            <w:shd w:val="clear" w:color="auto" w:fill="E7E6E6"/>
          </w:tcPr>
          <w:p w14:paraId="37D449CC" w14:textId="77777777" w:rsidR="00C22A02" w:rsidRPr="000F6B9D" w:rsidRDefault="00C22A02" w:rsidP="000F6B9D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0F6B9D">
              <w:rPr>
                <w:rFonts w:ascii="Calibri" w:hAnsi="Calibri" w:cs="Calibri"/>
                <w:b/>
                <w:sz w:val="22"/>
                <w:szCs w:val="22"/>
              </w:rPr>
              <w:t>SPECIFICATION</w:t>
            </w:r>
          </w:p>
        </w:tc>
        <w:tc>
          <w:tcPr>
            <w:tcW w:w="2151" w:type="dxa"/>
            <w:shd w:val="clear" w:color="auto" w:fill="E7E6E6"/>
          </w:tcPr>
          <w:p w14:paraId="661FED33" w14:textId="77777777" w:rsidR="00C22A02" w:rsidRPr="00B0419E" w:rsidRDefault="00C22A02" w:rsidP="000F6B9D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OBSERVATION</w:t>
            </w:r>
          </w:p>
        </w:tc>
      </w:tr>
      <w:tr w:rsidR="00C22A02" w:rsidRPr="000F6B9D" w14:paraId="6434C887" w14:textId="77777777" w:rsidTr="00B75E76">
        <w:trPr>
          <w:trHeight w:val="440"/>
        </w:trPr>
        <w:tc>
          <w:tcPr>
            <w:tcW w:w="990" w:type="dxa"/>
          </w:tcPr>
          <w:p w14:paraId="14587423" w14:textId="77777777" w:rsidR="00C22A02" w:rsidRPr="00B75E76" w:rsidRDefault="00C22A02" w:rsidP="00C5399B">
            <w:pPr>
              <w:numPr>
                <w:ilvl w:val="0"/>
                <w:numId w:val="26"/>
              </w:num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420" w:type="dxa"/>
          </w:tcPr>
          <w:p w14:paraId="206C1E49" w14:textId="77777777" w:rsidR="00C22A02" w:rsidRPr="00B75E76" w:rsidRDefault="003B2065" w:rsidP="00C5399B">
            <w:pPr>
              <w:autoSpaceDE w:val="0"/>
              <w:autoSpaceDN w:val="0"/>
              <w:adjustRightInd w:val="0"/>
              <w:spacing w:after="200" w:line="252" w:lineRule="atLeast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  <w:r w:rsidRPr="00B75E76">
              <w:rPr>
                <w:rFonts w:ascii="Calibri" w:hAnsi="Calibri" w:cs="Calibri"/>
                <w:caps/>
                <w:sz w:val="22"/>
                <w:szCs w:val="22"/>
                <w:lang w:val="en" w:bidi="gu-IN"/>
              </w:rPr>
              <w:t>Code No.</w:t>
            </w:r>
          </w:p>
        </w:tc>
        <w:tc>
          <w:tcPr>
            <w:tcW w:w="3960" w:type="dxa"/>
          </w:tcPr>
          <w:p w14:paraId="6ED29981" w14:textId="77777777" w:rsidR="00C22A02" w:rsidRPr="00B75E76" w:rsidRDefault="003B2065" w:rsidP="00C5399B">
            <w:pPr>
              <w:autoSpaceDE w:val="0"/>
              <w:autoSpaceDN w:val="0"/>
              <w:adjustRightInd w:val="0"/>
              <w:spacing w:after="200" w:line="252" w:lineRule="atLeast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  <w:r w:rsidRPr="00B75E76">
              <w:rPr>
                <w:rFonts w:ascii="Calibri" w:hAnsi="Calibri" w:cs="Calibri"/>
                <w:sz w:val="22"/>
                <w:szCs w:val="22"/>
                <w:lang w:val="en" w:bidi="gu-IN"/>
              </w:rPr>
              <w:t>As per PO</w:t>
            </w:r>
          </w:p>
        </w:tc>
        <w:tc>
          <w:tcPr>
            <w:tcW w:w="2151" w:type="dxa"/>
          </w:tcPr>
          <w:p w14:paraId="2057D28A" w14:textId="77777777" w:rsidR="00C22A02" w:rsidRPr="00B75E76" w:rsidRDefault="00C22A02" w:rsidP="00C5399B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22A02" w:rsidRPr="000F6B9D" w14:paraId="3A5E4650" w14:textId="77777777" w:rsidTr="00B75E76">
        <w:trPr>
          <w:trHeight w:val="329"/>
        </w:trPr>
        <w:tc>
          <w:tcPr>
            <w:tcW w:w="990" w:type="dxa"/>
          </w:tcPr>
          <w:p w14:paraId="57FDDF6C" w14:textId="77777777" w:rsidR="00C22A02" w:rsidRPr="00B75E76" w:rsidRDefault="00C22A02" w:rsidP="00A84E90">
            <w:pPr>
              <w:numPr>
                <w:ilvl w:val="0"/>
                <w:numId w:val="26"/>
              </w:num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420" w:type="dxa"/>
          </w:tcPr>
          <w:p w14:paraId="41712028" w14:textId="77777777" w:rsidR="00C22A02" w:rsidRPr="00B75E76" w:rsidRDefault="003B2065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B75E76">
              <w:rPr>
                <w:rFonts w:ascii="Calibri" w:hAnsi="Calibri" w:cs="Calibri"/>
                <w:sz w:val="22"/>
                <w:szCs w:val="22"/>
                <w:lang w:val="en" w:bidi="gu-IN"/>
              </w:rPr>
              <w:t xml:space="preserve">SHADE </w:t>
            </w:r>
          </w:p>
        </w:tc>
        <w:tc>
          <w:tcPr>
            <w:tcW w:w="3960" w:type="dxa"/>
          </w:tcPr>
          <w:p w14:paraId="2BEB63EB" w14:textId="77777777" w:rsidR="00C22A02" w:rsidRPr="00B75E76" w:rsidRDefault="003B2065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B75E76">
              <w:rPr>
                <w:rFonts w:ascii="Calibri" w:hAnsi="Calibri" w:cs="Calibri"/>
                <w:sz w:val="22"/>
                <w:szCs w:val="22"/>
              </w:rPr>
              <w:t>Should match to the master or the specimen Or To Pantone Code No</w:t>
            </w:r>
          </w:p>
        </w:tc>
        <w:tc>
          <w:tcPr>
            <w:tcW w:w="2151" w:type="dxa"/>
          </w:tcPr>
          <w:p w14:paraId="0064E97E" w14:textId="77777777" w:rsidR="00C22A02" w:rsidRPr="00B75E76" w:rsidRDefault="00C22A02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75E76" w:rsidRPr="000F6B9D" w14:paraId="726B1D1F" w14:textId="77777777" w:rsidTr="00B75E76">
        <w:trPr>
          <w:trHeight w:val="404"/>
        </w:trPr>
        <w:tc>
          <w:tcPr>
            <w:tcW w:w="990" w:type="dxa"/>
          </w:tcPr>
          <w:p w14:paraId="4DBC461A" w14:textId="77777777" w:rsidR="00B75E76" w:rsidRPr="00B75E76" w:rsidRDefault="00B75E76" w:rsidP="00A84E90">
            <w:pPr>
              <w:numPr>
                <w:ilvl w:val="0"/>
                <w:numId w:val="26"/>
              </w:num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420" w:type="dxa"/>
          </w:tcPr>
          <w:p w14:paraId="4ADA2FE8" w14:textId="77777777" w:rsidR="00B75E76" w:rsidRPr="00B75E76" w:rsidRDefault="00B75E76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  <w:r w:rsidRPr="00B75E76">
              <w:rPr>
                <w:rFonts w:ascii="Calibri" w:hAnsi="Calibri" w:cs="Calibri"/>
                <w:bCs/>
                <w:sz w:val="22"/>
                <w:szCs w:val="22"/>
              </w:rPr>
              <w:t>SPECTROMETER SHADE RANGE</w:t>
            </w:r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(dE)</w:t>
            </w:r>
          </w:p>
        </w:tc>
        <w:tc>
          <w:tcPr>
            <w:tcW w:w="3960" w:type="dxa"/>
          </w:tcPr>
          <w:p w14:paraId="2F6CB6AB" w14:textId="77777777" w:rsidR="00B75E76" w:rsidRPr="00B75E76" w:rsidRDefault="00B75E76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B75E76">
              <w:rPr>
                <w:rFonts w:ascii="Calibri" w:hAnsi="Calibri" w:cs="Calibri"/>
                <w:bCs/>
                <w:sz w:val="22"/>
                <w:szCs w:val="22"/>
              </w:rPr>
              <w:t>Delta Value DE should be below 3.0</w:t>
            </w:r>
          </w:p>
        </w:tc>
        <w:tc>
          <w:tcPr>
            <w:tcW w:w="2151" w:type="dxa"/>
          </w:tcPr>
          <w:p w14:paraId="78A87A5C" w14:textId="77777777" w:rsidR="00B75E76" w:rsidRPr="00B75E76" w:rsidRDefault="00B75E76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22A02" w:rsidRPr="000F6B9D" w14:paraId="0B7869D5" w14:textId="77777777" w:rsidTr="00B75E76">
        <w:trPr>
          <w:trHeight w:val="659"/>
        </w:trPr>
        <w:tc>
          <w:tcPr>
            <w:tcW w:w="990" w:type="dxa"/>
          </w:tcPr>
          <w:p w14:paraId="1249184A" w14:textId="77777777" w:rsidR="00C22A02" w:rsidRPr="00B75E76" w:rsidRDefault="00C22A02" w:rsidP="00A84E90">
            <w:pPr>
              <w:numPr>
                <w:ilvl w:val="0"/>
                <w:numId w:val="26"/>
              </w:num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420" w:type="dxa"/>
          </w:tcPr>
          <w:p w14:paraId="19358343" w14:textId="77777777" w:rsidR="00C22A02" w:rsidRPr="00B75E76" w:rsidRDefault="003B2065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B75E76">
              <w:rPr>
                <w:rFonts w:ascii="Calibri" w:hAnsi="Calibri" w:cs="Calibri"/>
                <w:caps/>
                <w:sz w:val="22"/>
                <w:szCs w:val="22"/>
              </w:rPr>
              <w:t>Skinning</w:t>
            </w:r>
          </w:p>
        </w:tc>
        <w:tc>
          <w:tcPr>
            <w:tcW w:w="3960" w:type="dxa"/>
          </w:tcPr>
          <w:p w14:paraId="34F9538B" w14:textId="77777777" w:rsidR="00C22A02" w:rsidRPr="00B75E76" w:rsidRDefault="003B2065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B75E76">
              <w:rPr>
                <w:rFonts w:ascii="Calibri" w:hAnsi="Calibri" w:cs="Calibri"/>
                <w:sz w:val="22"/>
                <w:szCs w:val="22"/>
              </w:rPr>
              <w:t>Very thick top layer skinning &amp; solid particles not acceptable</w:t>
            </w:r>
          </w:p>
        </w:tc>
        <w:tc>
          <w:tcPr>
            <w:tcW w:w="2151" w:type="dxa"/>
          </w:tcPr>
          <w:p w14:paraId="5C06C9CB" w14:textId="77777777" w:rsidR="00C22A02" w:rsidRPr="00B75E76" w:rsidRDefault="00C22A02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22A02" w:rsidRPr="000F6B9D" w14:paraId="090625DC" w14:textId="77777777" w:rsidTr="00B75E76">
        <w:trPr>
          <w:trHeight w:val="449"/>
        </w:trPr>
        <w:tc>
          <w:tcPr>
            <w:tcW w:w="990" w:type="dxa"/>
          </w:tcPr>
          <w:p w14:paraId="2580D83D" w14:textId="77777777" w:rsidR="00C22A02" w:rsidRPr="00B75E76" w:rsidRDefault="00C22A02" w:rsidP="00A84E90">
            <w:pPr>
              <w:numPr>
                <w:ilvl w:val="0"/>
                <w:numId w:val="26"/>
              </w:num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420" w:type="dxa"/>
          </w:tcPr>
          <w:p w14:paraId="5AF4570D" w14:textId="77777777" w:rsidR="00C22A02" w:rsidRPr="00B75E76" w:rsidRDefault="003B2065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B75E76">
              <w:rPr>
                <w:rFonts w:ascii="Calibri" w:hAnsi="Calibri" w:cs="Calibri"/>
                <w:caps/>
                <w:sz w:val="22"/>
                <w:szCs w:val="22"/>
              </w:rPr>
              <w:t>Flow rate</w:t>
            </w:r>
          </w:p>
        </w:tc>
        <w:tc>
          <w:tcPr>
            <w:tcW w:w="3960" w:type="dxa"/>
          </w:tcPr>
          <w:p w14:paraId="6ABC8515" w14:textId="77777777" w:rsidR="00C22A02" w:rsidRPr="00B75E76" w:rsidRDefault="003B2065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B75E76">
              <w:rPr>
                <w:rFonts w:ascii="Calibri" w:hAnsi="Calibri" w:cs="Calibri"/>
                <w:sz w:val="22"/>
                <w:szCs w:val="22"/>
              </w:rPr>
              <w:t>Max. 120 mm</w:t>
            </w:r>
            <w:r w:rsidR="00B75E7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B75E76">
              <w:rPr>
                <w:rFonts w:ascii="Calibri" w:hAnsi="Calibri" w:cs="Calibri"/>
                <w:sz w:val="22"/>
                <w:szCs w:val="22"/>
              </w:rPr>
              <w:t>(</w:t>
            </w:r>
            <w:r w:rsidR="00B75E76" w:rsidRPr="00B75E76">
              <w:rPr>
                <w:rFonts w:ascii="Calibri" w:hAnsi="Calibri" w:cs="Calibri"/>
                <w:sz w:val="22"/>
                <w:szCs w:val="22"/>
              </w:rPr>
              <w:t>Except</w:t>
            </w:r>
            <w:r w:rsidRPr="00B75E7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B75E76" w:rsidRPr="00B75E76">
              <w:rPr>
                <w:rFonts w:ascii="Calibri" w:hAnsi="Calibri" w:cs="Calibri"/>
                <w:sz w:val="22"/>
                <w:szCs w:val="22"/>
              </w:rPr>
              <w:t xml:space="preserve">Silver </w:t>
            </w:r>
            <w:r w:rsidR="00B75E76">
              <w:rPr>
                <w:rFonts w:ascii="Calibri" w:hAnsi="Calibri" w:cs="Calibri"/>
                <w:sz w:val="22"/>
                <w:szCs w:val="22"/>
              </w:rPr>
              <w:t xml:space="preserve"> &amp; </w:t>
            </w:r>
            <w:r w:rsidR="00B75E76" w:rsidRPr="00B75E76">
              <w:rPr>
                <w:rFonts w:ascii="Calibri" w:hAnsi="Calibri" w:cs="Calibri"/>
                <w:sz w:val="22"/>
                <w:szCs w:val="22"/>
              </w:rPr>
              <w:t>Gold</w:t>
            </w:r>
            <w:r w:rsidRPr="00B75E76">
              <w:rPr>
                <w:rFonts w:ascii="Calibri" w:hAnsi="Calibri" w:cs="Calibri"/>
                <w:sz w:val="22"/>
                <w:szCs w:val="22"/>
              </w:rPr>
              <w:t xml:space="preserve"> ink)</w:t>
            </w:r>
          </w:p>
        </w:tc>
        <w:tc>
          <w:tcPr>
            <w:tcW w:w="2151" w:type="dxa"/>
          </w:tcPr>
          <w:p w14:paraId="5D4A5E07" w14:textId="77777777" w:rsidR="00C22A02" w:rsidRPr="00B75E76" w:rsidRDefault="00C22A02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B2065" w:rsidRPr="000F6B9D" w14:paraId="1D7A4000" w14:textId="77777777" w:rsidTr="00B75E76">
        <w:trPr>
          <w:trHeight w:val="989"/>
        </w:trPr>
        <w:tc>
          <w:tcPr>
            <w:tcW w:w="990" w:type="dxa"/>
          </w:tcPr>
          <w:p w14:paraId="4BE7314D" w14:textId="77777777" w:rsidR="003B2065" w:rsidRPr="00B75E76" w:rsidRDefault="003B2065" w:rsidP="00A84E90">
            <w:pPr>
              <w:numPr>
                <w:ilvl w:val="0"/>
                <w:numId w:val="26"/>
              </w:num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420" w:type="dxa"/>
          </w:tcPr>
          <w:p w14:paraId="7F5B42A4" w14:textId="77777777" w:rsidR="003B2065" w:rsidRPr="00B75E76" w:rsidRDefault="003B2065" w:rsidP="00A84E90">
            <w:pPr>
              <w:spacing w:line="276" w:lineRule="auto"/>
              <w:rPr>
                <w:rFonts w:ascii="Calibri" w:hAnsi="Calibri" w:cs="Calibri"/>
                <w:caps/>
                <w:sz w:val="22"/>
                <w:szCs w:val="22"/>
              </w:rPr>
            </w:pPr>
            <w:r w:rsidRPr="00B75E76">
              <w:rPr>
                <w:rFonts w:ascii="Calibri" w:hAnsi="Calibri" w:cs="Calibri"/>
                <w:caps/>
                <w:sz w:val="22"/>
                <w:szCs w:val="22"/>
              </w:rPr>
              <w:t>Drying test</w:t>
            </w:r>
          </w:p>
        </w:tc>
        <w:tc>
          <w:tcPr>
            <w:tcW w:w="3960" w:type="dxa"/>
          </w:tcPr>
          <w:p w14:paraId="6B188E74" w14:textId="77777777" w:rsidR="003B2065" w:rsidRPr="00B75E76" w:rsidRDefault="003B2065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B75E76">
              <w:rPr>
                <w:rFonts w:ascii="Calibri" w:hAnsi="Calibri" w:cs="Calibri"/>
                <w:sz w:val="22"/>
                <w:szCs w:val="22"/>
              </w:rPr>
              <w:t>By Thumb Impression : No Inking of the thumb after rubbing the roll up of one big &amp; one small drop of ink dried for 24 hrs.</w:t>
            </w:r>
          </w:p>
        </w:tc>
        <w:tc>
          <w:tcPr>
            <w:tcW w:w="2151" w:type="dxa"/>
          </w:tcPr>
          <w:p w14:paraId="281DE22A" w14:textId="77777777" w:rsidR="003B2065" w:rsidRPr="00B75E76" w:rsidRDefault="003B2065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B2065" w:rsidRPr="000F6B9D" w14:paraId="7CF127C9" w14:textId="77777777" w:rsidTr="00B75E76">
        <w:trPr>
          <w:trHeight w:val="782"/>
        </w:trPr>
        <w:tc>
          <w:tcPr>
            <w:tcW w:w="990" w:type="dxa"/>
          </w:tcPr>
          <w:p w14:paraId="75F5F233" w14:textId="77777777" w:rsidR="003B2065" w:rsidRPr="00B75E76" w:rsidRDefault="003B2065" w:rsidP="003B2065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420" w:type="dxa"/>
          </w:tcPr>
          <w:p w14:paraId="77598330" w14:textId="77777777" w:rsidR="003B2065" w:rsidRPr="00B75E76" w:rsidRDefault="003B2065" w:rsidP="00A84E90">
            <w:pPr>
              <w:spacing w:line="276" w:lineRule="auto"/>
              <w:rPr>
                <w:rFonts w:ascii="Calibri" w:hAnsi="Calibri" w:cs="Calibri"/>
                <w:caps/>
                <w:sz w:val="22"/>
                <w:szCs w:val="22"/>
              </w:rPr>
            </w:pPr>
          </w:p>
        </w:tc>
        <w:tc>
          <w:tcPr>
            <w:tcW w:w="3960" w:type="dxa"/>
          </w:tcPr>
          <w:p w14:paraId="400AC199" w14:textId="77777777" w:rsidR="003B2065" w:rsidRPr="00B75E76" w:rsidRDefault="003B2065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B75E76">
              <w:rPr>
                <w:rFonts w:ascii="Calibri" w:hAnsi="Calibri" w:cs="Calibri"/>
                <w:sz w:val="22"/>
                <w:szCs w:val="22"/>
              </w:rPr>
              <w:t>On Glass surface : For Solid Print Immediately drying (with in 1 hrs) For small drops of ink dried for 24hrs</w:t>
            </w:r>
          </w:p>
        </w:tc>
        <w:tc>
          <w:tcPr>
            <w:tcW w:w="2151" w:type="dxa"/>
          </w:tcPr>
          <w:p w14:paraId="77B1D97A" w14:textId="77777777" w:rsidR="003B2065" w:rsidRPr="00B75E76" w:rsidRDefault="003B2065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B2065" w:rsidRPr="000F6B9D" w14:paraId="735CD071" w14:textId="77777777" w:rsidTr="00B75E76">
        <w:trPr>
          <w:trHeight w:val="602"/>
        </w:trPr>
        <w:tc>
          <w:tcPr>
            <w:tcW w:w="990" w:type="dxa"/>
          </w:tcPr>
          <w:p w14:paraId="4A903DA2" w14:textId="77777777" w:rsidR="003B2065" w:rsidRPr="00B75E76" w:rsidRDefault="003B2065" w:rsidP="00A84E90">
            <w:pPr>
              <w:numPr>
                <w:ilvl w:val="0"/>
                <w:numId w:val="26"/>
              </w:num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420" w:type="dxa"/>
          </w:tcPr>
          <w:p w14:paraId="1A99542F" w14:textId="77777777" w:rsidR="003B2065" w:rsidRPr="00B75E76" w:rsidRDefault="003B2065" w:rsidP="00A84E90">
            <w:pPr>
              <w:spacing w:line="276" w:lineRule="auto"/>
              <w:rPr>
                <w:rFonts w:ascii="Calibri" w:hAnsi="Calibri" w:cs="Calibri"/>
                <w:caps/>
                <w:sz w:val="22"/>
                <w:szCs w:val="22"/>
              </w:rPr>
            </w:pPr>
            <w:r w:rsidRPr="00B75E76">
              <w:rPr>
                <w:rFonts w:ascii="Calibri" w:hAnsi="Calibri" w:cs="Calibri"/>
                <w:caps/>
                <w:sz w:val="22"/>
                <w:szCs w:val="22"/>
              </w:rPr>
              <w:t>Alkali resistance (AR Test)</w:t>
            </w:r>
          </w:p>
        </w:tc>
        <w:tc>
          <w:tcPr>
            <w:tcW w:w="3960" w:type="dxa"/>
          </w:tcPr>
          <w:p w14:paraId="073F4ADF" w14:textId="77777777" w:rsidR="003B2065" w:rsidRPr="00B75E76" w:rsidRDefault="003B2065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B75E76">
              <w:rPr>
                <w:rFonts w:ascii="Calibri" w:hAnsi="Calibri" w:cs="Calibri"/>
                <w:sz w:val="22"/>
                <w:szCs w:val="22"/>
              </w:rPr>
              <w:t>If Specified in P.O. then No fading of ink roll up in 2% NaOH Solution for 24hrs</w:t>
            </w:r>
          </w:p>
        </w:tc>
        <w:tc>
          <w:tcPr>
            <w:tcW w:w="2151" w:type="dxa"/>
          </w:tcPr>
          <w:p w14:paraId="2227FE8B" w14:textId="77777777" w:rsidR="003B2065" w:rsidRPr="00B75E76" w:rsidRDefault="003B2065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B2065" w:rsidRPr="000F6B9D" w14:paraId="624270B6" w14:textId="77777777" w:rsidTr="00B75E76">
        <w:trPr>
          <w:trHeight w:val="539"/>
        </w:trPr>
        <w:tc>
          <w:tcPr>
            <w:tcW w:w="990" w:type="dxa"/>
          </w:tcPr>
          <w:p w14:paraId="4AB576DC" w14:textId="77777777" w:rsidR="003B2065" w:rsidRPr="00B75E76" w:rsidRDefault="003B2065" w:rsidP="00A84E90">
            <w:pPr>
              <w:numPr>
                <w:ilvl w:val="0"/>
                <w:numId w:val="26"/>
              </w:num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420" w:type="dxa"/>
          </w:tcPr>
          <w:p w14:paraId="2E9DC0D9" w14:textId="77777777" w:rsidR="003B2065" w:rsidRPr="00B75E76" w:rsidRDefault="00626587" w:rsidP="00A84E90">
            <w:pPr>
              <w:spacing w:line="276" w:lineRule="auto"/>
              <w:rPr>
                <w:rFonts w:ascii="Calibri" w:hAnsi="Calibri" w:cs="Calibri"/>
                <w:caps/>
                <w:sz w:val="22"/>
                <w:szCs w:val="22"/>
              </w:rPr>
            </w:pPr>
            <w:r w:rsidRPr="00B75E76">
              <w:rPr>
                <w:rFonts w:ascii="Calibri" w:hAnsi="Calibri" w:cs="Calibri"/>
                <w:caps/>
                <w:sz w:val="22"/>
                <w:szCs w:val="22"/>
              </w:rPr>
              <w:t>Soap resistance (SR Test)</w:t>
            </w:r>
          </w:p>
        </w:tc>
        <w:tc>
          <w:tcPr>
            <w:tcW w:w="3960" w:type="dxa"/>
          </w:tcPr>
          <w:p w14:paraId="74FC0006" w14:textId="77777777" w:rsidR="003B2065" w:rsidRPr="00B75E76" w:rsidRDefault="00626587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B75E76">
              <w:rPr>
                <w:rFonts w:ascii="Calibri" w:hAnsi="Calibri" w:cs="Calibri"/>
                <w:sz w:val="22"/>
                <w:szCs w:val="22"/>
              </w:rPr>
              <w:t>If Specified in P.O. then No staining of ink roll up to 20 % soap jelly kept for 24hrs</w:t>
            </w:r>
          </w:p>
        </w:tc>
        <w:tc>
          <w:tcPr>
            <w:tcW w:w="2151" w:type="dxa"/>
          </w:tcPr>
          <w:p w14:paraId="0299D30E" w14:textId="77777777" w:rsidR="003B2065" w:rsidRPr="00B75E76" w:rsidRDefault="003B2065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626587" w:rsidRPr="000F6B9D" w14:paraId="72F4F11E" w14:textId="77777777" w:rsidTr="00B75E76">
        <w:trPr>
          <w:trHeight w:val="530"/>
        </w:trPr>
        <w:tc>
          <w:tcPr>
            <w:tcW w:w="990" w:type="dxa"/>
          </w:tcPr>
          <w:p w14:paraId="29EAF1E7" w14:textId="77777777" w:rsidR="00626587" w:rsidRPr="00B75E76" w:rsidRDefault="00626587" w:rsidP="00A84E90">
            <w:pPr>
              <w:numPr>
                <w:ilvl w:val="0"/>
                <w:numId w:val="26"/>
              </w:num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420" w:type="dxa"/>
          </w:tcPr>
          <w:p w14:paraId="354EF818" w14:textId="77777777" w:rsidR="00626587" w:rsidRPr="00B75E76" w:rsidRDefault="00626587" w:rsidP="00A84E90">
            <w:pPr>
              <w:spacing w:line="276" w:lineRule="auto"/>
              <w:rPr>
                <w:rFonts w:ascii="Calibri" w:hAnsi="Calibri" w:cs="Calibri"/>
                <w:caps/>
                <w:sz w:val="22"/>
                <w:szCs w:val="22"/>
              </w:rPr>
            </w:pPr>
            <w:r w:rsidRPr="00B75E76">
              <w:rPr>
                <w:rFonts w:ascii="Calibri" w:hAnsi="Calibri" w:cs="Calibri"/>
                <w:caps/>
                <w:sz w:val="22"/>
                <w:szCs w:val="22"/>
              </w:rPr>
              <w:t>Light fastness test</w:t>
            </w:r>
          </w:p>
        </w:tc>
        <w:tc>
          <w:tcPr>
            <w:tcW w:w="3960" w:type="dxa"/>
          </w:tcPr>
          <w:p w14:paraId="31908E01" w14:textId="77777777" w:rsidR="00626587" w:rsidRPr="00B75E76" w:rsidRDefault="00626587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B75E76">
              <w:rPr>
                <w:rFonts w:ascii="Calibri" w:hAnsi="Calibri" w:cs="Calibri"/>
                <w:sz w:val="22"/>
                <w:szCs w:val="22"/>
              </w:rPr>
              <w:t>No fading of the ink roll up when exposed to direct sun for 80hrs.</w:t>
            </w:r>
          </w:p>
        </w:tc>
        <w:tc>
          <w:tcPr>
            <w:tcW w:w="2151" w:type="dxa"/>
          </w:tcPr>
          <w:p w14:paraId="11A49BAD" w14:textId="77777777" w:rsidR="00626587" w:rsidRPr="00B75E76" w:rsidRDefault="00626587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39D311B9" w14:textId="77777777" w:rsidR="00962E65" w:rsidRDefault="00962E65" w:rsidP="00962E65"/>
    <w:tbl>
      <w:tblPr>
        <w:tblW w:w="10576" w:type="dxa"/>
        <w:tblInd w:w="-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800"/>
        <w:gridCol w:w="1530"/>
        <w:gridCol w:w="3128"/>
        <w:gridCol w:w="2059"/>
        <w:gridCol w:w="2059"/>
      </w:tblGrid>
      <w:tr w:rsidR="00962E65" w:rsidRPr="00952149" w14:paraId="733FC896" w14:textId="77777777" w:rsidTr="00D44832">
        <w:trPr>
          <w:trHeight w:val="160"/>
        </w:trPr>
        <w:tc>
          <w:tcPr>
            <w:tcW w:w="18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715BA991" w14:textId="77777777" w:rsidR="00962E65" w:rsidRDefault="00962E65" w:rsidP="00D44832">
            <w:pPr>
              <w:pStyle w:val="Footer"/>
              <w:spacing w:line="276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noProof/>
                <w:sz w:val="22"/>
                <w:szCs w:val="22"/>
              </w:rPr>
              <w:pict w14:anchorId="35BC776A"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_x0000_s2050" type="#_x0000_t13" style="position:absolute;margin-left:29.3pt;margin-top:17pt;width:43pt;height:12pt;z-index:251657216"/>
              </w:pict>
            </w:r>
            <w:r>
              <w:rPr>
                <w:rFonts w:ascii="Calibri" w:hAnsi="Calibri" w:cs="Calibri"/>
                <w:b/>
                <w:sz w:val="22"/>
                <w:szCs w:val="22"/>
              </w:rPr>
              <w:t>LOT STATUS</w:t>
            </w:r>
          </w:p>
        </w:tc>
        <w:tc>
          <w:tcPr>
            <w:tcW w:w="153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648504D4" w14:textId="77777777" w:rsidR="00962E65" w:rsidRDefault="00962E65" w:rsidP="00D44832">
            <w:pPr>
              <w:pStyle w:val="Footer"/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ACCEPTED</w:t>
            </w:r>
          </w:p>
        </w:tc>
        <w:tc>
          <w:tcPr>
            <w:tcW w:w="312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5E171B3F" w14:textId="77777777" w:rsidR="00962E65" w:rsidRDefault="00962E65" w:rsidP="00D44832">
            <w:pPr>
              <w:pStyle w:val="Footer"/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REJECT &amp; SEND BACK TO SUPPLIER / SCRAP</w:t>
            </w:r>
          </w:p>
        </w:tc>
        <w:tc>
          <w:tcPr>
            <w:tcW w:w="205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377D1EBF" w14:textId="77777777" w:rsidR="00962E65" w:rsidRDefault="00962E65" w:rsidP="00D44832">
            <w:pPr>
              <w:pStyle w:val="Footer"/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SEGREGATION</w:t>
            </w:r>
          </w:p>
        </w:tc>
        <w:tc>
          <w:tcPr>
            <w:tcW w:w="205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56115D94" w14:textId="77777777" w:rsidR="00962E65" w:rsidRDefault="00962E65" w:rsidP="00D44832">
            <w:pPr>
              <w:pStyle w:val="Footer"/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ACCEPTED ON DEVIATION</w:t>
            </w:r>
          </w:p>
        </w:tc>
      </w:tr>
      <w:tr w:rsidR="00962E65" w:rsidRPr="00952149" w14:paraId="4443C0E1" w14:textId="77777777" w:rsidTr="00D44832">
        <w:trPr>
          <w:trHeight w:val="160"/>
        </w:trPr>
        <w:tc>
          <w:tcPr>
            <w:tcW w:w="333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70FF09D1" w14:textId="77777777" w:rsidR="00962E65" w:rsidRDefault="00962E65" w:rsidP="00D44832">
            <w:pPr>
              <w:pStyle w:val="Footer"/>
              <w:spacing w:line="276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9C1C3D">
              <w:rPr>
                <w:rFonts w:ascii="Calibri" w:hAnsi="Calibri" w:cs="Calibri"/>
                <w:b/>
                <w:noProof/>
                <w:szCs w:val="22"/>
              </w:rPr>
              <w:pict w14:anchorId="1A3DFACC">
                <v:shape id="_x0000_s2051" type="#_x0000_t13" style="position:absolute;margin-left:77.8pt;margin-top:14.65pt;width:43pt;height:12pt;z-index:251658240;mso-position-horizontal-relative:text;mso-position-vertical-relative:text"/>
              </w:pict>
            </w:r>
            <w:r w:rsidRPr="009C1C3D">
              <w:rPr>
                <w:rFonts w:ascii="Calibri" w:hAnsi="Calibri" w:cs="Calibri"/>
                <w:b/>
                <w:szCs w:val="22"/>
              </w:rPr>
              <w:t>REASON FOR DEVIATION / REJECTION / SEGREGATION</w:t>
            </w:r>
          </w:p>
        </w:tc>
        <w:tc>
          <w:tcPr>
            <w:tcW w:w="7246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0328835A" w14:textId="77777777" w:rsidR="00962E65" w:rsidRDefault="00962E65" w:rsidP="00D44832">
            <w:pPr>
              <w:pStyle w:val="Footer"/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</w:tbl>
    <w:p w14:paraId="764B3F85" w14:textId="77777777" w:rsidR="00962E65" w:rsidRDefault="00962E65" w:rsidP="00962E65"/>
    <w:tbl>
      <w:tblPr>
        <w:tblW w:w="10576" w:type="dxa"/>
        <w:tblInd w:w="-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5288"/>
        <w:gridCol w:w="5288"/>
      </w:tblGrid>
      <w:tr w:rsidR="00962E65" w:rsidRPr="00952149" w14:paraId="4DF6EF0F" w14:textId="77777777" w:rsidTr="00D44832">
        <w:trPr>
          <w:trHeight w:val="160"/>
        </w:trPr>
        <w:tc>
          <w:tcPr>
            <w:tcW w:w="528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3FD0C29C" w14:textId="77777777" w:rsidR="00962E65" w:rsidRPr="00185EFA" w:rsidRDefault="00962E65" w:rsidP="00D44832">
            <w:pPr>
              <w:pStyle w:val="Footer"/>
              <w:spacing w:line="360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INSPECTED BY</w:t>
            </w:r>
          </w:p>
        </w:tc>
        <w:tc>
          <w:tcPr>
            <w:tcW w:w="528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46C6A6B9" w14:textId="77777777" w:rsidR="00962E65" w:rsidRPr="00185EFA" w:rsidRDefault="00962E65" w:rsidP="00D44832">
            <w:pPr>
              <w:pStyle w:val="Footer"/>
              <w:spacing w:line="360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APPROVED BY</w:t>
            </w:r>
          </w:p>
        </w:tc>
      </w:tr>
      <w:tr w:rsidR="00962E65" w:rsidRPr="00952149" w14:paraId="317396C1" w14:textId="77777777" w:rsidTr="00D44832">
        <w:trPr>
          <w:trHeight w:val="160"/>
        </w:trPr>
        <w:tc>
          <w:tcPr>
            <w:tcW w:w="528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153DE2DA" w14:textId="77777777" w:rsidR="00962E65" w:rsidRPr="00185EFA" w:rsidRDefault="00962E65" w:rsidP="00D44832">
            <w:pPr>
              <w:pStyle w:val="Footer"/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28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023474DB" w14:textId="77777777" w:rsidR="00962E65" w:rsidRPr="00185EFA" w:rsidRDefault="00962E65" w:rsidP="00D44832">
            <w:pPr>
              <w:pStyle w:val="Footer"/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C478E" w:rsidRPr="00952149" w14:paraId="469F9799" w14:textId="77777777" w:rsidTr="00D44832">
        <w:trPr>
          <w:trHeight w:val="160"/>
        </w:trPr>
        <w:tc>
          <w:tcPr>
            <w:tcW w:w="5288" w:type="dxa"/>
            <w:tcBorders>
              <w:top w:val="single" w:sz="4" w:space="0" w:color="000000"/>
            </w:tcBorders>
            <w:shd w:val="clear" w:color="auto" w:fill="FFFFFF"/>
          </w:tcPr>
          <w:p w14:paraId="3A6B2F80" w14:textId="77777777" w:rsidR="009C478E" w:rsidRPr="007B5272" w:rsidRDefault="009C478E" w:rsidP="009C478E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7B5272">
              <w:rPr>
                <w:rFonts w:ascii="Calibri" w:hAnsi="Calibri" w:cs="Calibri"/>
                <w:sz w:val="22"/>
                <w:szCs w:val="22"/>
              </w:rPr>
              <w:t>QA INSPECTOR</w:t>
            </w:r>
          </w:p>
        </w:tc>
        <w:tc>
          <w:tcPr>
            <w:tcW w:w="5288" w:type="dxa"/>
            <w:tcBorders>
              <w:top w:val="single" w:sz="4" w:space="0" w:color="000000"/>
            </w:tcBorders>
            <w:shd w:val="clear" w:color="auto" w:fill="FFFFFF"/>
          </w:tcPr>
          <w:p w14:paraId="3D0A139F" w14:textId="77777777" w:rsidR="009C478E" w:rsidRPr="007B5272" w:rsidRDefault="009C478E" w:rsidP="009C478E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QA </w:t>
            </w:r>
            <w:r w:rsidRPr="007B5272">
              <w:rPr>
                <w:rFonts w:ascii="Calibri" w:hAnsi="Calibri" w:cs="Calibri"/>
                <w:sz w:val="22"/>
                <w:szCs w:val="22"/>
              </w:rPr>
              <w:t>MANAGER</w:t>
            </w:r>
          </w:p>
        </w:tc>
      </w:tr>
    </w:tbl>
    <w:p w14:paraId="7387A471" w14:textId="77777777" w:rsidR="00962E65" w:rsidRPr="00920F19" w:rsidRDefault="00962E65" w:rsidP="00B75E76">
      <w:pPr>
        <w:tabs>
          <w:tab w:val="left" w:pos="1800"/>
        </w:tabs>
        <w:spacing w:before="100" w:beforeAutospacing="1" w:after="100" w:afterAutospacing="1" w:line="360" w:lineRule="auto"/>
      </w:pPr>
    </w:p>
    <w:sectPr w:rsidR="00962E65" w:rsidRPr="00920F19" w:rsidSect="00A84E90">
      <w:headerReference w:type="even" r:id="rId7"/>
      <w:headerReference w:type="default" r:id="rId8"/>
      <w:footerReference w:type="default" r:id="rId9"/>
      <w:headerReference w:type="first" r:id="rId10"/>
      <w:footerReference w:type="first" r:id="rId11"/>
      <w:pgSz w:w="11909" w:h="16834"/>
      <w:pgMar w:top="1152" w:right="1109" w:bottom="1440" w:left="1109" w:header="720" w:footer="720" w:gutter="0"/>
      <w:pgBorders w:offsetFrom="page">
        <w:top w:val="thinThickSmallGap" w:sz="12" w:space="24" w:color="auto"/>
        <w:left w:val="thinThickSmallGap" w:sz="12" w:space="24" w:color="auto"/>
        <w:bottom w:val="thickThinSmallGap" w:sz="12" w:space="24" w:color="auto"/>
        <w:right w:val="thickThinSmallGap" w:sz="12" w:space="24" w:color="auto"/>
      </w:pgBorders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2E99F" w14:textId="77777777" w:rsidR="003C2FE7" w:rsidRDefault="003C2FE7">
      <w:r>
        <w:separator/>
      </w:r>
    </w:p>
  </w:endnote>
  <w:endnote w:type="continuationSeparator" w:id="0">
    <w:p w14:paraId="6B9CCEC4" w14:textId="77777777" w:rsidR="003C2FE7" w:rsidRDefault="003C2F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lbertus">
    <w:altName w:val="Cambria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49" w:type="dxa"/>
      <w:tblInd w:w="-252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ook w:val="04A0" w:firstRow="1" w:lastRow="0" w:firstColumn="1" w:lastColumn="0" w:noHBand="0" w:noVBand="1"/>
    </w:tblPr>
    <w:tblGrid>
      <w:gridCol w:w="7906"/>
      <w:gridCol w:w="2543"/>
    </w:tblGrid>
    <w:tr w:rsidR="00C22A02" w:rsidRPr="00986D52" w14:paraId="48F537FF" w14:textId="77777777" w:rsidTr="009D0A26">
      <w:tc>
        <w:tcPr>
          <w:tcW w:w="7906" w:type="dxa"/>
        </w:tcPr>
        <w:p w14:paraId="51108AA1" w14:textId="77777777" w:rsidR="00C22A02" w:rsidRPr="00986D52" w:rsidRDefault="00C22A02" w:rsidP="00C22A02">
          <w:pPr>
            <w:pStyle w:val="Footer"/>
            <w:ind w:right="121"/>
            <w:jc w:val="center"/>
            <w:rPr>
              <w:rFonts w:ascii="Calibri" w:hAnsi="Calibri" w:cs="Calibri"/>
              <w:sz w:val="24"/>
              <w:szCs w:val="24"/>
            </w:rPr>
          </w:pPr>
          <w:r>
            <w:rPr>
              <w:rFonts w:ascii="Calibri" w:hAnsi="Calibri" w:cs="Calibri"/>
              <w:iCs/>
              <w:sz w:val="24"/>
              <w:szCs w:val="24"/>
            </w:rPr>
            <w:t>Format number</w:t>
          </w:r>
          <w:r w:rsidRPr="001C4D36">
            <w:rPr>
              <w:rFonts w:ascii="Calibri" w:hAnsi="Calibri" w:cs="Calibri"/>
              <w:iCs/>
              <w:sz w:val="24"/>
              <w:szCs w:val="24"/>
            </w:rPr>
            <w:t>: - F/QC/</w:t>
          </w:r>
          <w:r w:rsidR="00F373FE">
            <w:rPr>
              <w:rFonts w:ascii="Calibri" w:hAnsi="Calibri" w:cs="Calibri"/>
              <w:iCs/>
              <w:sz w:val="24"/>
              <w:szCs w:val="24"/>
            </w:rPr>
            <w:t>18</w:t>
          </w:r>
          <w:r w:rsidRPr="001C4D36">
            <w:rPr>
              <w:rFonts w:ascii="Calibri" w:hAnsi="Calibri" w:cs="Calibri"/>
              <w:iCs/>
              <w:sz w:val="24"/>
              <w:szCs w:val="24"/>
            </w:rPr>
            <w:t xml:space="preserve"> (0</w:t>
          </w:r>
          <w:r w:rsidR="001C4D36" w:rsidRPr="001C4D36">
            <w:rPr>
              <w:rFonts w:ascii="Calibri" w:hAnsi="Calibri" w:cs="Calibri"/>
              <w:iCs/>
              <w:sz w:val="24"/>
              <w:szCs w:val="24"/>
            </w:rPr>
            <w:t>1</w:t>
          </w:r>
          <w:r w:rsidRPr="001C4D36">
            <w:rPr>
              <w:rFonts w:ascii="Calibri" w:hAnsi="Calibri" w:cs="Calibri"/>
              <w:iCs/>
              <w:sz w:val="24"/>
              <w:szCs w:val="24"/>
            </w:rPr>
            <w:t xml:space="preserve"> / 16.02.2022)</w:t>
          </w:r>
        </w:p>
      </w:tc>
      <w:tc>
        <w:tcPr>
          <w:tcW w:w="2543" w:type="dxa"/>
        </w:tcPr>
        <w:p w14:paraId="02A32CAA" w14:textId="77777777" w:rsidR="00C22A02" w:rsidRPr="00986D52" w:rsidRDefault="00C22A02" w:rsidP="00C22A02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86D52">
            <w:rPr>
              <w:rFonts w:ascii="Calibri" w:hAnsi="Calibri" w:cs="Calibri"/>
              <w:sz w:val="24"/>
              <w:szCs w:val="24"/>
            </w:rPr>
            <w:t xml:space="preserve">Page 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begin"/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instrText xml:space="preserve"> PAGE </w:instrTex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separate"/>
          </w:r>
          <w:r w:rsidR="00EB07ED">
            <w:rPr>
              <w:rFonts w:ascii="Calibri" w:hAnsi="Calibri" w:cs="Calibri"/>
              <w:b/>
              <w:bCs/>
              <w:noProof/>
              <w:sz w:val="24"/>
              <w:szCs w:val="24"/>
            </w:rPr>
            <w:t>1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end"/>
          </w:r>
          <w:r w:rsidRPr="00986D52">
            <w:rPr>
              <w:rFonts w:ascii="Calibri" w:hAnsi="Calibri" w:cs="Calibri"/>
              <w:sz w:val="24"/>
              <w:szCs w:val="24"/>
            </w:rPr>
            <w:t xml:space="preserve"> of 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begin"/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instrText xml:space="preserve"> NUMPAGES  </w:instrTex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separate"/>
          </w:r>
          <w:r w:rsidR="00EB07ED">
            <w:rPr>
              <w:rFonts w:ascii="Calibri" w:hAnsi="Calibri" w:cs="Calibri"/>
              <w:b/>
              <w:bCs/>
              <w:noProof/>
              <w:sz w:val="24"/>
              <w:szCs w:val="24"/>
            </w:rPr>
            <w:t>1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end"/>
          </w:r>
        </w:p>
      </w:tc>
    </w:tr>
  </w:tbl>
  <w:p w14:paraId="0271FAFF" w14:textId="77777777" w:rsidR="001F39DC" w:rsidRPr="00C22A02" w:rsidRDefault="00C22A02" w:rsidP="00C22A02">
    <w:pPr>
      <w:pStyle w:val="Footer"/>
      <w:pBdr>
        <w:top w:val="single" w:sz="4" w:space="1" w:color="auto"/>
      </w:pBdr>
      <w:ind w:left="142"/>
      <w:jc w:val="center"/>
      <w:rPr>
        <w:rFonts w:ascii="Calibri" w:hAnsi="Calibri" w:cs="Calibri"/>
        <w:b/>
        <w:color w:val="000000"/>
      </w:rPr>
    </w:pPr>
    <w:r w:rsidRPr="006238AB">
      <w:rPr>
        <w:rFonts w:ascii="Calibri" w:hAnsi="Calibri" w:cs="Calibri"/>
        <w:b/>
        <w:sz w:val="28"/>
        <w:szCs w:val="24"/>
      </w:rPr>
      <w:t>308/9, GIDC, DEDIYASAN, MEHSANA, GUAJRAT, INDIA - 384002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49" w:type="dxa"/>
      <w:tblInd w:w="-252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ook w:val="04A0" w:firstRow="1" w:lastRow="0" w:firstColumn="1" w:lastColumn="0" w:noHBand="0" w:noVBand="1"/>
    </w:tblPr>
    <w:tblGrid>
      <w:gridCol w:w="2580"/>
      <w:gridCol w:w="2952"/>
      <w:gridCol w:w="2374"/>
      <w:gridCol w:w="2543"/>
    </w:tblGrid>
    <w:tr w:rsidR="009F6B97" w:rsidRPr="00986D52" w14:paraId="7900E5DD" w14:textId="77777777" w:rsidTr="009F6B97">
      <w:tc>
        <w:tcPr>
          <w:tcW w:w="5532" w:type="dxa"/>
          <w:gridSpan w:val="2"/>
        </w:tcPr>
        <w:p w14:paraId="1121DF09" w14:textId="77777777" w:rsidR="009F6B97" w:rsidRPr="00986D52" w:rsidRDefault="009F6B97" w:rsidP="00920F19">
          <w:pPr>
            <w:pStyle w:val="Footer"/>
            <w:ind w:right="121"/>
            <w:rPr>
              <w:rFonts w:ascii="Calibri" w:hAnsi="Calibri" w:cs="Calibri"/>
              <w:sz w:val="24"/>
              <w:szCs w:val="24"/>
            </w:rPr>
          </w:pPr>
          <w:r>
            <w:rPr>
              <w:rFonts w:ascii="Calibri" w:hAnsi="Calibri" w:cs="Calibri"/>
              <w:iCs/>
              <w:sz w:val="24"/>
              <w:szCs w:val="24"/>
            </w:rPr>
            <w:t xml:space="preserve">Document number: - </w:t>
          </w:r>
          <w:r w:rsidRPr="00920F19">
            <w:rPr>
              <w:rFonts w:ascii="Calibri" w:hAnsi="Calibri" w:cs="Calibri"/>
              <w:iCs/>
              <w:sz w:val="24"/>
              <w:szCs w:val="24"/>
            </w:rPr>
            <w:t>QA/ICM/SPEC/1</w:t>
          </w:r>
          <w:r>
            <w:rPr>
              <w:rFonts w:ascii="Calibri" w:hAnsi="Calibri" w:cs="Calibri"/>
              <w:iCs/>
              <w:sz w:val="24"/>
              <w:szCs w:val="24"/>
            </w:rPr>
            <w:t>4</w:t>
          </w:r>
        </w:p>
      </w:tc>
      <w:tc>
        <w:tcPr>
          <w:tcW w:w="2374" w:type="dxa"/>
        </w:tcPr>
        <w:p w14:paraId="5B760C4C" w14:textId="77777777" w:rsidR="009F6B97" w:rsidRPr="00986D52" w:rsidRDefault="009F6B97" w:rsidP="00920F19">
          <w:pPr>
            <w:pStyle w:val="Footer"/>
            <w:ind w:right="121"/>
            <w:rPr>
              <w:rFonts w:ascii="Calibri" w:hAnsi="Calibri" w:cs="Calibri"/>
              <w:sz w:val="24"/>
              <w:szCs w:val="24"/>
            </w:rPr>
          </w:pPr>
          <w:r>
            <w:rPr>
              <w:rFonts w:ascii="Calibri" w:hAnsi="Calibri" w:cs="Calibri"/>
              <w:sz w:val="24"/>
              <w:szCs w:val="24"/>
            </w:rPr>
            <w:t>Rev. no. - 04</w:t>
          </w:r>
        </w:p>
      </w:tc>
      <w:tc>
        <w:tcPr>
          <w:tcW w:w="2543" w:type="dxa"/>
        </w:tcPr>
        <w:p w14:paraId="5AC2AA02" w14:textId="77777777" w:rsidR="009F6B97" w:rsidRPr="00986D52" w:rsidRDefault="009F6B97" w:rsidP="00920F19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86D52">
            <w:rPr>
              <w:rFonts w:ascii="Calibri" w:hAnsi="Calibri" w:cs="Calibri"/>
              <w:sz w:val="24"/>
              <w:szCs w:val="24"/>
            </w:rPr>
            <w:t xml:space="preserve">Page 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begin"/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instrText xml:space="preserve"> PAGE </w:instrTex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separate"/>
          </w:r>
          <w:r>
            <w:rPr>
              <w:rFonts w:ascii="Calibri" w:hAnsi="Calibri" w:cs="Calibri"/>
              <w:b/>
              <w:bCs/>
              <w:noProof/>
              <w:sz w:val="24"/>
              <w:szCs w:val="24"/>
            </w:rPr>
            <w:t>1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end"/>
          </w:r>
          <w:r w:rsidRPr="00986D52">
            <w:rPr>
              <w:rFonts w:ascii="Calibri" w:hAnsi="Calibri" w:cs="Calibri"/>
              <w:sz w:val="24"/>
              <w:szCs w:val="24"/>
            </w:rPr>
            <w:t xml:space="preserve"> of 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begin"/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instrText xml:space="preserve"> NUMPAGES  </w:instrTex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separate"/>
          </w:r>
          <w:r w:rsidR="00320D41">
            <w:rPr>
              <w:rFonts w:ascii="Calibri" w:hAnsi="Calibri" w:cs="Calibri"/>
              <w:b/>
              <w:bCs/>
              <w:noProof/>
              <w:sz w:val="24"/>
              <w:szCs w:val="24"/>
            </w:rPr>
            <w:t>1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end"/>
          </w:r>
        </w:p>
      </w:tc>
    </w:tr>
    <w:tr w:rsidR="00931870" w:rsidRPr="00986D52" w14:paraId="49C2F717" w14:textId="77777777" w:rsidTr="00920F19">
      <w:tc>
        <w:tcPr>
          <w:tcW w:w="2580" w:type="dxa"/>
        </w:tcPr>
        <w:p w14:paraId="327F5901" w14:textId="77777777" w:rsidR="00931870" w:rsidRPr="00986D52" w:rsidRDefault="00931870" w:rsidP="00920F19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86D52">
            <w:rPr>
              <w:rFonts w:ascii="Calibri" w:hAnsi="Calibri" w:cs="Calibri"/>
              <w:color w:val="000000"/>
              <w:sz w:val="24"/>
              <w:szCs w:val="24"/>
            </w:rPr>
            <w:t>Current Issue date</w:t>
          </w:r>
        </w:p>
      </w:tc>
      <w:tc>
        <w:tcPr>
          <w:tcW w:w="2952" w:type="dxa"/>
        </w:tcPr>
        <w:p w14:paraId="5A864FCE" w14:textId="77777777" w:rsidR="00931870" w:rsidRPr="00986D52" w:rsidRDefault="00931870" w:rsidP="00920F19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20F19">
            <w:rPr>
              <w:rFonts w:ascii="Calibri" w:hAnsi="Calibri" w:cs="Calibri"/>
              <w:color w:val="000000"/>
              <w:sz w:val="24"/>
              <w:szCs w:val="24"/>
              <w:highlight w:val="yellow"/>
            </w:rPr>
            <w:t>1</w:t>
          </w:r>
          <w:r w:rsidRPr="00920F19">
            <w:rPr>
              <w:rFonts w:ascii="Calibri" w:hAnsi="Calibri" w:cs="Calibri"/>
              <w:color w:val="000000"/>
              <w:sz w:val="24"/>
              <w:szCs w:val="24"/>
              <w:highlight w:val="yellow"/>
              <w:vertAlign w:val="superscript"/>
            </w:rPr>
            <w:t>st</w:t>
          </w:r>
          <w:r w:rsidRPr="00920F19">
            <w:rPr>
              <w:rFonts w:ascii="Calibri" w:hAnsi="Calibri" w:cs="Calibri"/>
              <w:color w:val="000000"/>
              <w:sz w:val="24"/>
              <w:szCs w:val="24"/>
              <w:highlight w:val="yellow"/>
            </w:rPr>
            <w:t xml:space="preserve"> December 2021</w:t>
          </w:r>
        </w:p>
      </w:tc>
      <w:tc>
        <w:tcPr>
          <w:tcW w:w="2374" w:type="dxa"/>
        </w:tcPr>
        <w:p w14:paraId="6DB086DF" w14:textId="77777777" w:rsidR="00931870" w:rsidRPr="00986D52" w:rsidRDefault="00931870" w:rsidP="00920F19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86D52">
            <w:rPr>
              <w:rFonts w:ascii="Calibri" w:hAnsi="Calibri" w:cs="Calibri"/>
              <w:color w:val="000000"/>
              <w:sz w:val="24"/>
              <w:szCs w:val="24"/>
            </w:rPr>
            <w:t>Next Review date</w:t>
          </w:r>
        </w:p>
      </w:tc>
      <w:tc>
        <w:tcPr>
          <w:tcW w:w="2543" w:type="dxa"/>
        </w:tcPr>
        <w:p w14:paraId="28330E93" w14:textId="77777777" w:rsidR="00931870" w:rsidRPr="00986D52" w:rsidRDefault="00920F19" w:rsidP="00920F19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>
            <w:rPr>
              <w:rFonts w:ascii="Calibri" w:hAnsi="Calibri" w:cs="Calibri"/>
              <w:color w:val="000000"/>
              <w:sz w:val="24"/>
              <w:szCs w:val="24"/>
            </w:rPr>
            <w:t>31</w:t>
          </w:r>
          <w:r w:rsidRPr="00920F19">
            <w:rPr>
              <w:rFonts w:ascii="Calibri" w:hAnsi="Calibri" w:cs="Calibri"/>
              <w:color w:val="000000"/>
              <w:sz w:val="24"/>
              <w:szCs w:val="24"/>
              <w:vertAlign w:val="superscript"/>
            </w:rPr>
            <w:t>st</w:t>
          </w:r>
          <w:r>
            <w:rPr>
              <w:rFonts w:ascii="Calibri" w:hAnsi="Calibri" w:cs="Calibri"/>
              <w:color w:val="000000"/>
              <w:sz w:val="24"/>
              <w:szCs w:val="24"/>
            </w:rPr>
            <w:t xml:space="preserve"> December 2024</w:t>
          </w:r>
        </w:p>
      </w:tc>
    </w:tr>
  </w:tbl>
  <w:p w14:paraId="578E1774" w14:textId="77777777" w:rsidR="00311DA9" w:rsidRPr="00311DA9" w:rsidRDefault="00931870" w:rsidP="00931870">
    <w:pPr>
      <w:pStyle w:val="Footer"/>
      <w:pBdr>
        <w:top w:val="single" w:sz="4" w:space="1" w:color="auto"/>
      </w:pBdr>
      <w:ind w:left="142"/>
      <w:jc w:val="center"/>
      <w:rPr>
        <w:rFonts w:ascii="Calibri" w:hAnsi="Calibri" w:cs="Calibri"/>
        <w:b/>
        <w:color w:val="000000"/>
      </w:rPr>
    </w:pPr>
    <w:r w:rsidRPr="006238AB">
      <w:rPr>
        <w:rFonts w:ascii="Calibri" w:hAnsi="Calibri" w:cs="Calibri"/>
        <w:b/>
        <w:sz w:val="28"/>
        <w:szCs w:val="24"/>
      </w:rPr>
      <w:t>308/9, GIDC, DEDIYASAN, MEHSANA, GUAJRAT, INDIA - 384002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E47C2" w14:textId="77777777" w:rsidR="003C2FE7" w:rsidRDefault="003C2FE7">
      <w:r>
        <w:separator/>
      </w:r>
    </w:p>
  </w:footnote>
  <w:footnote w:type="continuationSeparator" w:id="0">
    <w:p w14:paraId="4FC95EB7" w14:textId="77777777" w:rsidR="003C2FE7" w:rsidRDefault="003C2F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9379F" w14:textId="77777777" w:rsidR="00565D40" w:rsidRDefault="00565D40">
    <w:pPr>
      <w:pStyle w:val="Header"/>
    </w:pPr>
    <w:r>
      <w:pict w14:anchorId="13786B9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5" type="#_x0000_t136" style="position:absolute;margin-left:0;margin-top:0;width:597.75pt;height:85.35pt;rotation:315;z-index:-251659776;mso-position-horizontal:center;mso-position-horizontal-relative:margin;mso-position-vertical:center;mso-position-vertical-relative:margin" o:allowincell="f" fillcolor="silver" stroked="f">
          <v:fill opacity=".5"/>
          <v:textpath style="font-family:&quot;Footlight MT Light&quot;" trim="t" string="Madhu Silica "/>
          <o:lock v:ext="edit" text="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56" w:type="dxa"/>
      <w:jc w:val="center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ayout w:type="fixed"/>
      <w:tblLook w:val="0000" w:firstRow="0" w:lastRow="0" w:firstColumn="0" w:lastColumn="0" w:noHBand="0" w:noVBand="0"/>
    </w:tblPr>
    <w:tblGrid>
      <w:gridCol w:w="3216"/>
      <w:gridCol w:w="7440"/>
    </w:tblGrid>
    <w:tr w:rsidR="00C22A02" w14:paraId="3CF6CBA9" w14:textId="77777777" w:rsidTr="00C22A02">
      <w:trPr>
        <w:trHeight w:hRule="exact" w:val="1440"/>
        <w:jc w:val="center"/>
      </w:trPr>
      <w:tc>
        <w:tcPr>
          <w:tcW w:w="3216" w:type="dxa"/>
        </w:tcPr>
        <w:p w14:paraId="11966E58" w14:textId="77777777" w:rsidR="00C22A02" w:rsidRDefault="00C22A02" w:rsidP="00C22A02">
          <w:pPr>
            <w:jc w:val="center"/>
          </w:pPr>
          <w:r>
            <w:rPr>
              <w:noProof/>
            </w:rPr>
            <w:pict w14:anchorId="0DC3E70F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34" type="#_x0000_t75" style="position:absolute;left:0;text-align:left;margin-left:34.4pt;margin-top:47.4pt;width:154pt;height:51.95pt;z-index:251658752;visibility:visible;mso-position-horizontal-relative:page;mso-position-vertical-relative:page" o:allowincell="f">
                <v:imagedata r:id="rId1" o:title=""/>
                <o:lock v:ext="edit" aspectratio="f"/>
                <w10:wrap anchorx="page" anchory="page"/>
              </v:shape>
            </w:pict>
          </w:r>
        </w:p>
      </w:tc>
      <w:tc>
        <w:tcPr>
          <w:tcW w:w="7440" w:type="dxa"/>
          <w:vAlign w:val="center"/>
        </w:tcPr>
        <w:p w14:paraId="5313E2F6" w14:textId="77777777" w:rsidR="00C22A02" w:rsidRPr="00920F19" w:rsidRDefault="00C22A02" w:rsidP="00EB07ED">
          <w:pPr>
            <w:pStyle w:val="Header"/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</w:pPr>
          <w:r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  <w:t xml:space="preserve">INSPECTION RECORD </w:t>
          </w:r>
          <w:r w:rsidR="00EB07ED"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  <w:t>–</w:t>
          </w:r>
          <w:r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  <w:t xml:space="preserve"> </w:t>
          </w:r>
          <w:r w:rsidR="00EB07ED"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  <w:t>OFFSET INK</w:t>
          </w:r>
        </w:p>
      </w:tc>
    </w:tr>
  </w:tbl>
  <w:p w14:paraId="62EFF97E" w14:textId="77777777" w:rsidR="00565D40" w:rsidRDefault="00565D4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56" w:type="dxa"/>
      <w:jc w:val="center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ayout w:type="fixed"/>
      <w:tblLook w:val="0000" w:firstRow="0" w:lastRow="0" w:firstColumn="0" w:lastColumn="0" w:noHBand="0" w:noVBand="0"/>
    </w:tblPr>
    <w:tblGrid>
      <w:gridCol w:w="3216"/>
      <w:gridCol w:w="7440"/>
    </w:tblGrid>
    <w:tr w:rsidR="00931870" w14:paraId="640B54AA" w14:textId="77777777" w:rsidTr="00920F19">
      <w:trPr>
        <w:trHeight w:hRule="exact" w:val="1440"/>
        <w:jc w:val="center"/>
      </w:trPr>
      <w:tc>
        <w:tcPr>
          <w:tcW w:w="3216" w:type="dxa"/>
        </w:tcPr>
        <w:p w14:paraId="24CE1A05" w14:textId="77777777" w:rsidR="00931870" w:rsidRDefault="00920F19" w:rsidP="00931870">
          <w:pPr>
            <w:jc w:val="center"/>
          </w:pPr>
          <w:r>
            <w:rPr>
              <w:noProof/>
            </w:rPr>
            <w:pict w14:anchorId="2F83D93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" o:spid="_x0000_s1027" type="#_x0000_t75" style="position:absolute;left:0;text-align:left;margin-left:34.4pt;margin-top:47.4pt;width:154pt;height:51.95pt;z-index:251657728;visibility:visible;mso-position-horizontal-relative:page;mso-position-vertical-relative:page" o:allowincell="f">
                <v:imagedata r:id="rId1" o:title=""/>
                <o:lock v:ext="edit" aspectratio="f"/>
                <w10:wrap anchorx="page" anchory="page"/>
              </v:shape>
            </w:pict>
          </w:r>
        </w:p>
      </w:tc>
      <w:tc>
        <w:tcPr>
          <w:tcW w:w="7440" w:type="dxa"/>
          <w:vAlign w:val="center"/>
        </w:tcPr>
        <w:p w14:paraId="11C8EBD0" w14:textId="77777777" w:rsidR="00920F19" w:rsidRPr="00920F19" w:rsidRDefault="00920F19" w:rsidP="00931870">
          <w:pPr>
            <w:pStyle w:val="Header"/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</w:pPr>
          <w:r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  <w:t>SPECIFICATION: PAPER CORE</w:t>
          </w:r>
        </w:p>
      </w:tc>
    </w:tr>
  </w:tbl>
  <w:p w14:paraId="21BBF040" w14:textId="77777777" w:rsidR="00931870" w:rsidRDefault="009318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9"/>
    <w:multiLevelType w:val="multilevel"/>
    <w:tmpl w:val="00000009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000000A"/>
    <w:multiLevelType w:val="multilevel"/>
    <w:tmpl w:val="000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000000B"/>
    <w:multiLevelType w:val="singleLevel"/>
    <w:tmpl w:val="0000000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00000C"/>
    <w:multiLevelType w:val="multilevel"/>
    <w:tmpl w:val="000000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F25837"/>
    <w:multiLevelType w:val="hybridMultilevel"/>
    <w:tmpl w:val="D7F80250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F53F24"/>
    <w:multiLevelType w:val="hybridMultilevel"/>
    <w:tmpl w:val="F380FFEA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6" w15:restartNumberingAfterBreak="0">
    <w:nsid w:val="0DA76802"/>
    <w:multiLevelType w:val="hybridMultilevel"/>
    <w:tmpl w:val="DDAC8DAC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2E75C7"/>
    <w:multiLevelType w:val="hybridMultilevel"/>
    <w:tmpl w:val="2F461152"/>
    <w:lvl w:ilvl="0" w:tplc="04090009">
      <w:start w:val="1"/>
      <w:numFmt w:val="bullet"/>
      <w:lvlText w:val="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8" w15:restartNumberingAfterBreak="0">
    <w:nsid w:val="1388770C"/>
    <w:multiLevelType w:val="multilevel"/>
    <w:tmpl w:val="5D2CB64C"/>
    <w:lvl w:ilvl="0">
      <w:numFmt w:val="decimal"/>
      <w:lvlText w:val="%1."/>
      <w:lvlJc w:val="left"/>
      <w:pPr>
        <w:ind w:left="661" w:hanging="504"/>
        <w:jc w:val="right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fr-FR" w:eastAsia="fr-FR" w:bidi="fr-FR"/>
      </w:rPr>
    </w:lvl>
    <w:lvl w:ilvl="1">
      <w:start w:val="1"/>
      <w:numFmt w:val="decimal"/>
      <w:lvlText w:val="%1.%2"/>
      <w:lvlJc w:val="left"/>
      <w:pPr>
        <w:ind w:left="661" w:hanging="504"/>
      </w:pPr>
      <w:rPr>
        <w:rFonts w:ascii="Arial" w:eastAsia="Arial" w:hAnsi="Arial" w:cs="Arial" w:hint="default"/>
        <w:b/>
        <w:bCs/>
        <w:w w:val="100"/>
        <w:sz w:val="22"/>
        <w:szCs w:val="22"/>
        <w:lang w:val="fr-FR" w:eastAsia="fr-FR" w:bidi="fr-FR"/>
      </w:rPr>
    </w:lvl>
    <w:lvl w:ilvl="2">
      <w:start w:val="1"/>
      <w:numFmt w:val="lowerLetter"/>
      <w:lvlText w:val="%3)"/>
      <w:lvlJc w:val="left"/>
      <w:pPr>
        <w:ind w:left="1021" w:hanging="360"/>
      </w:pPr>
      <w:rPr>
        <w:rFonts w:ascii="Arial" w:eastAsia="Arial" w:hAnsi="Arial" w:cs="Arial" w:hint="default"/>
        <w:spacing w:val="-1"/>
        <w:w w:val="100"/>
        <w:sz w:val="22"/>
        <w:szCs w:val="22"/>
        <w:lang w:val="fr-FR" w:eastAsia="fr-FR" w:bidi="fr-FR"/>
      </w:rPr>
    </w:lvl>
    <w:lvl w:ilvl="3">
      <w:numFmt w:val="bullet"/>
      <w:lvlText w:val="•"/>
      <w:lvlJc w:val="left"/>
      <w:pPr>
        <w:ind w:left="2077" w:hanging="360"/>
      </w:pPr>
      <w:rPr>
        <w:rFonts w:hint="default"/>
        <w:lang w:val="fr-FR" w:eastAsia="fr-FR" w:bidi="fr-FR"/>
      </w:rPr>
    </w:lvl>
    <w:lvl w:ilvl="4">
      <w:numFmt w:val="bullet"/>
      <w:lvlText w:val="•"/>
      <w:lvlJc w:val="left"/>
      <w:pPr>
        <w:ind w:left="3135" w:hanging="360"/>
      </w:pPr>
      <w:rPr>
        <w:rFonts w:hint="default"/>
        <w:lang w:val="fr-FR" w:eastAsia="fr-FR" w:bidi="fr-FR"/>
      </w:rPr>
    </w:lvl>
    <w:lvl w:ilvl="5">
      <w:numFmt w:val="bullet"/>
      <w:lvlText w:val="•"/>
      <w:lvlJc w:val="left"/>
      <w:pPr>
        <w:ind w:left="4192" w:hanging="360"/>
      </w:pPr>
      <w:rPr>
        <w:rFonts w:hint="default"/>
        <w:lang w:val="fr-FR" w:eastAsia="fr-FR" w:bidi="fr-FR"/>
      </w:rPr>
    </w:lvl>
    <w:lvl w:ilvl="6">
      <w:numFmt w:val="bullet"/>
      <w:lvlText w:val="•"/>
      <w:lvlJc w:val="left"/>
      <w:pPr>
        <w:ind w:left="5250" w:hanging="360"/>
      </w:pPr>
      <w:rPr>
        <w:rFonts w:hint="default"/>
        <w:lang w:val="fr-FR" w:eastAsia="fr-FR" w:bidi="fr-FR"/>
      </w:rPr>
    </w:lvl>
    <w:lvl w:ilvl="7">
      <w:numFmt w:val="bullet"/>
      <w:lvlText w:val="•"/>
      <w:lvlJc w:val="left"/>
      <w:pPr>
        <w:ind w:left="6307" w:hanging="360"/>
      </w:pPr>
      <w:rPr>
        <w:rFonts w:hint="default"/>
        <w:lang w:val="fr-FR" w:eastAsia="fr-FR" w:bidi="fr-FR"/>
      </w:rPr>
    </w:lvl>
    <w:lvl w:ilvl="8">
      <w:numFmt w:val="bullet"/>
      <w:lvlText w:val="•"/>
      <w:lvlJc w:val="left"/>
      <w:pPr>
        <w:ind w:left="7365" w:hanging="360"/>
      </w:pPr>
      <w:rPr>
        <w:rFonts w:hint="default"/>
        <w:lang w:val="fr-FR" w:eastAsia="fr-FR" w:bidi="fr-FR"/>
      </w:rPr>
    </w:lvl>
  </w:abstractNum>
  <w:abstractNum w:abstractNumId="9" w15:restartNumberingAfterBreak="0">
    <w:nsid w:val="1CFF1542"/>
    <w:multiLevelType w:val="hybridMultilevel"/>
    <w:tmpl w:val="0A9C56C0"/>
    <w:lvl w:ilvl="0" w:tplc="04090009">
      <w:start w:val="1"/>
      <w:numFmt w:val="bullet"/>
      <w:lvlText w:val="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754EE2"/>
    <w:multiLevelType w:val="hybridMultilevel"/>
    <w:tmpl w:val="E92E50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AE1F1A"/>
    <w:multiLevelType w:val="hybridMultilevel"/>
    <w:tmpl w:val="A9721FD0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206AC7"/>
    <w:multiLevelType w:val="hybridMultilevel"/>
    <w:tmpl w:val="459A8F4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C05F1"/>
    <w:multiLevelType w:val="hybridMultilevel"/>
    <w:tmpl w:val="398E6E22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C265A8"/>
    <w:multiLevelType w:val="hybridMultilevel"/>
    <w:tmpl w:val="5330BC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955610"/>
    <w:multiLevelType w:val="hybridMultilevel"/>
    <w:tmpl w:val="BF300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87145C"/>
    <w:multiLevelType w:val="hybridMultilevel"/>
    <w:tmpl w:val="A3DC991E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F331A7"/>
    <w:multiLevelType w:val="hybridMultilevel"/>
    <w:tmpl w:val="08F29D02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311167"/>
    <w:multiLevelType w:val="hybridMultilevel"/>
    <w:tmpl w:val="AE08F8F6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B13869"/>
    <w:multiLevelType w:val="hybridMultilevel"/>
    <w:tmpl w:val="B3344EA4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69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5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1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34" w:hanging="360"/>
      </w:pPr>
      <w:rPr>
        <w:rFonts w:ascii="Wingdings" w:hAnsi="Wingdings" w:hint="default"/>
      </w:rPr>
    </w:lvl>
  </w:abstractNum>
  <w:abstractNum w:abstractNumId="20" w15:restartNumberingAfterBreak="0">
    <w:nsid w:val="570408C7"/>
    <w:multiLevelType w:val="hybridMultilevel"/>
    <w:tmpl w:val="CD44693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362655"/>
    <w:multiLevelType w:val="hybridMultilevel"/>
    <w:tmpl w:val="8B4ECE2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1E46DA"/>
    <w:multiLevelType w:val="hybridMultilevel"/>
    <w:tmpl w:val="9C6AFBE8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495B95"/>
    <w:multiLevelType w:val="hybridMultilevel"/>
    <w:tmpl w:val="38A814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BF71A5"/>
    <w:multiLevelType w:val="hybridMultilevel"/>
    <w:tmpl w:val="1474F0F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B7C3D0F"/>
    <w:multiLevelType w:val="hybridMultilevel"/>
    <w:tmpl w:val="6500124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C30D9A"/>
    <w:multiLevelType w:val="hybridMultilevel"/>
    <w:tmpl w:val="F238F4A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E1E2096"/>
    <w:multiLevelType w:val="hybridMultilevel"/>
    <w:tmpl w:val="7F042F2A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1A4FF7"/>
    <w:multiLevelType w:val="hybridMultilevel"/>
    <w:tmpl w:val="1DD844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4987898">
    <w:abstractNumId w:val="2"/>
  </w:num>
  <w:num w:numId="2" w16cid:durableId="1012492390">
    <w:abstractNumId w:val="0"/>
  </w:num>
  <w:num w:numId="3" w16cid:durableId="1512601329">
    <w:abstractNumId w:val="3"/>
  </w:num>
  <w:num w:numId="4" w16cid:durableId="1523546228">
    <w:abstractNumId w:val="1"/>
  </w:num>
  <w:num w:numId="5" w16cid:durableId="1588079214">
    <w:abstractNumId w:val="8"/>
  </w:num>
  <w:num w:numId="6" w16cid:durableId="137038665">
    <w:abstractNumId w:val="7"/>
  </w:num>
  <w:num w:numId="7" w16cid:durableId="824051516">
    <w:abstractNumId w:val="9"/>
  </w:num>
  <w:num w:numId="8" w16cid:durableId="867527168">
    <w:abstractNumId w:val="12"/>
  </w:num>
  <w:num w:numId="9" w16cid:durableId="1380858569">
    <w:abstractNumId w:val="26"/>
  </w:num>
  <w:num w:numId="10" w16cid:durableId="2119910455">
    <w:abstractNumId w:val="18"/>
  </w:num>
  <w:num w:numId="11" w16cid:durableId="614990361">
    <w:abstractNumId w:val="13"/>
  </w:num>
  <w:num w:numId="12" w16cid:durableId="551962322">
    <w:abstractNumId w:val="22"/>
  </w:num>
  <w:num w:numId="13" w16cid:durableId="762923135">
    <w:abstractNumId w:val="4"/>
  </w:num>
  <w:num w:numId="14" w16cid:durableId="28604412">
    <w:abstractNumId w:val="17"/>
  </w:num>
  <w:num w:numId="15" w16cid:durableId="1364329530">
    <w:abstractNumId w:val="6"/>
  </w:num>
  <w:num w:numId="16" w16cid:durableId="1711422109">
    <w:abstractNumId w:val="24"/>
  </w:num>
  <w:num w:numId="17" w16cid:durableId="1653946965">
    <w:abstractNumId w:val="25"/>
  </w:num>
  <w:num w:numId="18" w16cid:durableId="115098950">
    <w:abstractNumId w:val="19"/>
  </w:num>
  <w:num w:numId="19" w16cid:durableId="1547326778">
    <w:abstractNumId w:val="27"/>
  </w:num>
  <w:num w:numId="20" w16cid:durableId="1576283949">
    <w:abstractNumId w:val="16"/>
  </w:num>
  <w:num w:numId="21" w16cid:durableId="2101174751">
    <w:abstractNumId w:val="21"/>
  </w:num>
  <w:num w:numId="22" w16cid:durableId="1850870474">
    <w:abstractNumId w:val="5"/>
  </w:num>
  <w:num w:numId="23" w16cid:durableId="223223188">
    <w:abstractNumId w:val="11"/>
  </w:num>
  <w:num w:numId="24" w16cid:durableId="2038311860">
    <w:abstractNumId w:val="28"/>
  </w:num>
  <w:num w:numId="25" w16cid:durableId="1393507009">
    <w:abstractNumId w:val="23"/>
  </w:num>
  <w:num w:numId="26" w16cid:durableId="1278567145">
    <w:abstractNumId w:val="10"/>
  </w:num>
  <w:num w:numId="27" w16cid:durableId="1590506657">
    <w:abstractNumId w:val="20"/>
  </w:num>
  <w:num w:numId="28" w16cid:durableId="850417774">
    <w:abstractNumId w:val="15"/>
  </w:num>
  <w:num w:numId="29" w16cid:durableId="103654520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00"/>
  <w:drawingGridVerticalSpacing w:val="0"/>
  <w:displayHorizontalDrawingGridEvery w:val="0"/>
  <w:displayVerticalDrawingGridEvery w:val="0"/>
  <w:doNotShadeFormData/>
  <w:noPunctuationKerning/>
  <w:characterSpacingControl w:val="doNotCompress"/>
  <w:doNotValidateAgainstSchema/>
  <w:doNotDemarcateInvalidXml/>
  <w:hdrShapeDefaults>
    <o:shapedefaults v:ext="edit" spidmax="205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30D8E"/>
    <w:rsid w:val="00032A2C"/>
    <w:rsid w:val="00040999"/>
    <w:rsid w:val="0004137D"/>
    <w:rsid w:val="000C07EC"/>
    <w:rsid w:val="000D5DDA"/>
    <w:rsid w:val="000F22A5"/>
    <w:rsid w:val="000F3DCD"/>
    <w:rsid w:val="000F6B9D"/>
    <w:rsid w:val="00100B95"/>
    <w:rsid w:val="00106A89"/>
    <w:rsid w:val="00140516"/>
    <w:rsid w:val="00146F8D"/>
    <w:rsid w:val="00162C36"/>
    <w:rsid w:val="001711F1"/>
    <w:rsid w:val="001A3A89"/>
    <w:rsid w:val="001A50B3"/>
    <w:rsid w:val="001B10C5"/>
    <w:rsid w:val="001C4B29"/>
    <w:rsid w:val="001C4D36"/>
    <w:rsid w:val="001D460A"/>
    <w:rsid w:val="001E7227"/>
    <w:rsid w:val="001F39DC"/>
    <w:rsid w:val="00255AA7"/>
    <w:rsid w:val="002913AB"/>
    <w:rsid w:val="002B48C0"/>
    <w:rsid w:val="002B4AAE"/>
    <w:rsid w:val="002C4665"/>
    <w:rsid w:val="002E2051"/>
    <w:rsid w:val="002F12B9"/>
    <w:rsid w:val="00311DA9"/>
    <w:rsid w:val="003170A3"/>
    <w:rsid w:val="003202F0"/>
    <w:rsid w:val="00320D41"/>
    <w:rsid w:val="00336502"/>
    <w:rsid w:val="00360752"/>
    <w:rsid w:val="00365ACB"/>
    <w:rsid w:val="003A0945"/>
    <w:rsid w:val="003A27DB"/>
    <w:rsid w:val="003B2065"/>
    <w:rsid w:val="003C2FE7"/>
    <w:rsid w:val="004110F3"/>
    <w:rsid w:val="00460581"/>
    <w:rsid w:val="0048311B"/>
    <w:rsid w:val="00496E4C"/>
    <w:rsid w:val="004A36F1"/>
    <w:rsid w:val="004C0DD9"/>
    <w:rsid w:val="004C394F"/>
    <w:rsid w:val="005178DF"/>
    <w:rsid w:val="00565D40"/>
    <w:rsid w:val="00594389"/>
    <w:rsid w:val="005C6D64"/>
    <w:rsid w:val="005D63EA"/>
    <w:rsid w:val="005F16CD"/>
    <w:rsid w:val="006157CD"/>
    <w:rsid w:val="00626587"/>
    <w:rsid w:val="00633FAD"/>
    <w:rsid w:val="007224BC"/>
    <w:rsid w:val="0073552D"/>
    <w:rsid w:val="0076262A"/>
    <w:rsid w:val="007B52D0"/>
    <w:rsid w:val="007B69B0"/>
    <w:rsid w:val="00811017"/>
    <w:rsid w:val="008467D1"/>
    <w:rsid w:val="009173B7"/>
    <w:rsid w:val="00920F19"/>
    <w:rsid w:val="00931870"/>
    <w:rsid w:val="00942ECB"/>
    <w:rsid w:val="00962E65"/>
    <w:rsid w:val="00986D52"/>
    <w:rsid w:val="009876FC"/>
    <w:rsid w:val="00991B1D"/>
    <w:rsid w:val="009C478E"/>
    <w:rsid w:val="009D0A26"/>
    <w:rsid w:val="009D38C0"/>
    <w:rsid w:val="009F6B97"/>
    <w:rsid w:val="00A017E3"/>
    <w:rsid w:val="00A03463"/>
    <w:rsid w:val="00A408B4"/>
    <w:rsid w:val="00A84E90"/>
    <w:rsid w:val="00A910AB"/>
    <w:rsid w:val="00AC10F8"/>
    <w:rsid w:val="00AC1A82"/>
    <w:rsid w:val="00AF2149"/>
    <w:rsid w:val="00B0419E"/>
    <w:rsid w:val="00B33645"/>
    <w:rsid w:val="00B62576"/>
    <w:rsid w:val="00B64943"/>
    <w:rsid w:val="00B75E76"/>
    <w:rsid w:val="00B762D9"/>
    <w:rsid w:val="00B94164"/>
    <w:rsid w:val="00BA0F00"/>
    <w:rsid w:val="00BA11E3"/>
    <w:rsid w:val="00BB00D8"/>
    <w:rsid w:val="00BB5F8B"/>
    <w:rsid w:val="00BB7C6A"/>
    <w:rsid w:val="00C22A02"/>
    <w:rsid w:val="00C27397"/>
    <w:rsid w:val="00C375A9"/>
    <w:rsid w:val="00C5399B"/>
    <w:rsid w:val="00C60289"/>
    <w:rsid w:val="00CA3F16"/>
    <w:rsid w:val="00CB0517"/>
    <w:rsid w:val="00CB0B5F"/>
    <w:rsid w:val="00CC78D2"/>
    <w:rsid w:val="00CD0E2F"/>
    <w:rsid w:val="00D01AB1"/>
    <w:rsid w:val="00D02784"/>
    <w:rsid w:val="00D11E69"/>
    <w:rsid w:val="00D15AFE"/>
    <w:rsid w:val="00D21C8F"/>
    <w:rsid w:val="00D44832"/>
    <w:rsid w:val="00D614DF"/>
    <w:rsid w:val="00D649DA"/>
    <w:rsid w:val="00DB35CF"/>
    <w:rsid w:val="00DE2429"/>
    <w:rsid w:val="00DE382B"/>
    <w:rsid w:val="00DE41BE"/>
    <w:rsid w:val="00E278FE"/>
    <w:rsid w:val="00E400F3"/>
    <w:rsid w:val="00E413A9"/>
    <w:rsid w:val="00E437F7"/>
    <w:rsid w:val="00E50C1B"/>
    <w:rsid w:val="00E61B68"/>
    <w:rsid w:val="00E77AD4"/>
    <w:rsid w:val="00E92EC5"/>
    <w:rsid w:val="00EA2E2C"/>
    <w:rsid w:val="00EB07ED"/>
    <w:rsid w:val="00EC1482"/>
    <w:rsid w:val="00ED1596"/>
    <w:rsid w:val="00EE4624"/>
    <w:rsid w:val="00F373FE"/>
    <w:rsid w:val="00F6630B"/>
    <w:rsid w:val="00FA74DF"/>
    <w:rsid w:val="00FA7E86"/>
    <w:rsid w:val="00FD6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."/>
  <w:listSeparator w:val=","/>
  <w14:docId w14:val="43D797AE"/>
  <w15:chartTrackingRefBased/>
  <w15:docId w15:val="{203D6D57-8441-437B-9E40-340FEE79D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qFormat="1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qFormat="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 w:uiPriority="1" w:qFormat="1"/>
    <w:lsdException w:name="Medium Grid 3 Accent 1" w:uiPriority="60"/>
    <w:lsdException w:name="Dark List Accent 1" w:uiPriority="61"/>
    <w:lsdException w:name="Colorful Shading Accent 1" w:uiPriority="62"/>
    <w:lsdException w:name="Colorful List Accent 1" w:uiPriority="63" w:qFormat="1"/>
    <w:lsdException w:name="Colorful Grid Accent 1" w:uiPriority="64" w:qFormat="1"/>
    <w:lsdException w:name="Light Shading Accent 2" w:uiPriority="65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 w:qFormat="1"/>
    <w:lsdException w:name="Medium Grid 2 Accent 2" w:uiPriority="73" w:qFormat="1"/>
    <w:lsdException w:name="Medium Grid 3 Accent 2" w:uiPriority="60" w:qFormat="1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/>
    <w:lsdException w:name="Light Grid Accent 3" w:uiPriority="34" w:qFormat="1"/>
    <w:lsdException w:name="Medium Shading 1 Accent 3" w:uiPriority="29" w:qFormat="1"/>
    <w:lsdException w:name="Medium Shading 2 Accent 3" w:uiPriority="30" w:qFormat="1"/>
    <w:lsdException w:name="Medium List 1 Accent 3" w:uiPriority="66"/>
    <w:lsdException w:name="Medium List 2 Accent 3" w:uiPriority="67"/>
    <w:lsdException w:name="Medium Grid 1 Accent 3" w:uiPriority="68"/>
    <w:lsdException w:name="Medium Grid 2 Accent 3" w:uiPriority="69"/>
    <w:lsdException w:name="Medium Grid 3 Accent 3" w:uiPriority="70"/>
    <w:lsdException w:name="Dark List Accent 3" w:uiPriority="71"/>
    <w:lsdException w:name="Colorful Shading Accent 3" w:uiPriority="72"/>
    <w:lsdException w:name="Colorful List Accent 3" w:uiPriority="73"/>
    <w:lsdException w:name="Colorful Grid Accent 3" w:uiPriority="60"/>
    <w:lsdException w:name="Light Shading Accent 4" w:uiPriority="61"/>
    <w:lsdException w:name="Light List Accent 4" w:uiPriority="62"/>
    <w:lsdException w:name="Light Grid Accent 4" w:uiPriority="63"/>
    <w:lsdException w:name="Medium Shading 1 Accent 4" w:uiPriority="64"/>
    <w:lsdException w:name="Medium Shading 2 Accent 4" w:uiPriority="65"/>
    <w:lsdException w:name="Medium List 1 Accent 4" w:uiPriority="66"/>
    <w:lsdException w:name="Medium List 2 Accent 4" w:uiPriority="67"/>
    <w:lsdException w:name="Medium Grid 1 Accent 4" w:uiPriority="68"/>
    <w:lsdException w:name="Medium Grid 2 Accent 4" w:uiPriority="69"/>
    <w:lsdException w:name="Medium Grid 3 Accent 4" w:uiPriority="70"/>
    <w:lsdException w:name="Dark List Accent 4" w:uiPriority="71"/>
    <w:lsdException w:name="Colorful Shading Accent 4" w:uiPriority="72"/>
    <w:lsdException w:name="Colorful List Accent 4" w:uiPriority="73"/>
    <w:lsdException w:name="Colorful Grid Accent 4" w:uiPriority="60"/>
    <w:lsdException w:name="Light Shading Accent 5" w:uiPriority="61"/>
    <w:lsdException w:name="Light List Accent 5" w:uiPriority="62"/>
    <w:lsdException w:name="Light Grid Accent 5" w:uiPriority="62"/>
    <w:lsdException w:name="Medium Shading 1 Accent 5" w:uiPriority="64"/>
    <w:lsdException w:name="Medium Shading 2 Accent 5" w:uiPriority="65"/>
    <w:lsdException w:name="Medium List 1 Accent 5" w:uiPriority="66"/>
    <w:lsdException w:name="Medium List 2 Accent 5" w:uiPriority="67"/>
    <w:lsdException w:name="Medium Grid 1 Accent 5" w:uiPriority="68"/>
    <w:lsdException w:name="Medium Grid 2 Accent 5" w:uiPriority="69"/>
    <w:lsdException w:name="Medium Grid 3 Accent 5" w:uiPriority="70"/>
    <w:lsdException w:name="Dark List Accent 5" w:uiPriority="71"/>
    <w:lsdException w:name="Colorful Shading Accent 5" w:uiPriority="72"/>
    <w:lsdException w:name="Colorful List Accent 5" w:uiPriority="73"/>
    <w:lsdException w:name="Colorful Grid Accent 5" w:uiPriority="60"/>
    <w:lsdException w:name="Light Shading Accent 6" w:uiPriority="61"/>
    <w:lsdException w:name="Light List Accent 6" w:uiPriority="62"/>
    <w:lsdException w:name="Light Grid Accent 6" w:uiPriority="63"/>
    <w:lsdException w:name="Medium Shading 1 Accent 6" w:uiPriority="64"/>
    <w:lsdException w:name="Medium Shading 2 Accent 6" w:uiPriority="65"/>
    <w:lsdException w:name="Medium List 1 Accent 6" w:uiPriority="66"/>
    <w:lsdException w:name="Medium List 2 Accent 6" w:uiPriority="67"/>
    <w:lsdException w:name="Medium Grid 1 Accent 6" w:uiPriority="68"/>
    <w:lsdException w:name="Medium Grid 2 Accent 6" w:uiPriority="69"/>
    <w:lsdException w:name="Medium Grid 3 Accent 6" w:uiPriority="70"/>
    <w:lsdException w:name="Dark List Accent 6" w:uiPriority="71"/>
    <w:lsdException w:name="Colorful Shading Accent 6" w:uiPriority="72"/>
    <w:lsdException w:name="Colorful List Accent 6" w:uiPriority="73"/>
    <w:lsdException w:name="Colorful Grid Accent 6" w:uiPriority="6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66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spacing w:line="360" w:lineRule="auto"/>
      <w:ind w:left="387"/>
      <w:jc w:val="both"/>
      <w:outlineLvl w:val="0"/>
    </w:pPr>
    <w:rPr>
      <w:rFonts w:ascii="Arial" w:hAnsi="Arial" w:cs="Shruti"/>
      <w:b/>
      <w:lang w:val="x-none" w:eastAsia="x-none" w:bidi="gu-IN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rFonts w:ascii="Arial" w:hAnsi="Arial" w:cs="Shruti"/>
      <w:b/>
      <w:lang w:val="x-none" w:eastAsia="x-none" w:bidi="gu-IN"/>
    </w:rPr>
  </w:style>
  <w:style w:type="paragraph" w:styleId="Heading3">
    <w:name w:val="heading 3"/>
    <w:basedOn w:val="Normal"/>
    <w:next w:val="Normal"/>
    <w:link w:val="Heading3Char"/>
    <w:qFormat/>
    <w:pPr>
      <w:keepNext/>
      <w:spacing w:line="480" w:lineRule="auto"/>
      <w:ind w:left="360"/>
      <w:jc w:val="both"/>
      <w:outlineLvl w:val="2"/>
    </w:pPr>
    <w:rPr>
      <w:rFonts w:ascii="Arial" w:hAnsi="Arial" w:cs="Shruti"/>
      <w:b/>
      <w:lang w:val="x-none" w:eastAsia="x-none" w:bidi="gu-IN"/>
    </w:rPr>
  </w:style>
  <w:style w:type="paragraph" w:styleId="Heading4">
    <w:name w:val="heading 4"/>
    <w:basedOn w:val="Normal"/>
    <w:next w:val="Normal"/>
    <w:link w:val="Heading4Char"/>
    <w:qFormat/>
    <w:pPr>
      <w:keepNext/>
      <w:outlineLvl w:val="3"/>
    </w:pPr>
    <w:rPr>
      <w:rFonts w:ascii="Book Antiqua" w:hAnsi="Book Antiqua" w:cs="Shruti"/>
      <w:b/>
      <w:lang w:val="x-none" w:eastAsia="x-none" w:bidi="gu-IN"/>
    </w:rPr>
  </w:style>
  <w:style w:type="paragraph" w:styleId="Heading5">
    <w:name w:val="heading 5"/>
    <w:basedOn w:val="Normal"/>
    <w:next w:val="Normal"/>
    <w:link w:val="Heading5Char"/>
    <w:qFormat/>
    <w:pPr>
      <w:keepNext/>
      <w:spacing w:after="120"/>
      <w:ind w:left="720"/>
      <w:jc w:val="both"/>
      <w:outlineLvl w:val="4"/>
    </w:pPr>
    <w:rPr>
      <w:rFonts w:cs="Shruti"/>
      <w:b/>
      <w:sz w:val="24"/>
      <w:lang w:val="x-none" w:eastAsia="x-none" w:bidi="gu-IN"/>
    </w:rPr>
  </w:style>
  <w:style w:type="paragraph" w:styleId="Heading6">
    <w:name w:val="heading 6"/>
    <w:basedOn w:val="Normal"/>
    <w:next w:val="Normal"/>
    <w:link w:val="Heading6Char"/>
    <w:qFormat/>
    <w:pPr>
      <w:keepNext/>
      <w:tabs>
        <w:tab w:val="left" w:pos="540"/>
        <w:tab w:val="left" w:pos="720"/>
        <w:tab w:val="left" w:pos="1440"/>
        <w:tab w:val="left" w:pos="2430"/>
        <w:tab w:val="left" w:pos="3240"/>
        <w:tab w:val="left" w:pos="3870"/>
        <w:tab w:val="left" w:pos="4320"/>
        <w:tab w:val="left" w:pos="5040"/>
      </w:tabs>
      <w:ind w:left="720" w:hanging="720"/>
      <w:jc w:val="center"/>
      <w:outlineLvl w:val="5"/>
    </w:pPr>
    <w:rPr>
      <w:rFonts w:ascii="Book Antiqua" w:hAnsi="Book Antiqua" w:cs="Shruti"/>
      <w:b/>
      <w:lang w:val="x-none" w:eastAsia="x-none" w:bidi="gu-IN"/>
    </w:rPr>
  </w:style>
  <w:style w:type="paragraph" w:styleId="Heading7">
    <w:name w:val="heading 7"/>
    <w:basedOn w:val="Normal"/>
    <w:next w:val="Normal"/>
    <w:link w:val="Heading7Char"/>
    <w:qFormat/>
    <w:pPr>
      <w:keepNext/>
      <w:outlineLvl w:val="6"/>
    </w:pPr>
    <w:rPr>
      <w:rFonts w:cs="Shruti"/>
      <w:color w:val="000000"/>
      <w:sz w:val="24"/>
      <w:lang w:val="x-none" w:eastAsia="x-none" w:bidi="gu-IN"/>
    </w:rPr>
  </w:style>
  <w:style w:type="paragraph" w:styleId="Heading8">
    <w:name w:val="heading 8"/>
    <w:basedOn w:val="Normal"/>
    <w:next w:val="Normal"/>
    <w:link w:val="Heading8Char"/>
    <w:qFormat/>
    <w:pPr>
      <w:keepNext/>
      <w:tabs>
        <w:tab w:val="left" w:pos="540"/>
        <w:tab w:val="left" w:pos="720"/>
        <w:tab w:val="left" w:pos="1440"/>
        <w:tab w:val="left" w:pos="2430"/>
        <w:tab w:val="left" w:pos="3240"/>
        <w:tab w:val="left" w:pos="3870"/>
        <w:tab w:val="left" w:pos="4320"/>
        <w:tab w:val="left" w:pos="5040"/>
      </w:tabs>
      <w:ind w:left="720" w:right="-108" w:hanging="795"/>
      <w:jc w:val="center"/>
      <w:outlineLvl w:val="7"/>
    </w:pPr>
    <w:rPr>
      <w:rFonts w:ascii="Tahoma" w:hAnsi="Tahoma" w:cs="Shruti"/>
      <w:b/>
      <w:sz w:val="24"/>
      <w:lang w:val="x-none" w:eastAsia="x-none" w:bidi="gu-IN"/>
    </w:rPr>
  </w:style>
  <w:style w:type="paragraph" w:styleId="Heading9">
    <w:name w:val="heading 9"/>
    <w:basedOn w:val="Normal"/>
    <w:next w:val="Normal"/>
    <w:link w:val="Heading9Char"/>
    <w:qFormat/>
    <w:pPr>
      <w:keepNext/>
      <w:tabs>
        <w:tab w:val="left" w:pos="540"/>
        <w:tab w:val="left" w:pos="720"/>
        <w:tab w:val="left" w:pos="1440"/>
        <w:tab w:val="left" w:pos="2430"/>
        <w:tab w:val="left" w:pos="3240"/>
        <w:tab w:val="left" w:pos="3870"/>
        <w:tab w:val="left" w:pos="4320"/>
        <w:tab w:val="left" w:pos="5040"/>
      </w:tabs>
      <w:ind w:left="720" w:right="-108" w:hanging="720"/>
      <w:outlineLvl w:val="8"/>
    </w:pPr>
    <w:rPr>
      <w:rFonts w:ascii="Tahoma" w:hAnsi="Tahoma" w:cs="Shruti"/>
      <w:b/>
      <w:sz w:val="24"/>
      <w:lang w:val="x-none" w:eastAsia="x-none" w:bidi="gu-IN"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106A89"/>
    <w:rPr>
      <w:rFonts w:ascii="Arial" w:eastAsia="Times New Roman" w:hAnsi="Arial"/>
      <w:b/>
    </w:rPr>
  </w:style>
  <w:style w:type="character" w:customStyle="1" w:styleId="Heading2Char">
    <w:name w:val="Heading 2 Char"/>
    <w:link w:val="Heading2"/>
    <w:rsid w:val="00106A89"/>
    <w:rPr>
      <w:rFonts w:ascii="Arial" w:eastAsia="Times New Roman" w:hAnsi="Arial"/>
      <w:b/>
    </w:rPr>
  </w:style>
  <w:style w:type="character" w:customStyle="1" w:styleId="Heading3Char">
    <w:name w:val="Heading 3 Char"/>
    <w:link w:val="Heading3"/>
    <w:rsid w:val="00106A89"/>
    <w:rPr>
      <w:rFonts w:ascii="Arial" w:eastAsia="Times New Roman" w:hAnsi="Arial"/>
      <w:b/>
    </w:rPr>
  </w:style>
  <w:style w:type="character" w:customStyle="1" w:styleId="Heading4Char">
    <w:name w:val="Heading 4 Char"/>
    <w:link w:val="Heading4"/>
    <w:rsid w:val="00106A89"/>
    <w:rPr>
      <w:rFonts w:ascii="Book Antiqua" w:eastAsia="Times New Roman" w:hAnsi="Book Antiqua"/>
      <w:b/>
    </w:rPr>
  </w:style>
  <w:style w:type="character" w:customStyle="1" w:styleId="Heading5Char">
    <w:name w:val="Heading 5 Char"/>
    <w:link w:val="Heading5"/>
    <w:rsid w:val="00106A89"/>
    <w:rPr>
      <w:rFonts w:eastAsia="Times New Roman"/>
      <w:b/>
      <w:sz w:val="24"/>
    </w:rPr>
  </w:style>
  <w:style w:type="character" w:customStyle="1" w:styleId="Heading6Char">
    <w:name w:val="Heading 6 Char"/>
    <w:link w:val="Heading6"/>
    <w:rsid w:val="00106A89"/>
    <w:rPr>
      <w:rFonts w:ascii="Book Antiqua" w:eastAsia="Times New Roman" w:hAnsi="Book Antiqua"/>
      <w:b/>
    </w:rPr>
  </w:style>
  <w:style w:type="character" w:customStyle="1" w:styleId="Heading7Char">
    <w:name w:val="Heading 7 Char"/>
    <w:link w:val="Heading7"/>
    <w:rsid w:val="00106A89"/>
    <w:rPr>
      <w:rFonts w:eastAsia="Times New Roman"/>
      <w:color w:val="000000"/>
      <w:sz w:val="24"/>
    </w:rPr>
  </w:style>
  <w:style w:type="character" w:customStyle="1" w:styleId="Heading8Char">
    <w:name w:val="Heading 8 Char"/>
    <w:link w:val="Heading8"/>
    <w:rsid w:val="00106A89"/>
    <w:rPr>
      <w:rFonts w:ascii="Tahoma" w:eastAsia="Times New Roman" w:hAnsi="Tahoma"/>
      <w:b/>
      <w:sz w:val="24"/>
    </w:rPr>
  </w:style>
  <w:style w:type="character" w:customStyle="1" w:styleId="Heading9Char">
    <w:name w:val="Heading 9 Char"/>
    <w:link w:val="Heading9"/>
    <w:rsid w:val="00106A89"/>
    <w:rPr>
      <w:rFonts w:ascii="Tahoma" w:eastAsia="Times New Roman" w:hAnsi="Tahoma"/>
      <w:b/>
      <w:sz w:val="24"/>
    </w:rPr>
  </w:style>
  <w:style w:type="character" w:styleId="FollowedHyperlink">
    <w:name w:val="FollowedHyperlink"/>
    <w:uiPriority w:val="99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character" w:customStyle="1" w:styleId="BodyTextChar">
    <w:name w:val="Body Text Char"/>
    <w:link w:val="BodyText"/>
    <w:uiPriority w:val="99"/>
    <w:rPr>
      <w:rFonts w:ascii="Arial" w:hAnsi="Arial"/>
    </w:rPr>
  </w:style>
  <w:style w:type="paragraph" w:styleId="BodyText">
    <w:name w:val="Body Text"/>
    <w:basedOn w:val="Normal"/>
    <w:link w:val="BodyTextChar"/>
    <w:uiPriority w:val="99"/>
    <w:pPr>
      <w:tabs>
        <w:tab w:val="left" w:pos="2295"/>
      </w:tabs>
      <w:spacing w:line="480" w:lineRule="auto"/>
      <w:jc w:val="both"/>
    </w:pPr>
    <w:rPr>
      <w:rFonts w:ascii="Arial" w:eastAsia="SimSun" w:hAnsi="Arial" w:cs="Shruti"/>
      <w:lang w:val="x-none" w:eastAsia="x-none" w:bidi="gu-IN"/>
    </w:rPr>
  </w:style>
  <w:style w:type="character" w:customStyle="1" w:styleId="pagenumber">
    <w:name w:val="page number"/>
    <w:basedOn w:val="DefaultParagraphFont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Pr>
      <w:lang w:val="en-US" w:eastAsia="en-US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rFonts w:eastAsia="SimSun" w:cs="Shruti"/>
      <w:lang w:bidi="gu-IN"/>
    </w:rPr>
  </w:style>
  <w:style w:type="paragraph" w:customStyle="1" w:styleId="DocumentMap858D7CFB-ED40-4347-BF05-701D383B685F858D7CFB-ED40-4347-BF05-701D383B685F">
    <w:name w:val="Document Map{858D7CFB-ED40-4347-BF05-701D383B685F}{858D7CFB-ED40-4347-BF05-701D383B685F}"/>
    <w:basedOn w:val="Normal"/>
    <w:pPr>
      <w:shd w:val="clear" w:color="auto" w:fill="000080"/>
    </w:pPr>
    <w:rPr>
      <w:rFonts w:ascii="Tahoma" w:hAnsi="Tahoma"/>
    </w:rPr>
  </w:style>
  <w:style w:type="paragraph" w:customStyle="1" w:styleId="BodyTextIndent858D7CFB-ED40-4347-BF05-701D383B685F858D7CFB-ED40-4347-BF05-701D383B685F">
    <w:name w:val="Body Text Indent{858D7CFB-ED40-4347-BF05-701D383B685F}{858D7CFB-ED40-4347-BF05-701D383B685F}"/>
    <w:basedOn w:val="Normal"/>
    <w:pPr>
      <w:spacing w:line="360" w:lineRule="auto"/>
      <w:ind w:left="405"/>
      <w:jc w:val="both"/>
    </w:pPr>
    <w:rPr>
      <w:rFonts w:ascii="Arial" w:hAnsi="Arial"/>
    </w:rPr>
  </w:style>
  <w:style w:type="paragraph" w:customStyle="1" w:styleId="BodyTextIndent2858D7CFB-ED40-4347-BF05-701D383B685F858D7CFB-ED40-4347-BF05-701D383B685F">
    <w:name w:val="Body Text Indent 2{858D7CFB-ED40-4347-BF05-701D383B685F}{858D7CFB-ED40-4347-BF05-701D383B685F}"/>
    <w:basedOn w:val="Normal"/>
    <w:pPr>
      <w:spacing w:line="360" w:lineRule="auto"/>
      <w:ind w:left="387"/>
      <w:jc w:val="both"/>
    </w:pPr>
    <w:rPr>
      <w:rFonts w:ascii="Arial" w:hAnsi="Arial"/>
    </w:rPr>
  </w:style>
  <w:style w:type="paragraph" w:customStyle="1" w:styleId="BodyTextIndent3858D7CFB-ED40-4347-BF05-701D383B685F858D7CFB-ED40-4347-BF05-701D383B685F">
    <w:name w:val="Body Text Indent 3{858D7CFB-ED40-4347-BF05-701D383B685F}{858D7CFB-ED40-4347-BF05-701D383B685F}"/>
    <w:basedOn w:val="Normal"/>
    <w:pPr>
      <w:spacing w:line="480" w:lineRule="auto"/>
      <w:ind w:left="360" w:hanging="360"/>
      <w:jc w:val="both"/>
    </w:pPr>
    <w:rPr>
      <w:rFonts w:ascii="Arial" w:hAnsi="Arial"/>
    </w:rPr>
  </w:style>
  <w:style w:type="paragraph" w:customStyle="1" w:styleId="BlockText858D7CFB-ED40-4347-BF05-701D383B685F858D7CFB-ED40-4347-BF05-701D383B685F">
    <w:name w:val="Block Text{858D7CFB-ED40-4347-BF05-701D383B685F}{858D7CFB-ED40-4347-BF05-701D383B685F}"/>
    <w:basedOn w:val="Normal"/>
    <w:pPr>
      <w:spacing w:before="40" w:after="40"/>
      <w:ind w:left="720" w:right="29" w:hanging="720"/>
      <w:jc w:val="both"/>
    </w:pPr>
    <w:rPr>
      <w:rFonts w:ascii="Tahoma" w:hAnsi="Tahoma"/>
      <w:sz w:val="22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Shruti"/>
      <w:sz w:val="16"/>
      <w:szCs w:val="16"/>
      <w:lang w:val="x-none" w:eastAsia="x-none" w:bidi="gu-IN"/>
    </w:rPr>
  </w:style>
  <w:style w:type="character" w:customStyle="1" w:styleId="BalloonTextChar">
    <w:name w:val="Balloon Text Char"/>
    <w:link w:val="BalloonText"/>
    <w:uiPriority w:val="99"/>
    <w:rsid w:val="00106A89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B48C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106A89"/>
    <w:pPr>
      <w:spacing w:line="204" w:lineRule="auto"/>
      <w:contextualSpacing/>
    </w:pPr>
    <w:rPr>
      <w:rFonts w:ascii="Cambria" w:hAnsi="Cambria" w:cs="Shruti"/>
      <w:caps/>
      <w:color w:val="1F497D"/>
      <w:spacing w:val="-15"/>
      <w:sz w:val="72"/>
      <w:szCs w:val="72"/>
      <w:lang w:val="x-none" w:eastAsia="x-none" w:bidi="gu-IN"/>
    </w:rPr>
  </w:style>
  <w:style w:type="character" w:customStyle="1" w:styleId="TitleChar">
    <w:name w:val="Title Char"/>
    <w:link w:val="Title"/>
    <w:uiPriority w:val="10"/>
    <w:rsid w:val="00106A89"/>
    <w:rPr>
      <w:rFonts w:ascii="Cambria" w:eastAsia="Times New Roman" w:hAnsi="Cambria" w:cs="Times New Roman"/>
      <w:caps/>
      <w:color w:val="1F497D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A89"/>
    <w:pPr>
      <w:numPr>
        <w:ilvl w:val="1"/>
      </w:numPr>
      <w:spacing w:after="240"/>
    </w:pPr>
    <w:rPr>
      <w:rFonts w:ascii="Cambria" w:hAnsi="Cambria" w:cs="Shruti"/>
      <w:color w:val="4F81BD"/>
      <w:sz w:val="28"/>
      <w:szCs w:val="28"/>
      <w:lang w:val="x-none" w:eastAsia="x-none" w:bidi="gu-IN"/>
    </w:rPr>
  </w:style>
  <w:style w:type="character" w:customStyle="1" w:styleId="SubtitleChar">
    <w:name w:val="Subtitle Char"/>
    <w:link w:val="Subtitle"/>
    <w:uiPriority w:val="11"/>
    <w:rsid w:val="00106A89"/>
    <w:rPr>
      <w:rFonts w:ascii="Cambria" w:eastAsia="Times New Roman" w:hAnsi="Cambria" w:cs="Times New Roman"/>
      <w:color w:val="4F81BD"/>
      <w:sz w:val="28"/>
      <w:szCs w:val="28"/>
    </w:rPr>
  </w:style>
  <w:style w:type="character" w:styleId="Strong">
    <w:name w:val="Strong"/>
    <w:uiPriority w:val="22"/>
    <w:qFormat/>
    <w:rsid w:val="00106A89"/>
    <w:rPr>
      <w:b/>
      <w:bCs/>
    </w:rPr>
  </w:style>
  <w:style w:type="character" w:styleId="Emphasis">
    <w:name w:val="Emphasis"/>
    <w:uiPriority w:val="20"/>
    <w:qFormat/>
    <w:rsid w:val="00106A89"/>
    <w:rPr>
      <w:i/>
      <w:iCs/>
    </w:rPr>
  </w:style>
  <w:style w:type="paragraph" w:styleId="NoSpacing">
    <w:name w:val="No Spacing"/>
    <w:uiPriority w:val="1"/>
    <w:qFormat/>
    <w:rsid w:val="00106A89"/>
    <w:rPr>
      <w:rFonts w:ascii="Calibri" w:eastAsia="Times New Roman" w:hAnsi="Calibri"/>
      <w:sz w:val="22"/>
      <w:szCs w:val="22"/>
      <w:lang w:val="en-US"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106A89"/>
    <w:pPr>
      <w:spacing w:before="120" w:after="120" w:line="259" w:lineRule="auto"/>
      <w:ind w:left="720"/>
    </w:pPr>
    <w:rPr>
      <w:rFonts w:ascii="Calibri" w:hAnsi="Calibri" w:cs="Shruti"/>
      <w:color w:val="1F497D"/>
      <w:sz w:val="24"/>
      <w:szCs w:val="24"/>
      <w:lang w:val="x-none" w:eastAsia="x-none" w:bidi="gu-IN"/>
    </w:rPr>
  </w:style>
  <w:style w:type="character" w:customStyle="1" w:styleId="QuoteChar">
    <w:name w:val="Quote Char"/>
    <w:link w:val="Quote"/>
    <w:uiPriority w:val="29"/>
    <w:rsid w:val="00106A89"/>
    <w:rPr>
      <w:rFonts w:ascii="Calibri" w:eastAsia="Times New Roman" w:hAnsi="Calibri" w:cs="Times New Roman"/>
      <w:color w:val="1F497D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A89"/>
    <w:pPr>
      <w:spacing w:before="100" w:beforeAutospacing="1" w:after="240"/>
      <w:ind w:left="720"/>
      <w:jc w:val="center"/>
    </w:pPr>
    <w:rPr>
      <w:rFonts w:ascii="Cambria" w:hAnsi="Cambria" w:cs="Shruti"/>
      <w:color w:val="1F497D"/>
      <w:spacing w:val="-6"/>
      <w:sz w:val="32"/>
      <w:szCs w:val="32"/>
      <w:lang w:val="x-none" w:eastAsia="x-none" w:bidi="gu-IN"/>
    </w:rPr>
  </w:style>
  <w:style w:type="character" w:customStyle="1" w:styleId="IntenseQuoteChar">
    <w:name w:val="Intense Quote Char"/>
    <w:link w:val="IntenseQuote"/>
    <w:uiPriority w:val="30"/>
    <w:rsid w:val="00106A89"/>
    <w:rPr>
      <w:rFonts w:ascii="Cambria" w:eastAsia="Times New Roman" w:hAnsi="Cambria" w:cs="Times New Roman"/>
      <w:color w:val="1F497D"/>
      <w:spacing w:val="-6"/>
      <w:sz w:val="32"/>
      <w:szCs w:val="32"/>
    </w:rPr>
  </w:style>
  <w:style w:type="character" w:styleId="SubtleEmphasis">
    <w:name w:val="Subtle Emphasis"/>
    <w:uiPriority w:val="19"/>
    <w:qFormat/>
    <w:rsid w:val="00106A89"/>
    <w:rPr>
      <w:i/>
      <w:iCs/>
      <w:color w:val="595959"/>
    </w:rPr>
  </w:style>
  <w:style w:type="character" w:styleId="IntenseEmphasis">
    <w:name w:val="Intense Emphasis"/>
    <w:uiPriority w:val="21"/>
    <w:qFormat/>
    <w:rsid w:val="00106A89"/>
    <w:rPr>
      <w:b/>
      <w:bCs/>
      <w:i/>
      <w:iCs/>
    </w:rPr>
  </w:style>
  <w:style w:type="character" w:styleId="SubtleReference">
    <w:name w:val="Subtle Reference"/>
    <w:uiPriority w:val="31"/>
    <w:qFormat/>
    <w:rsid w:val="00106A89"/>
    <w:rPr>
      <w:smallCaps/>
      <w:color w:val="595959"/>
      <w:u w:val="none" w:color="7F7F7F"/>
      <w:bdr w:val="none" w:sz="0" w:space="0" w:color="auto"/>
    </w:rPr>
  </w:style>
  <w:style w:type="character" w:styleId="IntenseReference">
    <w:name w:val="Intense Reference"/>
    <w:uiPriority w:val="32"/>
    <w:qFormat/>
    <w:rsid w:val="00106A89"/>
    <w:rPr>
      <w:b/>
      <w:bCs/>
      <w:smallCaps/>
      <w:color w:val="1F497D"/>
      <w:u w:val="single"/>
    </w:rPr>
  </w:style>
  <w:style w:type="character" w:styleId="BookTitle">
    <w:name w:val="Book Title"/>
    <w:uiPriority w:val="33"/>
    <w:qFormat/>
    <w:rsid w:val="00106A89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06A89"/>
    <w:pPr>
      <w:keepLines/>
      <w:spacing w:before="400" w:after="40" w:line="240" w:lineRule="auto"/>
      <w:ind w:left="0"/>
      <w:jc w:val="left"/>
      <w:outlineLvl w:val="9"/>
    </w:pPr>
    <w:rPr>
      <w:rFonts w:ascii="Cambria" w:hAnsi="Cambria" w:cs="Times New Roman"/>
      <w:b w:val="0"/>
      <w:color w:val="244061"/>
      <w:sz w:val="36"/>
      <w:szCs w:val="36"/>
    </w:rPr>
  </w:style>
  <w:style w:type="paragraph" w:styleId="NormalWeb">
    <w:name w:val="Normal (Web)"/>
    <w:basedOn w:val="Normal"/>
    <w:uiPriority w:val="99"/>
    <w:unhideWhenUsed/>
    <w:rsid w:val="00106A89"/>
    <w:pPr>
      <w:spacing w:before="100" w:beforeAutospacing="1" w:after="100" w:afterAutospacing="1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106A89"/>
    <w:pPr>
      <w:widowControl w:val="0"/>
      <w:ind w:left="720"/>
      <w:contextualSpacing/>
    </w:pPr>
    <w:rPr>
      <w:rFonts w:ascii="Courier" w:hAnsi="Courier"/>
      <w:snapToGrid w:val="0"/>
      <w:sz w:val="24"/>
    </w:rPr>
  </w:style>
  <w:style w:type="paragraph" w:customStyle="1" w:styleId="Default">
    <w:name w:val="Default"/>
    <w:rsid w:val="00106A89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val="en-US" w:eastAsia="en-US"/>
    </w:rPr>
  </w:style>
  <w:style w:type="paragraph" w:customStyle="1" w:styleId="Body2">
    <w:name w:val="Body2"/>
    <w:basedOn w:val="Normal"/>
    <w:rsid w:val="00106A89"/>
    <w:pPr>
      <w:keepLines/>
      <w:spacing w:before="60" w:after="60"/>
      <w:ind w:left="1080" w:hanging="567"/>
    </w:pPr>
    <w:rPr>
      <w:rFonts w:ascii="Helvetica" w:hAnsi="Helvetica"/>
      <w:sz w:val="24"/>
      <w:lang w:val="en-GB"/>
    </w:rPr>
  </w:style>
  <w:style w:type="paragraph" w:customStyle="1" w:styleId="font5">
    <w:name w:val="font5"/>
    <w:basedOn w:val="Normal"/>
    <w:rsid w:val="00106A89"/>
    <w:pPr>
      <w:spacing w:before="100" w:beforeAutospacing="1" w:after="100" w:afterAutospacing="1"/>
    </w:pPr>
    <w:rPr>
      <w:rFonts w:ascii="Arial" w:eastAsia="Arial Unicode MS" w:hAnsi="Arial" w:cs="Arial"/>
      <w:b/>
      <w:bCs/>
      <w:sz w:val="24"/>
      <w:szCs w:val="24"/>
      <w:lang w:val="en-GB"/>
    </w:rPr>
  </w:style>
  <w:style w:type="paragraph" w:styleId="HTMLPreformatted">
    <w:name w:val="HTML Preformatted"/>
    <w:basedOn w:val="Normal"/>
    <w:link w:val="HTMLPreformattedChar"/>
    <w:rsid w:val="00106A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Shruti"/>
      <w:lang w:val="en-GB" w:eastAsia="x-none" w:bidi="gu-IN"/>
    </w:rPr>
  </w:style>
  <w:style w:type="character" w:customStyle="1" w:styleId="HTMLPreformattedChar">
    <w:name w:val="HTML Preformatted Char"/>
    <w:link w:val="HTMLPreformatted"/>
    <w:rsid w:val="00106A89"/>
    <w:rPr>
      <w:rFonts w:ascii="Courier New" w:eastAsia="Courier New" w:hAnsi="Courier New"/>
      <w:lang w:val="en-GB"/>
    </w:rPr>
  </w:style>
  <w:style w:type="character" w:customStyle="1" w:styleId="st1">
    <w:name w:val="st1"/>
    <w:basedOn w:val="DefaultParagraphFont"/>
    <w:rsid w:val="00106A89"/>
  </w:style>
  <w:style w:type="paragraph" w:styleId="BodyTextIndent">
    <w:name w:val="Body Text Indent"/>
    <w:basedOn w:val="Normal"/>
    <w:link w:val="BodyTextIndentChar"/>
    <w:rsid w:val="00106A89"/>
    <w:pPr>
      <w:autoSpaceDE w:val="0"/>
      <w:autoSpaceDN w:val="0"/>
      <w:spacing w:before="120"/>
      <w:jc w:val="both"/>
    </w:pPr>
    <w:rPr>
      <w:rFonts w:ascii="Arial" w:hAnsi="Arial" w:cs="Shruti"/>
      <w:lang w:val="en-GB" w:eastAsia="x-none" w:bidi="gu-IN"/>
    </w:rPr>
  </w:style>
  <w:style w:type="character" w:customStyle="1" w:styleId="BodyTextIndentChar">
    <w:name w:val="Body Text Indent Char"/>
    <w:link w:val="BodyTextIndent"/>
    <w:rsid w:val="00106A89"/>
    <w:rPr>
      <w:rFonts w:ascii="Arial" w:eastAsia="Times New Roman" w:hAnsi="Arial" w:cs="Arial"/>
      <w:lang w:val="en-GB"/>
    </w:rPr>
  </w:style>
  <w:style w:type="paragraph" w:customStyle="1" w:styleId="Stylepara14ptJustified">
    <w:name w:val="Style para + 14 pt Justified"/>
    <w:basedOn w:val="Normal"/>
    <w:rsid w:val="00106A89"/>
    <w:pPr>
      <w:tabs>
        <w:tab w:val="left" w:leader="dot" w:pos="9900"/>
      </w:tabs>
      <w:ind w:left="1260"/>
      <w:jc w:val="both"/>
    </w:pPr>
    <w:rPr>
      <w:rFonts w:ascii="Albertus" w:hAnsi="Albertus"/>
      <w:sz w:val="28"/>
      <w:szCs w:val="28"/>
      <w:lang w:val="en-AU" w:eastAsia="en-AU"/>
    </w:rPr>
  </w:style>
  <w:style w:type="character" w:customStyle="1" w:styleId="apple-converted-space">
    <w:name w:val="apple-converted-space"/>
    <w:basedOn w:val="DefaultParagraphFont"/>
    <w:rsid w:val="00106A89"/>
  </w:style>
  <w:style w:type="character" w:customStyle="1" w:styleId="style1">
    <w:name w:val="style1"/>
    <w:basedOn w:val="DefaultParagraphFont"/>
    <w:rsid w:val="00106A89"/>
  </w:style>
  <w:style w:type="paragraph" w:customStyle="1" w:styleId="WW-BodyText3">
    <w:name w:val="WW-Body Text 3"/>
    <w:basedOn w:val="Normal"/>
    <w:rsid w:val="00106A89"/>
    <w:pPr>
      <w:suppressAutoHyphens/>
      <w:jc w:val="both"/>
    </w:pPr>
    <w:rPr>
      <w:sz w:val="22"/>
      <w:lang w:eastAsia="ar-SA"/>
    </w:rPr>
  </w:style>
  <w:style w:type="character" w:customStyle="1" w:styleId="BodyText2Char">
    <w:name w:val="Body Text 2 Char"/>
    <w:link w:val="BodyText2"/>
    <w:uiPriority w:val="99"/>
    <w:semiHidden/>
    <w:rsid w:val="00106A89"/>
    <w:rPr>
      <w:rFonts w:ascii="Calibri" w:eastAsia="Calibri" w:hAnsi="Calibri"/>
      <w:sz w:val="22"/>
      <w:szCs w:val="22"/>
      <w:lang w:val="en-GB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106A89"/>
    <w:pPr>
      <w:spacing w:after="120" w:line="480" w:lineRule="auto"/>
    </w:pPr>
    <w:rPr>
      <w:rFonts w:ascii="Calibri" w:eastAsia="Calibri" w:hAnsi="Calibri" w:cs="Shruti"/>
      <w:sz w:val="22"/>
      <w:szCs w:val="22"/>
      <w:lang w:val="en-GB" w:eastAsia="x-none" w:bidi="gu-IN"/>
    </w:rPr>
  </w:style>
  <w:style w:type="character" w:customStyle="1" w:styleId="BodyText3Char">
    <w:name w:val="Body Text 3 Char"/>
    <w:link w:val="BodyText3"/>
    <w:uiPriority w:val="99"/>
    <w:semiHidden/>
    <w:rsid w:val="00106A89"/>
    <w:rPr>
      <w:rFonts w:ascii="Calibri" w:eastAsia="Calibri" w:hAnsi="Calibri"/>
      <w:sz w:val="16"/>
      <w:szCs w:val="16"/>
      <w:lang w:val="en-GB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106A89"/>
    <w:pPr>
      <w:spacing w:after="120" w:line="276" w:lineRule="auto"/>
    </w:pPr>
    <w:rPr>
      <w:rFonts w:ascii="Calibri" w:eastAsia="Calibri" w:hAnsi="Calibri" w:cs="Shruti"/>
      <w:sz w:val="16"/>
      <w:szCs w:val="16"/>
      <w:lang w:val="en-GB" w:eastAsia="x-none" w:bidi="gu-IN"/>
    </w:rPr>
  </w:style>
  <w:style w:type="paragraph" w:customStyle="1" w:styleId="DefinitionTerm">
    <w:name w:val="Definition Term"/>
    <w:basedOn w:val="Normal"/>
    <w:next w:val="Normal"/>
    <w:rsid w:val="00106A89"/>
    <w:pPr>
      <w:widowControl w:val="0"/>
    </w:pPr>
    <w:rPr>
      <w:sz w:val="24"/>
    </w:rPr>
  </w:style>
  <w:style w:type="paragraph" w:customStyle="1" w:styleId="TableContents">
    <w:name w:val="Table Contents"/>
    <w:basedOn w:val="BodyText"/>
    <w:rsid w:val="00106A89"/>
    <w:pPr>
      <w:widowControl w:val="0"/>
      <w:suppressLineNumbers/>
      <w:tabs>
        <w:tab w:val="clear" w:pos="2295"/>
      </w:tabs>
      <w:suppressAutoHyphens/>
      <w:spacing w:after="120" w:line="240" w:lineRule="auto"/>
      <w:jc w:val="left"/>
    </w:pPr>
    <w:rPr>
      <w:rFonts w:ascii="Times New Roman" w:eastAsia="Arial Unicode MS" w:hAnsi="Times New Roman"/>
      <w:color w:val="000000"/>
      <w:sz w:val="24"/>
      <w:szCs w:val="24"/>
      <w:lang w:val="en-US" w:eastAsia="en-US"/>
    </w:rPr>
  </w:style>
  <w:style w:type="paragraph" w:customStyle="1" w:styleId="TableHeading">
    <w:name w:val="Table Heading"/>
    <w:basedOn w:val="Normal"/>
    <w:rsid w:val="00106A89"/>
    <w:pPr>
      <w:widowControl w:val="0"/>
      <w:suppressLineNumbers/>
      <w:suppressAutoHyphens/>
      <w:spacing w:after="120"/>
      <w:jc w:val="center"/>
    </w:pPr>
    <w:rPr>
      <w:rFonts w:eastAsia="Arial Unicode MS"/>
      <w:b/>
      <w:bCs/>
      <w:i/>
      <w:iCs/>
      <w:color w:val="000000"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06A89"/>
    <w:pPr>
      <w:spacing w:after="120" w:line="480" w:lineRule="auto"/>
      <w:ind w:left="283"/>
    </w:pPr>
    <w:rPr>
      <w:rFonts w:ascii="Calibri" w:eastAsia="Calibri" w:hAnsi="Calibri" w:cs="Shruti"/>
      <w:sz w:val="22"/>
      <w:szCs w:val="22"/>
      <w:lang w:val="en-GB" w:eastAsia="x-none" w:bidi="gu-IN"/>
    </w:rPr>
  </w:style>
  <w:style w:type="character" w:customStyle="1" w:styleId="BodyTextIndent2Char">
    <w:name w:val="Body Text Indent 2 Char"/>
    <w:link w:val="BodyTextIndent2"/>
    <w:uiPriority w:val="99"/>
    <w:rsid w:val="00106A89"/>
    <w:rPr>
      <w:rFonts w:ascii="Calibri" w:eastAsia="Calibri" w:hAnsi="Calibri"/>
      <w:sz w:val="22"/>
      <w:szCs w:val="22"/>
      <w:lang w:val="en-GB"/>
    </w:rPr>
  </w:style>
  <w:style w:type="paragraph" w:customStyle="1" w:styleId="TxBrp6">
    <w:name w:val="TxBr_p6"/>
    <w:basedOn w:val="Normal"/>
    <w:rsid w:val="00106A89"/>
    <w:pPr>
      <w:widowControl w:val="0"/>
      <w:tabs>
        <w:tab w:val="left" w:pos="204"/>
      </w:tabs>
      <w:spacing w:line="240" w:lineRule="atLeast"/>
    </w:pPr>
    <w:rPr>
      <w:snapToGrid w:val="0"/>
      <w:sz w:val="24"/>
    </w:rPr>
  </w:style>
  <w:style w:type="paragraph" w:customStyle="1" w:styleId="TxBrp4">
    <w:name w:val="TxBr_p4"/>
    <w:basedOn w:val="Normal"/>
    <w:rsid w:val="00106A89"/>
    <w:pPr>
      <w:widowControl w:val="0"/>
      <w:tabs>
        <w:tab w:val="left" w:pos="204"/>
      </w:tabs>
      <w:spacing w:line="187" w:lineRule="atLeast"/>
    </w:pPr>
    <w:rPr>
      <w:snapToGrid w:val="0"/>
      <w:sz w:val="24"/>
    </w:rPr>
  </w:style>
  <w:style w:type="paragraph" w:customStyle="1" w:styleId="TxBrp5">
    <w:name w:val="TxBr_p5"/>
    <w:basedOn w:val="Normal"/>
    <w:rsid w:val="00106A89"/>
    <w:pPr>
      <w:widowControl w:val="0"/>
      <w:tabs>
        <w:tab w:val="left" w:pos="204"/>
      </w:tabs>
      <w:spacing w:line="187" w:lineRule="atLeast"/>
    </w:pPr>
    <w:rPr>
      <w:snapToGrid w:val="0"/>
      <w:sz w:val="24"/>
    </w:rPr>
  </w:style>
  <w:style w:type="paragraph" w:customStyle="1" w:styleId="TxBrp8">
    <w:name w:val="TxBr_p8"/>
    <w:basedOn w:val="Normal"/>
    <w:rsid w:val="00106A89"/>
    <w:pPr>
      <w:widowControl w:val="0"/>
      <w:tabs>
        <w:tab w:val="left" w:pos="204"/>
      </w:tabs>
      <w:spacing w:line="345" w:lineRule="atLeast"/>
    </w:pPr>
    <w:rPr>
      <w:snapToGrid w:val="0"/>
      <w:sz w:val="24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06A89"/>
    <w:pPr>
      <w:spacing w:after="120" w:line="276" w:lineRule="auto"/>
      <w:ind w:left="283"/>
    </w:pPr>
    <w:rPr>
      <w:rFonts w:ascii="Calibri" w:eastAsia="SimSun" w:hAnsi="Calibri" w:cs="Shruti"/>
      <w:sz w:val="16"/>
      <w:szCs w:val="16"/>
      <w:lang w:val="x-none" w:eastAsia="x-none" w:bidi="gu-IN"/>
    </w:rPr>
  </w:style>
  <w:style w:type="character" w:customStyle="1" w:styleId="BodyTextIndent3Char">
    <w:name w:val="Body Text Indent 3 Char"/>
    <w:link w:val="BodyTextIndent3"/>
    <w:uiPriority w:val="99"/>
    <w:rsid w:val="00106A89"/>
    <w:rPr>
      <w:rFonts w:ascii="Calibri" w:hAnsi="Calibri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106A89"/>
    <w:pPr>
      <w:widowControl w:val="0"/>
    </w:pPr>
    <w:rPr>
      <w:rFonts w:ascii="Calibri" w:eastAsia="Calibri" w:hAnsi="Calibri"/>
      <w:sz w:val="22"/>
      <w:szCs w:val="22"/>
    </w:rPr>
  </w:style>
  <w:style w:type="paragraph" w:customStyle="1" w:styleId="main">
    <w:name w:val="main"/>
    <w:basedOn w:val="Normal"/>
    <w:rsid w:val="00106A89"/>
    <w:pPr>
      <w:spacing w:before="100" w:beforeAutospacing="1" w:after="100" w:afterAutospacing="1"/>
    </w:pPr>
    <w:rPr>
      <w:sz w:val="24"/>
      <w:szCs w:val="24"/>
      <w:lang w:val="en-GB" w:eastAsia="en-GB"/>
    </w:rPr>
  </w:style>
  <w:style w:type="table" w:customStyle="1" w:styleId="FinancialTable">
    <w:name w:val="Financial Table"/>
    <w:basedOn w:val="TableNormal"/>
    <w:uiPriority w:val="99"/>
    <w:rsid w:val="00EC1482"/>
    <w:pPr>
      <w:spacing w:before="40"/>
      <w:ind w:left="144" w:right="144"/>
    </w:pPr>
    <w:rPr>
      <w:rFonts w:ascii="Calibri" w:eastAsia="Calibri" w:hAnsi="Calibri"/>
      <w:color w:val="595959"/>
      <w:lang w:eastAsia="ja-JP"/>
    </w:rPr>
    <w:tblPr>
      <w:tblBorders>
        <w:insideH w:val="single" w:sz="4" w:space="0" w:color="D9D9D9"/>
      </w:tblBorders>
      <w:tblCellMar>
        <w:left w:w="0" w:type="dxa"/>
        <w:right w:w="0" w:type="dxa"/>
      </w:tblCellMar>
    </w:tblPr>
    <w:tblStylePr w:type="firstRow">
      <w:rPr>
        <w:rFonts w:ascii="DengXian" w:hAnsi="DengXian"/>
        <w:b w:val="0"/>
        <w:caps/>
        <w:smallCaps w:val="0"/>
        <w:color w:val="4F81BD"/>
        <w:sz w:val="22"/>
      </w:rPr>
    </w:tblStylePr>
    <w:tblStylePr w:type="firstCol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1043</Characters>
  <Application>Microsoft Office Word</Application>
  <DocSecurity>4</DocSecurity>
  <PresentationFormat/>
  <Lines>260</Lines>
  <Paragraphs>58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binani Cement</dc:creator>
  <cp:keywords/>
  <cp:lastModifiedBy>Parth Raval</cp:lastModifiedBy>
  <cp:revision>2</cp:revision>
  <cp:lastPrinted>2022-01-20T05:05:00Z</cp:lastPrinted>
  <dcterms:created xsi:type="dcterms:W3CDTF">2026-10-20T11:29:00Z</dcterms:created>
  <dcterms:modified xsi:type="dcterms:W3CDTF">2026-10-20T11:29:00Z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  <property fmtid="{D5CDD505-2E9C-101B-9397-08002B2CF9AE}" pid="3" name="KSOProductBuildVer">
    <vt:lpwstr>1033-8.1.0.3018</vt:lpwstr>
  </property>
</Properties>
</file>