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A46295" w14:textId="77777777" w:rsidR="00B522D7" w:rsidRDefault="00B522D7" w:rsidP="00B522D7">
      <w:r>
        <w:rPr>
          <w:sz w:val="32"/>
          <w:szCs w:val="32"/>
        </w:rPr>
        <w:t xml:space="preserve">                                                                                                    </w:t>
      </w:r>
    </w:p>
    <w:p w14:paraId="5266A952" w14:textId="77777777" w:rsidR="00B522D7" w:rsidRDefault="00B522D7" w:rsidP="00B522D7">
      <w:pPr>
        <w:ind w:right="-201"/>
        <w:rPr>
          <w:b/>
          <w:sz w:val="28"/>
          <w:szCs w:val="28"/>
          <w:u w:val="single"/>
        </w:rPr>
      </w:pPr>
      <w:r w:rsidRPr="00D7450B">
        <w:rPr>
          <w:b/>
          <w:sz w:val="28"/>
          <w:szCs w:val="28"/>
        </w:rPr>
        <w:t xml:space="preserve">                                          </w:t>
      </w:r>
      <w:r w:rsidRPr="00D7450B">
        <w:rPr>
          <w:b/>
          <w:sz w:val="28"/>
          <w:szCs w:val="28"/>
          <w:u w:val="single"/>
        </w:rPr>
        <w:t>NIVEA SAMPLES -</w:t>
      </w:r>
      <w:r>
        <w:rPr>
          <w:b/>
          <w:sz w:val="28"/>
          <w:szCs w:val="28"/>
        </w:rPr>
        <w:t xml:space="preserve"> </w:t>
      </w:r>
      <w:r w:rsidRPr="00D7450B">
        <w:rPr>
          <w:b/>
          <w:sz w:val="28"/>
          <w:szCs w:val="28"/>
        </w:rPr>
        <w:t xml:space="preserve"> </w:t>
      </w:r>
      <w:r w:rsidRPr="00D7450B">
        <w:rPr>
          <w:b/>
          <w:sz w:val="28"/>
          <w:szCs w:val="28"/>
          <w:u w:val="single"/>
        </w:rPr>
        <w:t>UTILITY TEST  REPORT</w:t>
      </w:r>
    </w:p>
    <w:p w14:paraId="477A9BA9" w14:textId="77777777" w:rsidR="00B522D7" w:rsidRDefault="00B522D7" w:rsidP="00B522D7">
      <w:pPr>
        <w:ind w:right="-201"/>
        <w:rPr>
          <w:b/>
          <w:sz w:val="28"/>
          <w:szCs w:val="28"/>
          <w:u w:val="single"/>
        </w:rPr>
      </w:pPr>
    </w:p>
    <w:p w14:paraId="45B27950" w14:textId="77777777" w:rsidR="00B522D7" w:rsidRPr="00D7450B" w:rsidRDefault="00B522D7" w:rsidP="00B522D7">
      <w:pPr>
        <w:ind w:right="-201"/>
        <w:rPr>
          <w:b/>
          <w:sz w:val="28"/>
          <w:szCs w:val="28"/>
          <w:u w:val="single"/>
        </w:rPr>
      </w:pPr>
    </w:p>
    <w:p w14:paraId="6AE4C083" w14:textId="77777777" w:rsidR="00B522D7" w:rsidRDefault="00B522D7" w:rsidP="00B522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</w:t>
      </w:r>
      <w:r>
        <w:rPr>
          <w:b/>
        </w:rPr>
        <w:t>DATE:</w:t>
      </w:r>
      <w:r>
        <w:t xml:space="preserve"> 02/12/20222</w:t>
      </w:r>
    </w:p>
    <w:p w14:paraId="64BA423F" w14:textId="77777777" w:rsidR="00B522D7" w:rsidRDefault="00B522D7" w:rsidP="00B522D7"/>
    <w:tbl>
      <w:tblPr>
        <w:tblW w:w="97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2520"/>
        <w:gridCol w:w="2160"/>
        <w:gridCol w:w="2070"/>
        <w:gridCol w:w="2103"/>
      </w:tblGrid>
      <w:tr w:rsidR="00B522D7" w:rsidRPr="00D7450B" w14:paraId="2B9F09DC" w14:textId="77777777" w:rsidTr="00CE2CE9">
        <w:trPr>
          <w:trHeight w:val="206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5103" w14:textId="77777777" w:rsidR="00B522D7" w:rsidRPr="00D7450B" w:rsidRDefault="00B522D7" w:rsidP="00CE2CE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7450B">
              <w:rPr>
                <w:rFonts w:ascii="Arial" w:hAnsi="Arial" w:cs="Arial"/>
                <w:b/>
                <w:sz w:val="18"/>
                <w:szCs w:val="18"/>
              </w:rPr>
              <w:t>Sr. No.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CD009" w14:textId="77777777" w:rsidR="00B522D7" w:rsidRPr="00D7450B" w:rsidRDefault="00B522D7" w:rsidP="00CE2CE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7450B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AAFB" w14:textId="77777777" w:rsidR="00B522D7" w:rsidRPr="00D7450B" w:rsidRDefault="00B522D7" w:rsidP="00CE2CE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7450B">
              <w:rPr>
                <w:rFonts w:ascii="Arial" w:hAnsi="Arial" w:cs="Arial"/>
                <w:b/>
                <w:sz w:val="18"/>
                <w:szCs w:val="18"/>
              </w:rPr>
              <w:t>Observation (24Hrs.)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447D" w14:textId="77777777" w:rsidR="00B522D7" w:rsidRPr="00D7450B" w:rsidRDefault="00B522D7" w:rsidP="00CE2CE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7450B">
              <w:rPr>
                <w:rFonts w:ascii="Arial" w:hAnsi="Arial" w:cs="Arial"/>
                <w:b/>
                <w:sz w:val="18"/>
                <w:szCs w:val="18"/>
              </w:rPr>
              <w:t>Observation (24Hrs.)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3910" w14:textId="77777777" w:rsidR="00B522D7" w:rsidRPr="00D7450B" w:rsidRDefault="00B522D7" w:rsidP="00CE2CE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7450B">
              <w:rPr>
                <w:rFonts w:ascii="Arial" w:hAnsi="Arial" w:cs="Arial"/>
                <w:b/>
                <w:sz w:val="18"/>
                <w:szCs w:val="18"/>
              </w:rPr>
              <w:t>Observation (24Hrs.)</w:t>
            </w:r>
          </w:p>
        </w:tc>
      </w:tr>
      <w:tr w:rsidR="00B522D7" w:rsidRPr="00D7450B" w14:paraId="64A08E14" w14:textId="77777777" w:rsidTr="00CE2CE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F7E5" w14:textId="77777777" w:rsidR="00B522D7" w:rsidRPr="00D7450B" w:rsidRDefault="00B522D7" w:rsidP="00CE2CE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BDCC" w14:textId="77777777" w:rsidR="00B522D7" w:rsidRPr="00D7450B" w:rsidRDefault="00B522D7" w:rsidP="00CE2CE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7450B">
              <w:rPr>
                <w:rFonts w:ascii="Arial" w:hAnsi="Arial" w:cs="Arial"/>
                <w:b/>
                <w:sz w:val="18"/>
                <w:szCs w:val="18"/>
              </w:rPr>
              <w:t>Job Name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F806" w14:textId="77777777" w:rsidR="00B522D7" w:rsidRPr="00D7450B" w:rsidRDefault="00B522D7" w:rsidP="00CE2CE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7450B">
              <w:rPr>
                <w:rFonts w:ascii="Arial" w:hAnsi="Arial" w:cs="Arial"/>
                <w:b/>
                <w:sz w:val="18"/>
                <w:szCs w:val="18"/>
              </w:rPr>
              <w:t>Freeze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F1DF" w14:textId="77777777" w:rsidR="00B522D7" w:rsidRPr="00D7450B" w:rsidRDefault="00B522D7" w:rsidP="00CE2CE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7450B">
              <w:rPr>
                <w:rFonts w:ascii="Arial" w:hAnsi="Arial" w:cs="Arial"/>
                <w:b/>
                <w:sz w:val="18"/>
                <w:szCs w:val="18"/>
              </w:rPr>
              <w:t>Desiccator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BCDF" w14:textId="77777777" w:rsidR="00B522D7" w:rsidRPr="00D7450B" w:rsidRDefault="00B522D7" w:rsidP="00CE2CE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7450B">
              <w:rPr>
                <w:rFonts w:ascii="Arial" w:hAnsi="Arial" w:cs="Arial"/>
                <w:b/>
                <w:sz w:val="18"/>
                <w:szCs w:val="18"/>
              </w:rPr>
              <w:t>Oven</w:t>
            </w:r>
          </w:p>
        </w:tc>
      </w:tr>
      <w:tr w:rsidR="00B522D7" w:rsidRPr="00D7450B" w14:paraId="247487D2" w14:textId="77777777" w:rsidTr="00CE2CE9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71A6" w14:textId="77777777" w:rsidR="00B522D7" w:rsidRPr="00D7450B" w:rsidRDefault="00B522D7" w:rsidP="00CE2CE9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EC15" w14:textId="77777777" w:rsidR="00B522D7" w:rsidRPr="00D7450B" w:rsidRDefault="00B522D7" w:rsidP="00CE2CE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50ml – Honey F &amp; B Label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0C85B" w14:textId="77777777" w:rsidR="00B522D7" w:rsidRPr="00D7450B" w:rsidRDefault="00B522D7" w:rsidP="00CE2CE9">
            <w:pPr>
              <w:spacing w:line="36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2605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7B49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</w:tr>
      <w:tr w:rsidR="00B522D7" w:rsidRPr="00D7450B" w14:paraId="7384E9EE" w14:textId="77777777" w:rsidTr="00CE2CE9">
        <w:trPr>
          <w:trHeight w:val="24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5723" w14:textId="77777777" w:rsidR="00B522D7" w:rsidRPr="00D7450B" w:rsidRDefault="00B522D7" w:rsidP="00CE2CE9">
            <w:pPr>
              <w:spacing w:line="36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A9701" w14:textId="77777777" w:rsidR="00B522D7" w:rsidRPr="00D7450B" w:rsidRDefault="00B522D7" w:rsidP="00CE2CE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50ml – Saffron F &amp; B Label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F188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C519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2FFE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</w:tr>
      <w:tr w:rsidR="00B522D7" w:rsidRPr="00D7450B" w14:paraId="1609D747" w14:textId="77777777" w:rsidTr="00CE2CE9">
        <w:trPr>
          <w:trHeight w:val="24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3450" w14:textId="77777777" w:rsidR="00B522D7" w:rsidRPr="00D7450B" w:rsidRDefault="00B522D7" w:rsidP="00CE2CE9">
            <w:pPr>
              <w:spacing w:line="36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CDC8" w14:textId="77777777" w:rsidR="00B522D7" w:rsidRPr="00D7450B" w:rsidRDefault="00B522D7" w:rsidP="00CE2CE9">
            <w:pPr>
              <w:spacing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50ml – Besan F &amp; B Label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6100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13B2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4D37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</w:tr>
      <w:tr w:rsidR="00B522D7" w:rsidRPr="00D7450B" w14:paraId="29E0A17B" w14:textId="77777777" w:rsidTr="00CE2CE9">
        <w:trPr>
          <w:trHeight w:val="24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7D4A" w14:textId="77777777" w:rsidR="00B522D7" w:rsidRPr="00D7450B" w:rsidRDefault="00B522D7" w:rsidP="00CE2CE9">
            <w:pPr>
              <w:spacing w:line="36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2E18" w14:textId="77777777" w:rsidR="00B522D7" w:rsidRPr="00D7450B" w:rsidRDefault="00B522D7" w:rsidP="00CE2CE9">
            <w:pPr>
              <w:spacing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50ml – Turmeric Back label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332D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3D50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D233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</w:tr>
      <w:tr w:rsidR="00B522D7" w:rsidRPr="00D7450B" w14:paraId="4D9DD327" w14:textId="77777777" w:rsidTr="00CE2CE9">
        <w:trPr>
          <w:trHeight w:val="24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B2F1" w14:textId="77777777" w:rsidR="00B522D7" w:rsidRPr="00D7450B" w:rsidRDefault="00B522D7" w:rsidP="00CE2CE9">
            <w:pPr>
              <w:spacing w:line="36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976C" w14:textId="77777777" w:rsidR="00B522D7" w:rsidRPr="00D7450B" w:rsidRDefault="00B522D7" w:rsidP="00CE2CE9">
            <w:pPr>
              <w:spacing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100ml – Saffron F &amp; B Label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FC34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11501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B774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</w:tr>
      <w:tr w:rsidR="00B522D7" w:rsidRPr="00D7450B" w14:paraId="082D53BE" w14:textId="77777777" w:rsidTr="00CE2CE9">
        <w:trPr>
          <w:trHeight w:val="24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5C4E" w14:textId="77777777" w:rsidR="00B522D7" w:rsidRPr="00D7450B" w:rsidRDefault="00B522D7" w:rsidP="00CE2CE9">
            <w:pPr>
              <w:spacing w:line="36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EDB6" w14:textId="77777777" w:rsidR="00B522D7" w:rsidRPr="00D7450B" w:rsidRDefault="00B522D7" w:rsidP="00CE2CE9">
            <w:pPr>
              <w:spacing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100ml – Rose F &amp; B Label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1CA2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5190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CB92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</w:tr>
      <w:tr w:rsidR="00B522D7" w:rsidRPr="00D7450B" w14:paraId="08BB8B83" w14:textId="77777777" w:rsidTr="00CE2CE9">
        <w:trPr>
          <w:trHeight w:val="24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603D" w14:textId="77777777" w:rsidR="00B522D7" w:rsidRPr="00D7450B" w:rsidRDefault="00B522D7" w:rsidP="00CE2CE9">
            <w:pPr>
              <w:spacing w:line="36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DCB0" w14:textId="77777777" w:rsidR="00B522D7" w:rsidRPr="00D7450B" w:rsidRDefault="00B522D7" w:rsidP="00CE2CE9">
            <w:pPr>
              <w:spacing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100ml Turmeric Front Label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29E5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2DDA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E12E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</w:tr>
      <w:tr w:rsidR="00B522D7" w:rsidRPr="00D7450B" w14:paraId="4F0989EA" w14:textId="77777777" w:rsidTr="00CE2CE9">
        <w:trPr>
          <w:trHeight w:val="24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E65A" w14:textId="77777777" w:rsidR="00B522D7" w:rsidRPr="00D7450B" w:rsidRDefault="00B522D7" w:rsidP="00CE2CE9">
            <w:pPr>
              <w:spacing w:line="36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C24B" w14:textId="77777777" w:rsidR="00B522D7" w:rsidRPr="00D7450B" w:rsidRDefault="00B522D7" w:rsidP="00CE2CE9">
            <w:pPr>
              <w:spacing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100ml – Honey Front Label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888C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1969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8D9D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</w:tr>
      <w:tr w:rsidR="00B522D7" w:rsidRPr="00D7450B" w14:paraId="39EAEDF7" w14:textId="77777777" w:rsidTr="00CE2CE9">
        <w:trPr>
          <w:trHeight w:val="24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B398" w14:textId="77777777" w:rsidR="00B522D7" w:rsidRPr="00D7450B" w:rsidRDefault="00B522D7" w:rsidP="00CE2CE9">
            <w:pPr>
              <w:spacing w:line="36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A309" w14:textId="77777777" w:rsidR="00B522D7" w:rsidRPr="00D7450B" w:rsidRDefault="00B522D7" w:rsidP="00CE2CE9">
            <w:pPr>
              <w:spacing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100ml – Besan Front Label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81C8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DCFA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3E75" w14:textId="77777777" w:rsidR="00B522D7" w:rsidRPr="00D7450B" w:rsidRDefault="00B522D7" w:rsidP="00CE2CE9">
            <w:pPr>
              <w:jc w:val="center"/>
              <w:rPr>
                <w:sz w:val="18"/>
                <w:szCs w:val="18"/>
              </w:rPr>
            </w:pPr>
            <w:r w:rsidRPr="00D7450B">
              <w:rPr>
                <w:rFonts w:ascii="Arial" w:hAnsi="Arial" w:cs="Arial"/>
                <w:bCs/>
                <w:sz w:val="18"/>
                <w:szCs w:val="18"/>
              </w:rPr>
              <w:t>Pass</w:t>
            </w:r>
          </w:p>
        </w:tc>
      </w:tr>
    </w:tbl>
    <w:p w14:paraId="04B7DFF2" w14:textId="77777777" w:rsidR="00B522D7" w:rsidRPr="00D7450B" w:rsidRDefault="00B522D7" w:rsidP="00B522D7">
      <w:pPr>
        <w:rPr>
          <w:sz w:val="18"/>
          <w:szCs w:val="18"/>
        </w:rPr>
      </w:pPr>
    </w:p>
    <w:p w14:paraId="1D16F7C5" w14:textId="77777777" w:rsidR="00B522D7" w:rsidRPr="00D7450B" w:rsidRDefault="00B522D7" w:rsidP="00B522D7">
      <w:pPr>
        <w:rPr>
          <w:sz w:val="24"/>
          <w:szCs w:val="24"/>
        </w:rPr>
      </w:pPr>
      <w:r w:rsidRPr="00D7450B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                   </w:t>
      </w:r>
      <w:r w:rsidRPr="00D7450B">
        <w:rPr>
          <w:sz w:val="18"/>
          <w:szCs w:val="18"/>
        </w:rPr>
        <w:t xml:space="preserve">  </w:t>
      </w:r>
      <w:r>
        <w:rPr>
          <w:sz w:val="24"/>
          <w:szCs w:val="24"/>
        </w:rPr>
        <w:t>Testing By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 w:rsidRPr="00D7450B">
        <w:rPr>
          <w:sz w:val="24"/>
          <w:szCs w:val="24"/>
        </w:rPr>
        <w:t xml:space="preserve">    Approved By</w:t>
      </w:r>
    </w:p>
    <w:p w14:paraId="152C0488" w14:textId="77777777" w:rsidR="00B522D7" w:rsidRPr="00D7450B" w:rsidRDefault="00B522D7" w:rsidP="00B522D7">
      <w:pPr>
        <w:rPr>
          <w:b/>
          <w:sz w:val="24"/>
          <w:szCs w:val="24"/>
        </w:rPr>
      </w:pPr>
    </w:p>
    <w:p w14:paraId="54B67F37" w14:textId="77777777" w:rsidR="00B522D7" w:rsidRPr="00D7450B" w:rsidRDefault="00B522D7" w:rsidP="00B522D7">
      <w:pPr>
        <w:rPr>
          <w:sz w:val="24"/>
          <w:szCs w:val="24"/>
        </w:rPr>
      </w:pPr>
      <w:r w:rsidRPr="00D7450B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</w:t>
      </w:r>
      <w:r w:rsidRPr="00D7450B">
        <w:rPr>
          <w:sz w:val="24"/>
          <w:szCs w:val="24"/>
        </w:rPr>
        <w:t xml:space="preserve">  (QA Inspector)</w:t>
      </w:r>
      <w:r w:rsidRPr="00D7450B">
        <w:rPr>
          <w:sz w:val="24"/>
          <w:szCs w:val="24"/>
        </w:rPr>
        <w:tab/>
      </w:r>
      <w:r w:rsidRPr="00D7450B">
        <w:rPr>
          <w:sz w:val="24"/>
          <w:szCs w:val="24"/>
        </w:rPr>
        <w:tab/>
      </w:r>
      <w:r w:rsidRPr="00D7450B">
        <w:rPr>
          <w:sz w:val="24"/>
          <w:szCs w:val="24"/>
        </w:rPr>
        <w:tab/>
      </w:r>
      <w:r w:rsidRPr="00D7450B">
        <w:rPr>
          <w:sz w:val="24"/>
          <w:szCs w:val="24"/>
        </w:rPr>
        <w:tab/>
      </w:r>
      <w:r w:rsidRPr="00D7450B">
        <w:rPr>
          <w:sz w:val="24"/>
          <w:szCs w:val="24"/>
        </w:rPr>
        <w:tab/>
        <w:t xml:space="preserve">         </w:t>
      </w:r>
      <w:r w:rsidRPr="00D7450B">
        <w:rPr>
          <w:bCs/>
          <w:sz w:val="24"/>
          <w:szCs w:val="24"/>
        </w:rPr>
        <w:t xml:space="preserve">         (QA Manager)</w:t>
      </w:r>
    </w:p>
    <w:p w14:paraId="783B4874" w14:textId="77777777" w:rsidR="00B522D7" w:rsidRPr="00D7450B" w:rsidRDefault="00B522D7" w:rsidP="00B522D7">
      <w:pPr>
        <w:rPr>
          <w:sz w:val="24"/>
          <w:szCs w:val="24"/>
        </w:rPr>
      </w:pPr>
    </w:p>
    <w:p w14:paraId="1557846D" w14:textId="77777777" w:rsidR="00B522D7" w:rsidRPr="00D7450B" w:rsidRDefault="00B522D7" w:rsidP="00B522D7">
      <w:pPr>
        <w:rPr>
          <w:sz w:val="18"/>
          <w:szCs w:val="18"/>
        </w:rPr>
      </w:pPr>
    </w:p>
    <w:p w14:paraId="59800DDB" w14:textId="77777777" w:rsidR="00D02609" w:rsidRPr="00B522D7" w:rsidRDefault="00D02609" w:rsidP="00B522D7">
      <w:pPr>
        <w:rPr>
          <w:szCs w:val="24"/>
        </w:rPr>
      </w:pPr>
    </w:p>
    <w:sectPr w:rsidR="00D02609" w:rsidRPr="00B522D7" w:rsidSect="00A84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52B2A" w14:textId="77777777" w:rsidR="002E23EC" w:rsidRDefault="002E23EC">
      <w:r>
        <w:separator/>
      </w:r>
    </w:p>
  </w:endnote>
  <w:endnote w:type="continuationSeparator" w:id="0">
    <w:p w14:paraId="32FC33AF" w14:textId="77777777" w:rsidR="002E23EC" w:rsidRDefault="002E2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9E3D4" w14:textId="77777777" w:rsidR="00B522D7" w:rsidRDefault="00B522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70B374AC" w14:textId="77777777" w:rsidTr="009D0A26">
      <w:tc>
        <w:tcPr>
          <w:tcW w:w="7906" w:type="dxa"/>
        </w:tcPr>
        <w:p w14:paraId="045EA06D" w14:textId="77777777" w:rsidR="00C22A02" w:rsidRPr="00986D52" w:rsidRDefault="00C22A02" w:rsidP="008711AF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B522D7">
            <w:rPr>
              <w:rFonts w:ascii="Calibri" w:hAnsi="Calibri" w:cs="Calibri"/>
              <w:iCs/>
              <w:sz w:val="24"/>
              <w:szCs w:val="24"/>
            </w:rPr>
            <w:t>29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E31BF5">
            <w:rPr>
              <w:rFonts w:ascii="Calibri" w:hAnsi="Calibri" w:cs="Calibri"/>
              <w:iCs/>
              <w:sz w:val="24"/>
              <w:szCs w:val="24"/>
            </w:rPr>
            <w:t>0</w:t>
          </w:r>
          <w:r w:rsidR="008711AF">
            <w:rPr>
              <w:rFonts w:ascii="Calibri" w:hAnsi="Calibri" w:cs="Calibri"/>
              <w:iCs/>
              <w:sz w:val="24"/>
              <w:szCs w:val="24"/>
            </w:rPr>
            <w:t xml:space="preserve"> / 01.01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.2022)</w:t>
          </w:r>
        </w:p>
      </w:tc>
      <w:tc>
        <w:tcPr>
          <w:tcW w:w="2543" w:type="dxa"/>
        </w:tcPr>
        <w:p w14:paraId="3D3D38A9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B522D7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B522D7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2F8FDD0D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7916A831" w14:textId="77777777" w:rsidTr="009F6B97">
      <w:tc>
        <w:tcPr>
          <w:tcW w:w="5532" w:type="dxa"/>
          <w:gridSpan w:val="2"/>
        </w:tcPr>
        <w:p w14:paraId="2CA761C7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2C5ECB3D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4BA7A2A0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E31BF5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3ECF00F8" w14:textId="77777777" w:rsidTr="00920F19">
      <w:tc>
        <w:tcPr>
          <w:tcW w:w="2580" w:type="dxa"/>
        </w:tcPr>
        <w:p w14:paraId="753F585C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1A2DA54E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642B59C1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6E1F38B2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2665111F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1678C" w14:textId="77777777" w:rsidR="002E23EC" w:rsidRDefault="002E23EC">
      <w:r>
        <w:separator/>
      </w:r>
    </w:p>
  </w:footnote>
  <w:footnote w:type="continuationSeparator" w:id="0">
    <w:p w14:paraId="3C36A088" w14:textId="77777777" w:rsidR="002E23EC" w:rsidRDefault="002E2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1C49" w14:textId="77777777" w:rsidR="00565D40" w:rsidRDefault="00565D40">
    <w:pPr>
      <w:pStyle w:val="Header"/>
    </w:pPr>
    <w:r>
      <w:pict w14:anchorId="37AD2A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197143EA" w14:textId="77777777" w:rsidTr="00C22A02">
      <w:trPr>
        <w:trHeight w:hRule="exact" w:val="1440"/>
        <w:jc w:val="center"/>
      </w:trPr>
      <w:tc>
        <w:tcPr>
          <w:tcW w:w="3216" w:type="dxa"/>
        </w:tcPr>
        <w:p w14:paraId="7737E543" w14:textId="77777777" w:rsidR="00C22A02" w:rsidRDefault="00C22A02" w:rsidP="00C22A02">
          <w:pPr>
            <w:jc w:val="center"/>
          </w:pPr>
          <w:r>
            <w:rPr>
              <w:noProof/>
            </w:rPr>
            <w:pict w14:anchorId="0955BEC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36634595" w14:textId="77777777" w:rsidR="00C22A02" w:rsidRPr="00920F19" w:rsidRDefault="000F328F" w:rsidP="000F328F">
          <w:pPr>
            <w:pStyle w:val="Header"/>
            <w:jc w:val="cent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MINUTES OF MEETINGS</w:t>
          </w:r>
        </w:p>
      </w:tc>
    </w:tr>
  </w:tbl>
  <w:p w14:paraId="2947393B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5732EB6E" w14:textId="77777777" w:rsidTr="00920F19">
      <w:trPr>
        <w:trHeight w:hRule="exact" w:val="1440"/>
        <w:jc w:val="center"/>
      </w:trPr>
      <w:tc>
        <w:tcPr>
          <w:tcW w:w="3216" w:type="dxa"/>
        </w:tcPr>
        <w:p w14:paraId="115B58D6" w14:textId="77777777" w:rsidR="00931870" w:rsidRDefault="00920F19" w:rsidP="00931870">
          <w:pPr>
            <w:jc w:val="center"/>
          </w:pPr>
          <w:r>
            <w:rPr>
              <w:noProof/>
            </w:rPr>
            <w:pict w14:anchorId="39841CC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786BB606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577EC07D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2CA04EB"/>
    <w:multiLevelType w:val="hybridMultilevel"/>
    <w:tmpl w:val="D048D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10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592F6B"/>
    <w:multiLevelType w:val="hybridMultilevel"/>
    <w:tmpl w:val="A24A6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50A96"/>
    <w:multiLevelType w:val="hybridMultilevel"/>
    <w:tmpl w:val="5900B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565459"/>
    <w:multiLevelType w:val="hybridMultilevel"/>
    <w:tmpl w:val="96326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4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793A36"/>
    <w:multiLevelType w:val="hybridMultilevel"/>
    <w:tmpl w:val="F6407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66605">
    <w:abstractNumId w:val="2"/>
  </w:num>
  <w:num w:numId="2" w16cid:durableId="1810051374">
    <w:abstractNumId w:val="0"/>
  </w:num>
  <w:num w:numId="3" w16cid:durableId="1653288679">
    <w:abstractNumId w:val="3"/>
  </w:num>
  <w:num w:numId="4" w16cid:durableId="217740629">
    <w:abstractNumId w:val="1"/>
  </w:num>
  <w:num w:numId="5" w16cid:durableId="2091154685">
    <w:abstractNumId w:val="9"/>
  </w:num>
  <w:num w:numId="6" w16cid:durableId="978530831">
    <w:abstractNumId w:val="7"/>
  </w:num>
  <w:num w:numId="7" w16cid:durableId="468323610">
    <w:abstractNumId w:val="10"/>
  </w:num>
  <w:num w:numId="8" w16cid:durableId="1485900496">
    <w:abstractNumId w:val="13"/>
  </w:num>
  <w:num w:numId="9" w16cid:durableId="40599047">
    <w:abstractNumId w:val="31"/>
  </w:num>
  <w:num w:numId="10" w16cid:durableId="571738435">
    <w:abstractNumId w:val="21"/>
  </w:num>
  <w:num w:numId="11" w16cid:durableId="1889561926">
    <w:abstractNumId w:val="14"/>
  </w:num>
  <w:num w:numId="12" w16cid:durableId="1631475510">
    <w:abstractNumId w:val="26"/>
  </w:num>
  <w:num w:numId="13" w16cid:durableId="2107538186">
    <w:abstractNumId w:val="4"/>
  </w:num>
  <w:num w:numId="14" w16cid:durableId="108360262">
    <w:abstractNumId w:val="19"/>
  </w:num>
  <w:num w:numId="15" w16cid:durableId="1075084548">
    <w:abstractNumId w:val="6"/>
  </w:num>
  <w:num w:numId="16" w16cid:durableId="1432630543">
    <w:abstractNumId w:val="28"/>
  </w:num>
  <w:num w:numId="17" w16cid:durableId="1229341086">
    <w:abstractNumId w:val="29"/>
  </w:num>
  <w:num w:numId="18" w16cid:durableId="454759231">
    <w:abstractNumId w:val="23"/>
  </w:num>
  <w:num w:numId="19" w16cid:durableId="34432335">
    <w:abstractNumId w:val="32"/>
  </w:num>
  <w:num w:numId="20" w16cid:durableId="1569607862">
    <w:abstractNumId w:val="18"/>
  </w:num>
  <w:num w:numId="21" w16cid:durableId="250700003">
    <w:abstractNumId w:val="25"/>
  </w:num>
  <w:num w:numId="22" w16cid:durableId="637880906">
    <w:abstractNumId w:val="5"/>
  </w:num>
  <w:num w:numId="23" w16cid:durableId="1282499248">
    <w:abstractNumId w:val="12"/>
  </w:num>
  <w:num w:numId="24" w16cid:durableId="924070586">
    <w:abstractNumId w:val="33"/>
  </w:num>
  <w:num w:numId="25" w16cid:durableId="954486788">
    <w:abstractNumId w:val="27"/>
  </w:num>
  <w:num w:numId="26" w16cid:durableId="1739668603">
    <w:abstractNumId w:val="11"/>
  </w:num>
  <w:num w:numId="27" w16cid:durableId="51317951">
    <w:abstractNumId w:val="24"/>
  </w:num>
  <w:num w:numId="28" w16cid:durableId="964195743">
    <w:abstractNumId w:val="17"/>
  </w:num>
  <w:num w:numId="29" w16cid:durableId="428627029">
    <w:abstractNumId w:val="15"/>
  </w:num>
  <w:num w:numId="30" w16cid:durableId="418216502">
    <w:abstractNumId w:val="20"/>
  </w:num>
  <w:num w:numId="31" w16cid:durableId="1200244435">
    <w:abstractNumId w:val="30"/>
  </w:num>
  <w:num w:numId="32" w16cid:durableId="1242449567">
    <w:abstractNumId w:val="16"/>
  </w:num>
  <w:num w:numId="33" w16cid:durableId="1977755508">
    <w:abstractNumId w:val="8"/>
  </w:num>
  <w:num w:numId="34" w16cid:durableId="10036273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A3A7A"/>
    <w:rsid w:val="000C07EC"/>
    <w:rsid w:val="000D5DDA"/>
    <w:rsid w:val="000F22A5"/>
    <w:rsid w:val="000F328F"/>
    <w:rsid w:val="000F3DCD"/>
    <w:rsid w:val="000F6B9D"/>
    <w:rsid w:val="00100B95"/>
    <w:rsid w:val="00106A89"/>
    <w:rsid w:val="00140516"/>
    <w:rsid w:val="00146F8D"/>
    <w:rsid w:val="00162C36"/>
    <w:rsid w:val="001711F1"/>
    <w:rsid w:val="001A3A89"/>
    <w:rsid w:val="001A50B3"/>
    <w:rsid w:val="001B10C5"/>
    <w:rsid w:val="001C4B29"/>
    <w:rsid w:val="001C4D36"/>
    <w:rsid w:val="001D460A"/>
    <w:rsid w:val="001E7227"/>
    <w:rsid w:val="001F39DC"/>
    <w:rsid w:val="00255AA7"/>
    <w:rsid w:val="00273344"/>
    <w:rsid w:val="002913AB"/>
    <w:rsid w:val="00292872"/>
    <w:rsid w:val="002B48C0"/>
    <w:rsid w:val="002B4AAE"/>
    <w:rsid w:val="002B607D"/>
    <w:rsid w:val="002C4665"/>
    <w:rsid w:val="002E2051"/>
    <w:rsid w:val="002E23EC"/>
    <w:rsid w:val="002F12B9"/>
    <w:rsid w:val="002F175D"/>
    <w:rsid w:val="003030E4"/>
    <w:rsid w:val="00311DA9"/>
    <w:rsid w:val="003170A3"/>
    <w:rsid w:val="003202F0"/>
    <w:rsid w:val="00320D41"/>
    <w:rsid w:val="00336502"/>
    <w:rsid w:val="00360752"/>
    <w:rsid w:val="00365ACB"/>
    <w:rsid w:val="003A0945"/>
    <w:rsid w:val="003A27DB"/>
    <w:rsid w:val="003F308B"/>
    <w:rsid w:val="004110F3"/>
    <w:rsid w:val="00460581"/>
    <w:rsid w:val="0048311B"/>
    <w:rsid w:val="00496E4C"/>
    <w:rsid w:val="004A36F1"/>
    <w:rsid w:val="004C0DD9"/>
    <w:rsid w:val="004C394F"/>
    <w:rsid w:val="00511177"/>
    <w:rsid w:val="005178DF"/>
    <w:rsid w:val="00565D40"/>
    <w:rsid w:val="00594389"/>
    <w:rsid w:val="005C6D64"/>
    <w:rsid w:val="005D63EA"/>
    <w:rsid w:val="005F16CD"/>
    <w:rsid w:val="006157CD"/>
    <w:rsid w:val="00633FAD"/>
    <w:rsid w:val="006359E1"/>
    <w:rsid w:val="006D2701"/>
    <w:rsid w:val="007224BC"/>
    <w:rsid w:val="0073552D"/>
    <w:rsid w:val="0076262A"/>
    <w:rsid w:val="007B52D0"/>
    <w:rsid w:val="007B69B0"/>
    <w:rsid w:val="00811017"/>
    <w:rsid w:val="008467D1"/>
    <w:rsid w:val="008711AF"/>
    <w:rsid w:val="009114B1"/>
    <w:rsid w:val="009173B7"/>
    <w:rsid w:val="00920F19"/>
    <w:rsid w:val="00931870"/>
    <w:rsid w:val="00942ECB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408B4"/>
    <w:rsid w:val="00A84E90"/>
    <w:rsid w:val="00A910AB"/>
    <w:rsid w:val="00AC10F8"/>
    <w:rsid w:val="00AC1A82"/>
    <w:rsid w:val="00AF2149"/>
    <w:rsid w:val="00B0419E"/>
    <w:rsid w:val="00B33645"/>
    <w:rsid w:val="00B522D7"/>
    <w:rsid w:val="00B62576"/>
    <w:rsid w:val="00B64943"/>
    <w:rsid w:val="00B762D9"/>
    <w:rsid w:val="00B94164"/>
    <w:rsid w:val="00BA0F00"/>
    <w:rsid w:val="00BA11E3"/>
    <w:rsid w:val="00BB00D8"/>
    <w:rsid w:val="00BB5F8B"/>
    <w:rsid w:val="00BB7C6A"/>
    <w:rsid w:val="00BD0454"/>
    <w:rsid w:val="00BF799B"/>
    <w:rsid w:val="00C22A02"/>
    <w:rsid w:val="00C27397"/>
    <w:rsid w:val="00C375A9"/>
    <w:rsid w:val="00C5399B"/>
    <w:rsid w:val="00C60289"/>
    <w:rsid w:val="00C713FD"/>
    <w:rsid w:val="00CA3F16"/>
    <w:rsid w:val="00CB0517"/>
    <w:rsid w:val="00CB0B5F"/>
    <w:rsid w:val="00CC78D2"/>
    <w:rsid w:val="00CD0E2F"/>
    <w:rsid w:val="00CE2CE9"/>
    <w:rsid w:val="00CF64BB"/>
    <w:rsid w:val="00D01AB1"/>
    <w:rsid w:val="00D02609"/>
    <w:rsid w:val="00D02784"/>
    <w:rsid w:val="00D11E69"/>
    <w:rsid w:val="00D15AFE"/>
    <w:rsid w:val="00D21C8F"/>
    <w:rsid w:val="00D44832"/>
    <w:rsid w:val="00D614DF"/>
    <w:rsid w:val="00D649DA"/>
    <w:rsid w:val="00D90BE9"/>
    <w:rsid w:val="00DB35CF"/>
    <w:rsid w:val="00DE2429"/>
    <w:rsid w:val="00DE382B"/>
    <w:rsid w:val="00DE41BE"/>
    <w:rsid w:val="00E278FE"/>
    <w:rsid w:val="00E31BF5"/>
    <w:rsid w:val="00E400F3"/>
    <w:rsid w:val="00E413A9"/>
    <w:rsid w:val="00E437F7"/>
    <w:rsid w:val="00E61B68"/>
    <w:rsid w:val="00E77AD4"/>
    <w:rsid w:val="00E77D88"/>
    <w:rsid w:val="00E92EC5"/>
    <w:rsid w:val="00EA2E2C"/>
    <w:rsid w:val="00EC1482"/>
    <w:rsid w:val="00ED1596"/>
    <w:rsid w:val="00EE4624"/>
    <w:rsid w:val="00F6630B"/>
    <w:rsid w:val="00FA74DF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8BC0C"/>
  <w15:chartTrackingRefBased/>
  <w15:docId w15:val="{BFDBEFB6-3E86-4875-9FBF-573DD80C4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5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732</Characters>
  <Application>Microsoft Office Word</Application>
  <DocSecurity>4</DocSecurity>
  <PresentationFormat/>
  <Lines>122</Lines>
  <Paragraphs>99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2022-06-07T13:12:00Z</cp:lastPrinted>
  <dcterms:created xsi:type="dcterms:W3CDTF">2026-10-20T11:30:00Z</dcterms:created>
  <dcterms:modified xsi:type="dcterms:W3CDTF">2026-10-20T11:30:00Z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