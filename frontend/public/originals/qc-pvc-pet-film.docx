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2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581"/>
        <w:gridCol w:w="2581"/>
        <w:gridCol w:w="2581"/>
        <w:gridCol w:w="2581"/>
      </w:tblGrid>
      <w:tr w:rsidR="00CE35B8" w:rsidRPr="000F6B9D" w14:paraId="0D4BF5CC" w14:textId="77777777" w:rsidTr="00BE50C3">
        <w:trPr>
          <w:trHeight w:val="205"/>
        </w:trPr>
        <w:tc>
          <w:tcPr>
            <w:tcW w:w="2581" w:type="dxa"/>
            <w:shd w:val="clear" w:color="auto" w:fill="FFFFFF"/>
          </w:tcPr>
          <w:p w14:paraId="7DA069AF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bookmarkStart w:id="0" w:name="_Hlk94088206"/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581" w:type="dxa"/>
            <w:shd w:val="clear" w:color="auto" w:fill="FFFFFF"/>
          </w:tcPr>
          <w:p w14:paraId="0E036A05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3406F6A4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581" w:type="dxa"/>
            <w:shd w:val="clear" w:color="auto" w:fill="FFFFFF"/>
          </w:tcPr>
          <w:p w14:paraId="0A30CD98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E35B8" w:rsidRPr="000F6B9D" w14:paraId="33CE9A40" w14:textId="77777777" w:rsidTr="00BE50C3">
        <w:trPr>
          <w:trHeight w:val="205"/>
        </w:trPr>
        <w:tc>
          <w:tcPr>
            <w:tcW w:w="2581" w:type="dxa"/>
            <w:shd w:val="clear" w:color="auto" w:fill="FFFFFF"/>
          </w:tcPr>
          <w:p w14:paraId="362141B7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581" w:type="dxa"/>
            <w:shd w:val="clear" w:color="auto" w:fill="FFFFFF"/>
          </w:tcPr>
          <w:p w14:paraId="34E2E292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7F1AD3C0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581" w:type="dxa"/>
            <w:shd w:val="clear" w:color="auto" w:fill="FFFFFF"/>
          </w:tcPr>
          <w:p w14:paraId="433A6F5A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E35B8" w:rsidRPr="000F6B9D" w14:paraId="6AD033EC" w14:textId="77777777" w:rsidTr="00BE50C3">
        <w:trPr>
          <w:trHeight w:val="205"/>
        </w:trPr>
        <w:tc>
          <w:tcPr>
            <w:tcW w:w="2581" w:type="dxa"/>
            <w:shd w:val="clear" w:color="auto" w:fill="FFFFFF"/>
          </w:tcPr>
          <w:p w14:paraId="180058D4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581" w:type="dxa"/>
            <w:shd w:val="clear" w:color="auto" w:fill="FFFFFF"/>
          </w:tcPr>
          <w:p w14:paraId="605C6CBE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54C4A9E9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581" w:type="dxa"/>
            <w:shd w:val="clear" w:color="auto" w:fill="FFFFFF"/>
          </w:tcPr>
          <w:p w14:paraId="17B73746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E35B8" w:rsidRPr="000F6B9D" w14:paraId="260D420E" w14:textId="77777777" w:rsidTr="00BE50C3">
        <w:trPr>
          <w:trHeight w:val="205"/>
        </w:trPr>
        <w:tc>
          <w:tcPr>
            <w:tcW w:w="2581" w:type="dxa"/>
            <w:shd w:val="clear" w:color="auto" w:fill="FFFFFF"/>
          </w:tcPr>
          <w:p w14:paraId="5064C71D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45379068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FFFFFF"/>
          </w:tcPr>
          <w:p w14:paraId="7FABBCB2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581" w:type="dxa"/>
            <w:shd w:val="clear" w:color="auto" w:fill="FFFFFF"/>
          </w:tcPr>
          <w:p w14:paraId="7A72ED79" w14:textId="77777777" w:rsidR="00CE35B8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bookmarkEnd w:id="0"/>
    </w:tbl>
    <w:p w14:paraId="65ABD9BE" w14:textId="77777777" w:rsidR="00CE35B8" w:rsidRDefault="00CE35B8"/>
    <w:tbl>
      <w:tblPr>
        <w:tblW w:w="1032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5"/>
        <w:gridCol w:w="2265"/>
        <w:gridCol w:w="3522"/>
        <w:gridCol w:w="3522"/>
      </w:tblGrid>
      <w:tr w:rsidR="00CE35B8" w:rsidRPr="000F6B9D" w14:paraId="0F57705F" w14:textId="77777777" w:rsidTr="00CE35B8">
        <w:trPr>
          <w:trHeight w:val="820"/>
        </w:trPr>
        <w:tc>
          <w:tcPr>
            <w:tcW w:w="1015" w:type="dxa"/>
            <w:shd w:val="clear" w:color="auto" w:fill="E7E6E6"/>
          </w:tcPr>
          <w:p w14:paraId="0CCD32E1" w14:textId="77777777" w:rsidR="00CE35B8" w:rsidRPr="000F6B9D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2265" w:type="dxa"/>
            <w:shd w:val="clear" w:color="auto" w:fill="E7E6E6"/>
          </w:tcPr>
          <w:p w14:paraId="3725A7F2" w14:textId="77777777" w:rsidR="00CE35B8" w:rsidRPr="000F6B9D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3522" w:type="dxa"/>
            <w:shd w:val="clear" w:color="auto" w:fill="E7E6E6"/>
          </w:tcPr>
          <w:p w14:paraId="3AA8D052" w14:textId="77777777" w:rsidR="00CE35B8" w:rsidRPr="000F6B9D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3522" w:type="dxa"/>
            <w:shd w:val="clear" w:color="auto" w:fill="E7E6E6"/>
          </w:tcPr>
          <w:p w14:paraId="794CB8B8" w14:textId="77777777" w:rsidR="00CE35B8" w:rsidRPr="000F6B9D" w:rsidRDefault="00CE35B8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E35B8" w:rsidRPr="000F6B9D" w14:paraId="33AD1C36" w14:textId="77777777" w:rsidTr="00CE35B8">
        <w:trPr>
          <w:trHeight w:val="466"/>
        </w:trPr>
        <w:tc>
          <w:tcPr>
            <w:tcW w:w="1015" w:type="dxa"/>
          </w:tcPr>
          <w:p w14:paraId="287E9400" w14:textId="77777777" w:rsidR="00CE35B8" w:rsidRPr="009C2468" w:rsidRDefault="00CE35B8" w:rsidP="003B5A43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5" w:type="dxa"/>
          </w:tcPr>
          <w:p w14:paraId="1B009347" w14:textId="77777777" w:rsidR="00CE35B8" w:rsidRPr="009C2468" w:rsidRDefault="00CE35B8" w:rsidP="00D7782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9C2468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Size</w:t>
            </w: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 xml:space="preserve"> (</w:t>
            </w: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>mm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3522" w:type="dxa"/>
          </w:tcPr>
          <w:p w14:paraId="001EC504" w14:textId="77777777" w:rsidR="00CE35B8" w:rsidRPr="009C2468" w:rsidRDefault="00CE35B8" w:rsidP="003B5A43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P.O. (±</w:t>
            </w: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>2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3522" w:type="dxa"/>
          </w:tcPr>
          <w:p w14:paraId="3778E31A" w14:textId="77777777" w:rsidR="00CE35B8" w:rsidRDefault="00CE35B8" w:rsidP="003B5A43">
            <w:pPr>
              <w:spacing w:line="360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CE35B8" w:rsidRPr="000F6B9D" w14:paraId="7D3F7D69" w14:textId="77777777" w:rsidTr="00CE35B8">
        <w:trPr>
          <w:trHeight w:val="3266"/>
        </w:trPr>
        <w:tc>
          <w:tcPr>
            <w:tcW w:w="1015" w:type="dxa"/>
          </w:tcPr>
          <w:p w14:paraId="13201B96" w14:textId="77777777" w:rsidR="00CE35B8" w:rsidRPr="000F6B9D" w:rsidRDefault="00CE35B8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5" w:type="dxa"/>
          </w:tcPr>
          <w:p w14:paraId="51CF0668" w14:textId="77777777" w:rsidR="00CE35B8" w:rsidRPr="000F6B9D" w:rsidRDefault="00CE35B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C2468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Shrinkage Ratio</w:t>
            </w: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 xml:space="preserve"> (%))</w:t>
            </w:r>
          </w:p>
        </w:tc>
        <w:tc>
          <w:tcPr>
            <w:tcW w:w="3522" w:type="dxa"/>
          </w:tcPr>
          <w:p w14:paraId="0E35B779" w14:textId="77777777" w:rsidR="00CE35B8" w:rsidRPr="009C2468" w:rsidRDefault="00CE35B8" w:rsidP="003B5A43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>Should be as per Specification &amp; P.O.</w:t>
            </w:r>
          </w:p>
          <w:p w14:paraId="3DCC61D1" w14:textId="77777777" w:rsidR="00CE35B8" w:rsidRPr="009C2468" w:rsidRDefault="00CE35B8" w:rsidP="003B5A43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b/>
                <w:bCs/>
                <w:sz w:val="22"/>
                <w:szCs w:val="22"/>
                <w:lang w:val="en" w:bidi="gu-IN"/>
              </w:rPr>
            </w:pPr>
            <w:r w:rsidRPr="009C2468">
              <w:rPr>
                <w:rFonts w:ascii="Calibri" w:hAnsi="Calibri" w:cs="Calibri"/>
                <w:b/>
                <w:bCs/>
                <w:sz w:val="22"/>
                <w:szCs w:val="22"/>
                <w:lang w:val="en" w:bidi="gu-IN"/>
              </w:rPr>
              <w:t xml:space="preserve">PVC BLOWN: </w:t>
            </w:r>
          </w:p>
          <w:p w14:paraId="64D165FE" w14:textId="77777777" w:rsidR="00CE35B8" w:rsidRPr="009C2468" w:rsidRDefault="00CE35B8" w:rsidP="003B5A43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TD: 50 ± 2 %   MD: 0 TO 6 %                                   </w:t>
            </w:r>
          </w:p>
          <w:p w14:paraId="50429DA9" w14:textId="77777777" w:rsidR="00CE35B8" w:rsidRPr="009C2468" w:rsidRDefault="00CE35B8" w:rsidP="003B5A43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b/>
                <w:bCs/>
                <w:sz w:val="22"/>
                <w:szCs w:val="22"/>
                <w:lang w:val="en" w:bidi="gu-IN"/>
              </w:rPr>
            </w:pPr>
            <w:r w:rsidRPr="009C2468">
              <w:rPr>
                <w:rFonts w:ascii="Calibri" w:hAnsi="Calibri" w:cs="Calibri"/>
                <w:b/>
                <w:bCs/>
                <w:sz w:val="22"/>
                <w:szCs w:val="22"/>
                <w:lang w:val="en" w:bidi="gu-IN"/>
              </w:rPr>
              <w:t xml:space="preserve">PVC CAST:              </w:t>
            </w:r>
          </w:p>
          <w:p w14:paraId="26A734D0" w14:textId="77777777" w:rsidR="00CE35B8" w:rsidRPr="009C2468" w:rsidRDefault="00CE35B8" w:rsidP="003B5A43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TD: 60 ± 2 % MD: 0 TO 6 % </w:t>
            </w:r>
          </w:p>
          <w:p w14:paraId="77A1CFEC" w14:textId="77777777" w:rsidR="00CE35B8" w:rsidRPr="009C2468" w:rsidRDefault="00CE35B8" w:rsidP="003B5A43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b/>
                <w:bCs/>
                <w:sz w:val="22"/>
                <w:szCs w:val="22"/>
                <w:lang w:val="en" w:bidi="gu-IN"/>
              </w:rPr>
            </w:pP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</w:t>
            </w:r>
            <w:r w:rsidRPr="009C2468">
              <w:rPr>
                <w:rFonts w:ascii="Calibri" w:hAnsi="Calibri" w:cs="Calibri"/>
                <w:b/>
                <w:bCs/>
                <w:sz w:val="22"/>
                <w:szCs w:val="22"/>
                <w:lang w:val="en" w:bidi="gu-IN"/>
              </w:rPr>
              <w:t xml:space="preserve">PET:                                     </w:t>
            </w:r>
          </w:p>
          <w:p w14:paraId="15B29210" w14:textId="77777777" w:rsidR="00CE35B8" w:rsidRPr="000F6B9D" w:rsidRDefault="00CE35B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TD: 7</w:t>
            </w:r>
            <w:r w:rsidR="00064F11">
              <w:rPr>
                <w:rFonts w:ascii="Calibri" w:hAnsi="Calibri" w:cs="Calibri"/>
                <w:sz w:val="22"/>
                <w:szCs w:val="22"/>
                <w:lang w:val="en" w:bidi="gu-IN"/>
              </w:rPr>
              <w:t>5</w:t>
            </w: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± 2 %   MD: 0 TO 6 % </w:t>
            </w:r>
            <w:r w:rsidRPr="009C2468">
              <w:rPr>
                <w:rFonts w:ascii="Calibri" w:hAnsi="Calibri" w:cs="Calibri"/>
                <w:b/>
                <w:bCs/>
                <w:sz w:val="22"/>
                <w:szCs w:val="22"/>
                <w:lang w:val="en" w:bidi="gu-IN"/>
              </w:rPr>
              <w:t xml:space="preserve">                   </w:t>
            </w:r>
          </w:p>
        </w:tc>
        <w:tc>
          <w:tcPr>
            <w:tcW w:w="3522" w:type="dxa"/>
          </w:tcPr>
          <w:p w14:paraId="7E9A3711" w14:textId="77777777" w:rsidR="00CE35B8" w:rsidRPr="009C2468" w:rsidRDefault="00CE35B8" w:rsidP="003B5A43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CE35B8" w:rsidRPr="000F6B9D" w14:paraId="10F2C231" w14:textId="77777777" w:rsidTr="00CE35B8">
        <w:trPr>
          <w:trHeight w:val="628"/>
        </w:trPr>
        <w:tc>
          <w:tcPr>
            <w:tcW w:w="1015" w:type="dxa"/>
          </w:tcPr>
          <w:p w14:paraId="07BB1744" w14:textId="77777777" w:rsidR="00CE35B8" w:rsidRPr="000F6B9D" w:rsidRDefault="00CE35B8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5" w:type="dxa"/>
          </w:tcPr>
          <w:p w14:paraId="2F783165" w14:textId="77777777" w:rsidR="00CE35B8" w:rsidRPr="000F6B9D" w:rsidRDefault="00CE35B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C2468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Thickness</w:t>
            </w: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 xml:space="preserve"> </w:t>
            </w:r>
            <w:r w:rsidRPr="003202F0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(µ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m)</w:t>
            </w:r>
          </w:p>
        </w:tc>
        <w:tc>
          <w:tcPr>
            <w:tcW w:w="3522" w:type="dxa"/>
          </w:tcPr>
          <w:p w14:paraId="310BB12E" w14:textId="77777777" w:rsidR="00CE35B8" w:rsidRPr="00F21564" w:rsidRDefault="00CE35B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As per P.O</w:t>
            </w: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Tolerance</w:t>
            </w: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±</w:t>
            </w: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 xml:space="preserve"> 5%</w:t>
            </w:r>
          </w:p>
        </w:tc>
        <w:tc>
          <w:tcPr>
            <w:tcW w:w="3522" w:type="dxa"/>
          </w:tcPr>
          <w:p w14:paraId="2899021C" w14:textId="77777777" w:rsidR="00CE35B8" w:rsidRDefault="00CE35B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  <w:tr w:rsidR="00CE35B8" w:rsidRPr="000F6B9D" w14:paraId="4432258E" w14:textId="77777777" w:rsidTr="00CE35B8">
        <w:trPr>
          <w:trHeight w:val="932"/>
        </w:trPr>
        <w:tc>
          <w:tcPr>
            <w:tcW w:w="1015" w:type="dxa"/>
          </w:tcPr>
          <w:p w14:paraId="4C10995B" w14:textId="77777777" w:rsidR="00CE35B8" w:rsidRPr="000F6B9D" w:rsidRDefault="00CE35B8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5" w:type="dxa"/>
          </w:tcPr>
          <w:p w14:paraId="33D823CE" w14:textId="77777777" w:rsidR="00CE35B8" w:rsidRPr="000F6B9D" w:rsidRDefault="00CE35B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C2468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Corona Treatment</w:t>
            </w:r>
            <w:r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 xml:space="preserve"> (</w:t>
            </w:r>
            <w:r>
              <w:rPr>
                <w:rFonts w:ascii="Calibri" w:hAnsi="Calibri" w:cs="Calibri"/>
                <w:sz w:val="22"/>
                <w:szCs w:val="22"/>
                <w:lang w:val="en" w:bidi="gu-IN"/>
              </w:rPr>
              <w:t>D</w:t>
            </w:r>
            <w:r w:rsidRPr="003202F0">
              <w:rPr>
                <w:rFonts w:ascii="Calibri" w:hAnsi="Calibri" w:cs="Calibri"/>
                <w:sz w:val="22"/>
                <w:szCs w:val="22"/>
                <w:lang w:val="en" w:bidi="gu-IN"/>
              </w:rPr>
              <w:t>ynes</w:t>
            </w:r>
            <w:r w:rsidRPr="003202F0">
              <w:rPr>
                <w:rFonts w:ascii="Calibri" w:hAnsi="Calibri" w:cs="Calibri"/>
                <w:caps/>
                <w:sz w:val="22"/>
                <w:szCs w:val="22"/>
                <w:lang w:val="en" w:bidi="gu-IN"/>
              </w:rPr>
              <w:t>)</w:t>
            </w:r>
          </w:p>
        </w:tc>
        <w:tc>
          <w:tcPr>
            <w:tcW w:w="3522" w:type="dxa"/>
          </w:tcPr>
          <w:p w14:paraId="05E27752" w14:textId="77777777" w:rsidR="00CE35B8" w:rsidRPr="000F6B9D" w:rsidRDefault="00CE35B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C2468">
              <w:rPr>
                <w:rFonts w:ascii="Calibri" w:hAnsi="Calibri" w:cs="Calibri"/>
                <w:sz w:val="22"/>
                <w:szCs w:val="22"/>
                <w:lang w:val="en" w:bidi="gu-IN"/>
              </w:rPr>
              <w:t>Both side Min. 36 dynes</w:t>
            </w:r>
          </w:p>
        </w:tc>
        <w:tc>
          <w:tcPr>
            <w:tcW w:w="3522" w:type="dxa"/>
          </w:tcPr>
          <w:p w14:paraId="5C084454" w14:textId="77777777" w:rsidR="00CE35B8" w:rsidRPr="009C2468" w:rsidRDefault="00CE35B8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</w:p>
        </w:tc>
      </w:tr>
    </w:tbl>
    <w:p w14:paraId="52D786A9" w14:textId="77777777" w:rsidR="001711F1" w:rsidRDefault="001711F1"/>
    <w:p w14:paraId="3155E593" w14:textId="77777777" w:rsidR="00CE35B8" w:rsidRDefault="00CE35B8" w:rsidP="00CE35B8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CE35B8" w:rsidRPr="00952149" w14:paraId="4EB1C66B" w14:textId="77777777" w:rsidTr="00BE50C3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7550C9F" w14:textId="77777777" w:rsidR="00CE35B8" w:rsidRDefault="00CE35B8" w:rsidP="00BE50C3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79AA8384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4D20FE6" w14:textId="77777777" w:rsidR="00CE35B8" w:rsidRDefault="00CE35B8" w:rsidP="00BE50C3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9B89FC1" w14:textId="77777777" w:rsidR="00CE35B8" w:rsidRDefault="00CE35B8" w:rsidP="00BE50C3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AD5879B" w14:textId="77777777" w:rsidR="00CE35B8" w:rsidRDefault="00CE35B8" w:rsidP="00BE50C3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CC00CA4" w14:textId="77777777" w:rsidR="00CE35B8" w:rsidRDefault="00CE35B8" w:rsidP="00BE50C3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CE35B8" w:rsidRPr="00952149" w14:paraId="48463A94" w14:textId="77777777" w:rsidTr="00BE50C3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515E4B8" w14:textId="77777777" w:rsidR="00CE35B8" w:rsidRDefault="00CE35B8" w:rsidP="00BE50C3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1D8452CC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3F42543" w14:textId="77777777" w:rsidR="00CE35B8" w:rsidRDefault="00CE35B8" w:rsidP="00BE50C3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4942254B" w14:textId="77777777" w:rsidR="00CE35B8" w:rsidRDefault="00CE35B8" w:rsidP="00CE35B8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CE35B8" w:rsidRPr="00952149" w14:paraId="49BAB342" w14:textId="77777777" w:rsidTr="00BE50C3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99D8CCF" w14:textId="77777777" w:rsidR="00CE35B8" w:rsidRPr="00185EFA" w:rsidRDefault="00CE35B8" w:rsidP="00BE50C3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C2F9D83" w14:textId="77777777" w:rsidR="00CE35B8" w:rsidRPr="00185EFA" w:rsidRDefault="00CE35B8" w:rsidP="00BE50C3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CE35B8" w:rsidRPr="00952149" w14:paraId="5A41907A" w14:textId="77777777" w:rsidTr="00BE50C3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A7BD0CF" w14:textId="77777777" w:rsidR="00CE35B8" w:rsidRPr="00185EFA" w:rsidRDefault="00CE35B8" w:rsidP="00BE50C3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B0642E8" w14:textId="77777777" w:rsidR="00CE35B8" w:rsidRPr="00185EFA" w:rsidRDefault="00CE35B8" w:rsidP="00BE50C3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D2736" w:rsidRPr="00952149" w14:paraId="5D727786" w14:textId="77777777" w:rsidTr="00BE50C3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20507C21" w14:textId="77777777" w:rsidR="005D2736" w:rsidRDefault="005D2736" w:rsidP="005D273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4AB6AF5E" w14:textId="77777777" w:rsidR="005D2736" w:rsidRDefault="005D2736" w:rsidP="005D273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QA MANAGER</w:t>
            </w:r>
          </w:p>
        </w:tc>
      </w:tr>
    </w:tbl>
    <w:p w14:paraId="0B60295F" w14:textId="77777777" w:rsidR="00CE35B8" w:rsidRPr="00920F19" w:rsidRDefault="00CE35B8" w:rsidP="00CE35B8">
      <w:pPr>
        <w:tabs>
          <w:tab w:val="left" w:pos="1800"/>
        </w:tabs>
        <w:spacing w:before="100" w:beforeAutospacing="1" w:after="100" w:afterAutospacing="1" w:line="360" w:lineRule="auto"/>
      </w:pPr>
    </w:p>
    <w:p w14:paraId="031FE540" w14:textId="77777777" w:rsidR="00CE35B8" w:rsidRDefault="00CE35B8"/>
    <w:sectPr w:rsidR="00CE35B8" w:rsidSect="00A84E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44935" w14:textId="77777777" w:rsidR="000F5B99" w:rsidRDefault="000F5B99">
      <w:r>
        <w:separator/>
      </w:r>
    </w:p>
  </w:endnote>
  <w:endnote w:type="continuationSeparator" w:id="0">
    <w:p w14:paraId="429F9EC6" w14:textId="77777777" w:rsidR="000F5B99" w:rsidRDefault="000F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3B8D6" w14:textId="77777777" w:rsidR="00985DA9" w:rsidRDefault="00985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E35B8" w:rsidRPr="00986D52" w14:paraId="7E8A7182" w14:textId="77777777" w:rsidTr="00BE50C3">
      <w:tc>
        <w:tcPr>
          <w:tcW w:w="7906" w:type="dxa"/>
        </w:tcPr>
        <w:p w14:paraId="1D69C0BD" w14:textId="77777777" w:rsidR="00CE35B8" w:rsidRPr="00986D52" w:rsidRDefault="00CE35B8" w:rsidP="00CE35B8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 w:rsidRPr="00985DA9">
            <w:rPr>
              <w:rFonts w:ascii="Calibri" w:hAnsi="Calibri" w:cs="Calibri"/>
              <w:iCs/>
              <w:sz w:val="24"/>
              <w:szCs w:val="24"/>
            </w:rPr>
            <w:t>Format number: - F/QC/</w:t>
          </w:r>
          <w:r w:rsidR="00985DA9" w:rsidRPr="00985DA9">
            <w:rPr>
              <w:rFonts w:ascii="Calibri" w:hAnsi="Calibri" w:cs="Calibri"/>
              <w:iCs/>
              <w:sz w:val="24"/>
              <w:szCs w:val="24"/>
            </w:rPr>
            <w:t>05</w:t>
          </w:r>
          <w:r w:rsidRPr="00985DA9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CD2F73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985DA9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7D13E022" w14:textId="77777777" w:rsidR="00CE35B8" w:rsidRPr="00986D52" w:rsidRDefault="00CE35B8" w:rsidP="001F39DC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20317D7E" w14:textId="77777777" w:rsidR="001F39DC" w:rsidRPr="00311DA9" w:rsidRDefault="001F39DC" w:rsidP="001F39DC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0157B389" w14:textId="77777777" w:rsidTr="009F6B97">
      <w:tc>
        <w:tcPr>
          <w:tcW w:w="5532" w:type="dxa"/>
          <w:gridSpan w:val="2"/>
        </w:tcPr>
        <w:p w14:paraId="483E71CF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1EA1000C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218B8AC7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594DC2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0D8DE8DA" w14:textId="77777777" w:rsidTr="00920F19">
      <w:tc>
        <w:tcPr>
          <w:tcW w:w="2580" w:type="dxa"/>
        </w:tcPr>
        <w:p w14:paraId="1C8F4DF0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40ADA863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6121A5C8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62E1DAA5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182A9ECE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F4453" w14:textId="77777777" w:rsidR="000F5B99" w:rsidRDefault="000F5B99">
      <w:r>
        <w:separator/>
      </w:r>
    </w:p>
  </w:footnote>
  <w:footnote w:type="continuationSeparator" w:id="0">
    <w:p w14:paraId="1BCCC4AF" w14:textId="77777777" w:rsidR="000F5B99" w:rsidRDefault="000F5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FAED0" w14:textId="77777777" w:rsidR="00565D40" w:rsidRDefault="00565D40">
    <w:pPr>
      <w:pStyle w:val="Header"/>
    </w:pPr>
    <w:r>
      <w:pict w14:anchorId="36AFF7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1F39DC" w14:paraId="3596B1C2" w14:textId="77777777" w:rsidTr="000F6B9D">
      <w:trPr>
        <w:trHeight w:hRule="exact" w:val="1440"/>
        <w:jc w:val="center"/>
      </w:trPr>
      <w:tc>
        <w:tcPr>
          <w:tcW w:w="3216" w:type="dxa"/>
        </w:tcPr>
        <w:p w14:paraId="75B935B8" w14:textId="77777777" w:rsidR="001F39DC" w:rsidRDefault="001F39DC" w:rsidP="001F39DC">
          <w:pPr>
            <w:jc w:val="center"/>
          </w:pPr>
          <w:r>
            <w:rPr>
              <w:noProof/>
            </w:rPr>
            <w:pict w14:anchorId="17BD3F6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D4EDD8F" w14:textId="77777777" w:rsidR="001F39DC" w:rsidRPr="00920F19" w:rsidRDefault="00CE35B8" w:rsidP="008F28B2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- </w:t>
          </w:r>
          <w:r w:rsidR="008F28B2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PVC </w:t>
          </w: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/ PET FILM</w:t>
          </w:r>
        </w:p>
      </w:tc>
    </w:tr>
  </w:tbl>
  <w:p w14:paraId="712E2E26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26FA6ED5" w14:textId="77777777" w:rsidTr="00920F19">
      <w:trPr>
        <w:trHeight w:hRule="exact" w:val="1440"/>
        <w:jc w:val="center"/>
      </w:trPr>
      <w:tc>
        <w:tcPr>
          <w:tcW w:w="3216" w:type="dxa"/>
        </w:tcPr>
        <w:p w14:paraId="3A5E5D13" w14:textId="77777777" w:rsidR="00931870" w:rsidRDefault="00920F19" w:rsidP="00931870">
          <w:pPr>
            <w:jc w:val="center"/>
          </w:pPr>
          <w:r>
            <w:rPr>
              <w:noProof/>
            </w:rPr>
            <w:pict w14:anchorId="523521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1258209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707AB9DE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45F43"/>
    <w:multiLevelType w:val="hybridMultilevel"/>
    <w:tmpl w:val="989E5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7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9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10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D5F91"/>
    <w:multiLevelType w:val="hybridMultilevel"/>
    <w:tmpl w:val="F8629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2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823109">
    <w:abstractNumId w:val="2"/>
  </w:num>
  <w:num w:numId="2" w16cid:durableId="603416011">
    <w:abstractNumId w:val="0"/>
  </w:num>
  <w:num w:numId="3" w16cid:durableId="1844009739">
    <w:abstractNumId w:val="3"/>
  </w:num>
  <w:num w:numId="4" w16cid:durableId="199099860">
    <w:abstractNumId w:val="1"/>
  </w:num>
  <w:num w:numId="5" w16cid:durableId="1119296106">
    <w:abstractNumId w:val="9"/>
  </w:num>
  <w:num w:numId="6" w16cid:durableId="172381482">
    <w:abstractNumId w:val="8"/>
  </w:num>
  <w:num w:numId="7" w16cid:durableId="2052418026">
    <w:abstractNumId w:val="10"/>
  </w:num>
  <w:num w:numId="8" w16cid:durableId="199170488">
    <w:abstractNumId w:val="14"/>
  </w:num>
  <w:num w:numId="9" w16cid:durableId="1507095571">
    <w:abstractNumId w:val="28"/>
  </w:num>
  <w:num w:numId="10" w16cid:durableId="1501967369">
    <w:abstractNumId w:val="20"/>
  </w:num>
  <w:num w:numId="11" w16cid:durableId="2078553712">
    <w:abstractNumId w:val="15"/>
  </w:num>
  <w:num w:numId="12" w16cid:durableId="592206595">
    <w:abstractNumId w:val="24"/>
  </w:num>
  <w:num w:numId="13" w16cid:durableId="1554925268">
    <w:abstractNumId w:val="4"/>
  </w:num>
  <w:num w:numId="14" w16cid:durableId="1996949889">
    <w:abstractNumId w:val="19"/>
  </w:num>
  <w:num w:numId="15" w16cid:durableId="1097098687">
    <w:abstractNumId w:val="7"/>
  </w:num>
  <w:num w:numId="16" w16cid:durableId="660692761">
    <w:abstractNumId w:val="26"/>
  </w:num>
  <w:num w:numId="17" w16cid:durableId="221644634">
    <w:abstractNumId w:val="27"/>
  </w:num>
  <w:num w:numId="18" w16cid:durableId="786896821">
    <w:abstractNumId w:val="21"/>
  </w:num>
  <w:num w:numId="19" w16cid:durableId="837231965">
    <w:abstractNumId w:val="29"/>
  </w:num>
  <w:num w:numId="20" w16cid:durableId="648361392">
    <w:abstractNumId w:val="18"/>
  </w:num>
  <w:num w:numId="21" w16cid:durableId="1868131629">
    <w:abstractNumId w:val="23"/>
  </w:num>
  <w:num w:numId="22" w16cid:durableId="345253130">
    <w:abstractNumId w:val="6"/>
  </w:num>
  <w:num w:numId="23" w16cid:durableId="880871634">
    <w:abstractNumId w:val="12"/>
  </w:num>
  <w:num w:numId="24" w16cid:durableId="376471297">
    <w:abstractNumId w:val="30"/>
  </w:num>
  <w:num w:numId="25" w16cid:durableId="786661353">
    <w:abstractNumId w:val="25"/>
  </w:num>
  <w:num w:numId="26" w16cid:durableId="1474516930">
    <w:abstractNumId w:val="11"/>
  </w:num>
  <w:num w:numId="27" w16cid:durableId="146173085">
    <w:abstractNumId w:val="22"/>
  </w:num>
  <w:num w:numId="28" w16cid:durableId="598411084">
    <w:abstractNumId w:val="17"/>
  </w:num>
  <w:num w:numId="29" w16cid:durableId="730226259">
    <w:abstractNumId w:val="16"/>
  </w:num>
  <w:num w:numId="30" w16cid:durableId="1715348880">
    <w:abstractNumId w:val="5"/>
  </w:num>
  <w:num w:numId="31" w16cid:durableId="9769550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37A0A"/>
    <w:rsid w:val="00040999"/>
    <w:rsid w:val="00064F11"/>
    <w:rsid w:val="000C07EC"/>
    <w:rsid w:val="000D5DDA"/>
    <w:rsid w:val="000F22A5"/>
    <w:rsid w:val="000F3DCD"/>
    <w:rsid w:val="000F5B99"/>
    <w:rsid w:val="000F6B9D"/>
    <w:rsid w:val="00100B95"/>
    <w:rsid w:val="00106A89"/>
    <w:rsid w:val="00136B59"/>
    <w:rsid w:val="00140516"/>
    <w:rsid w:val="00146F8D"/>
    <w:rsid w:val="00162C36"/>
    <w:rsid w:val="001711F1"/>
    <w:rsid w:val="001A3A89"/>
    <w:rsid w:val="001A50B3"/>
    <w:rsid w:val="001B10C5"/>
    <w:rsid w:val="001C4B29"/>
    <w:rsid w:val="001D460A"/>
    <w:rsid w:val="001E7227"/>
    <w:rsid w:val="001F39DC"/>
    <w:rsid w:val="002913AB"/>
    <w:rsid w:val="002B48C0"/>
    <w:rsid w:val="002B4AAE"/>
    <w:rsid w:val="002C4665"/>
    <w:rsid w:val="002E2051"/>
    <w:rsid w:val="002F12B9"/>
    <w:rsid w:val="00311DA9"/>
    <w:rsid w:val="003170A3"/>
    <w:rsid w:val="00336502"/>
    <w:rsid w:val="00360752"/>
    <w:rsid w:val="003612B1"/>
    <w:rsid w:val="00365ACB"/>
    <w:rsid w:val="003A0945"/>
    <w:rsid w:val="003A27DB"/>
    <w:rsid w:val="003B5A43"/>
    <w:rsid w:val="004110F3"/>
    <w:rsid w:val="00460581"/>
    <w:rsid w:val="0048311B"/>
    <w:rsid w:val="00496E4C"/>
    <w:rsid w:val="004A36F1"/>
    <w:rsid w:val="004C0DD9"/>
    <w:rsid w:val="004C394F"/>
    <w:rsid w:val="00505495"/>
    <w:rsid w:val="005178DF"/>
    <w:rsid w:val="0056418A"/>
    <w:rsid w:val="00565D40"/>
    <w:rsid w:val="00594389"/>
    <w:rsid w:val="00594DC2"/>
    <w:rsid w:val="005C6D64"/>
    <w:rsid w:val="005D2736"/>
    <w:rsid w:val="005D63EA"/>
    <w:rsid w:val="005F16CD"/>
    <w:rsid w:val="0062241D"/>
    <w:rsid w:val="00633FAD"/>
    <w:rsid w:val="006917A5"/>
    <w:rsid w:val="007224BC"/>
    <w:rsid w:val="00752119"/>
    <w:rsid w:val="0076262A"/>
    <w:rsid w:val="00773CA0"/>
    <w:rsid w:val="007B14DD"/>
    <w:rsid w:val="007B52D0"/>
    <w:rsid w:val="007B69B0"/>
    <w:rsid w:val="00811017"/>
    <w:rsid w:val="008467D1"/>
    <w:rsid w:val="008F28B2"/>
    <w:rsid w:val="009173B7"/>
    <w:rsid w:val="00920F19"/>
    <w:rsid w:val="00931870"/>
    <w:rsid w:val="00942ECB"/>
    <w:rsid w:val="00985DA9"/>
    <w:rsid w:val="00986D52"/>
    <w:rsid w:val="009876FC"/>
    <w:rsid w:val="009A0A9C"/>
    <w:rsid w:val="009E2C26"/>
    <w:rsid w:val="009F6B97"/>
    <w:rsid w:val="00A017E3"/>
    <w:rsid w:val="00A03463"/>
    <w:rsid w:val="00A0736D"/>
    <w:rsid w:val="00A111A4"/>
    <w:rsid w:val="00A2223B"/>
    <w:rsid w:val="00A408B4"/>
    <w:rsid w:val="00A5168E"/>
    <w:rsid w:val="00A70F79"/>
    <w:rsid w:val="00A809D2"/>
    <w:rsid w:val="00A82BB1"/>
    <w:rsid w:val="00A84E90"/>
    <w:rsid w:val="00A910AB"/>
    <w:rsid w:val="00AC10F8"/>
    <w:rsid w:val="00AC1A82"/>
    <w:rsid w:val="00AC5CEE"/>
    <w:rsid w:val="00AF2149"/>
    <w:rsid w:val="00B33645"/>
    <w:rsid w:val="00B62576"/>
    <w:rsid w:val="00B64943"/>
    <w:rsid w:val="00B762D9"/>
    <w:rsid w:val="00BA0F00"/>
    <w:rsid w:val="00BB00D8"/>
    <w:rsid w:val="00BB0354"/>
    <w:rsid w:val="00BB5F8B"/>
    <w:rsid w:val="00BB7C6A"/>
    <w:rsid w:val="00BE50C3"/>
    <w:rsid w:val="00C04689"/>
    <w:rsid w:val="00C2121D"/>
    <w:rsid w:val="00C27397"/>
    <w:rsid w:val="00C375A9"/>
    <w:rsid w:val="00C55E2A"/>
    <w:rsid w:val="00C60289"/>
    <w:rsid w:val="00C831CD"/>
    <w:rsid w:val="00CA2BBD"/>
    <w:rsid w:val="00CA3F16"/>
    <w:rsid w:val="00CB0517"/>
    <w:rsid w:val="00CB0B5F"/>
    <w:rsid w:val="00CC78D2"/>
    <w:rsid w:val="00CD2F73"/>
    <w:rsid w:val="00CE35B8"/>
    <w:rsid w:val="00D01AB1"/>
    <w:rsid w:val="00D11E69"/>
    <w:rsid w:val="00D21C8F"/>
    <w:rsid w:val="00D614DF"/>
    <w:rsid w:val="00D649DA"/>
    <w:rsid w:val="00D7782B"/>
    <w:rsid w:val="00DB35CF"/>
    <w:rsid w:val="00DE2429"/>
    <w:rsid w:val="00DE382B"/>
    <w:rsid w:val="00DE41BE"/>
    <w:rsid w:val="00E278FE"/>
    <w:rsid w:val="00E400F3"/>
    <w:rsid w:val="00E413A9"/>
    <w:rsid w:val="00E437F7"/>
    <w:rsid w:val="00E61B68"/>
    <w:rsid w:val="00E77AD4"/>
    <w:rsid w:val="00EA2E2C"/>
    <w:rsid w:val="00EC1482"/>
    <w:rsid w:val="00EE4624"/>
    <w:rsid w:val="00F21564"/>
    <w:rsid w:val="00FA0C8C"/>
    <w:rsid w:val="00FA2AB6"/>
    <w:rsid w:val="00FA74DF"/>
    <w:rsid w:val="00FB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0F24F8BF"/>
  <w15:chartTrackingRefBased/>
  <w15:docId w15:val="{EAA2B27F-E2FA-4CC4-BDA3-3709CD58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637</Characters>
  <Application>Microsoft Office Word</Application>
  <DocSecurity>4</DocSecurity>
  <PresentationFormat/>
  <Lines>79</Lines>
  <Paragraphs>56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2022-01-20T06:02:00Z</cp:lastPrinted>
  <dcterms:created xsi:type="dcterms:W3CDTF">2026-10-20T11:28:00Z</dcterms:created>
  <dcterms:modified xsi:type="dcterms:W3CDTF">2026-10-20T11:28:00Z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