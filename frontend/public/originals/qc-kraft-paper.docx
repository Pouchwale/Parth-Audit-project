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444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2611"/>
        <w:gridCol w:w="2611"/>
        <w:gridCol w:w="2611"/>
        <w:gridCol w:w="2611"/>
      </w:tblGrid>
      <w:tr w:rsidR="00C22A02" w:rsidRPr="000F6B9D" w14:paraId="6F084E44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094EE4D9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Supplier Name</w:t>
            </w:r>
          </w:p>
        </w:tc>
        <w:tc>
          <w:tcPr>
            <w:tcW w:w="2611" w:type="dxa"/>
            <w:shd w:val="clear" w:color="auto" w:fill="FFFFFF"/>
          </w:tcPr>
          <w:p w14:paraId="32ADFF6C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582C9A9D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Report number</w:t>
            </w:r>
          </w:p>
        </w:tc>
        <w:tc>
          <w:tcPr>
            <w:tcW w:w="2611" w:type="dxa"/>
            <w:shd w:val="clear" w:color="auto" w:fill="FFFFFF"/>
          </w:tcPr>
          <w:p w14:paraId="423464B5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253C1516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2CAF70BA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Product Description</w:t>
            </w:r>
          </w:p>
        </w:tc>
        <w:tc>
          <w:tcPr>
            <w:tcW w:w="2611" w:type="dxa"/>
            <w:shd w:val="clear" w:color="auto" w:fill="FFFFFF"/>
          </w:tcPr>
          <w:p w14:paraId="61846A4F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2FEF3144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SAP Batch number</w:t>
            </w:r>
          </w:p>
        </w:tc>
        <w:tc>
          <w:tcPr>
            <w:tcW w:w="2611" w:type="dxa"/>
            <w:shd w:val="clear" w:color="auto" w:fill="FFFFFF"/>
          </w:tcPr>
          <w:p w14:paraId="0641CC02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7C1D6D08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0D01B4DA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Qty.</w:t>
            </w:r>
          </w:p>
        </w:tc>
        <w:tc>
          <w:tcPr>
            <w:tcW w:w="2611" w:type="dxa"/>
            <w:shd w:val="clear" w:color="auto" w:fill="FFFFFF"/>
          </w:tcPr>
          <w:p w14:paraId="1583CA18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7BECA55A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number</w:t>
            </w:r>
          </w:p>
        </w:tc>
        <w:tc>
          <w:tcPr>
            <w:tcW w:w="2611" w:type="dxa"/>
            <w:shd w:val="clear" w:color="auto" w:fill="FFFFFF"/>
          </w:tcPr>
          <w:p w14:paraId="40905519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167AD0FD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0FECBAA7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07C15E21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2044DA14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Date of Inspection</w:t>
            </w:r>
          </w:p>
        </w:tc>
        <w:tc>
          <w:tcPr>
            <w:tcW w:w="2611" w:type="dxa"/>
            <w:shd w:val="clear" w:color="auto" w:fill="FFFFFF"/>
          </w:tcPr>
          <w:p w14:paraId="0C6EECB0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00B04478" w14:textId="77777777" w:rsidR="00C22A02" w:rsidRDefault="00C22A02"/>
    <w:tbl>
      <w:tblPr>
        <w:tblW w:w="10521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0"/>
        <w:gridCol w:w="3150"/>
        <w:gridCol w:w="3420"/>
        <w:gridCol w:w="2961"/>
      </w:tblGrid>
      <w:tr w:rsidR="00C22A02" w:rsidRPr="000F6B9D" w14:paraId="11722A67" w14:textId="77777777" w:rsidTr="00CE670D">
        <w:trPr>
          <w:trHeight w:val="530"/>
        </w:trPr>
        <w:tc>
          <w:tcPr>
            <w:tcW w:w="990" w:type="dxa"/>
            <w:shd w:val="clear" w:color="auto" w:fill="E7E6E6"/>
          </w:tcPr>
          <w:p w14:paraId="053F58CF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SR. NO.</w:t>
            </w:r>
          </w:p>
        </w:tc>
        <w:tc>
          <w:tcPr>
            <w:tcW w:w="3150" w:type="dxa"/>
            <w:shd w:val="clear" w:color="auto" w:fill="E7E6E6"/>
          </w:tcPr>
          <w:p w14:paraId="6A3EACED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TEST PARAMETERS</w:t>
            </w:r>
          </w:p>
        </w:tc>
        <w:tc>
          <w:tcPr>
            <w:tcW w:w="3420" w:type="dxa"/>
            <w:shd w:val="clear" w:color="auto" w:fill="E7E6E6"/>
          </w:tcPr>
          <w:p w14:paraId="017D007D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SPECIFICATION</w:t>
            </w:r>
          </w:p>
        </w:tc>
        <w:tc>
          <w:tcPr>
            <w:tcW w:w="2961" w:type="dxa"/>
            <w:shd w:val="clear" w:color="auto" w:fill="E7E6E6"/>
          </w:tcPr>
          <w:p w14:paraId="33885D5B" w14:textId="77777777" w:rsidR="00C22A02" w:rsidRPr="00B0419E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OBSERVATION</w:t>
            </w:r>
          </w:p>
        </w:tc>
      </w:tr>
      <w:tr w:rsidR="00C22A02" w:rsidRPr="000F6B9D" w14:paraId="4F895635" w14:textId="77777777" w:rsidTr="00CE670D">
        <w:trPr>
          <w:trHeight w:val="530"/>
        </w:trPr>
        <w:tc>
          <w:tcPr>
            <w:tcW w:w="990" w:type="dxa"/>
          </w:tcPr>
          <w:p w14:paraId="63D17530" w14:textId="77777777" w:rsidR="00C22A02" w:rsidRPr="008873DF" w:rsidRDefault="00C22A02" w:rsidP="00C5399B">
            <w:pPr>
              <w:numPr>
                <w:ilvl w:val="0"/>
                <w:numId w:val="26"/>
              </w:num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50" w:type="dxa"/>
          </w:tcPr>
          <w:p w14:paraId="7589AABB" w14:textId="77777777" w:rsidR="00C22A02" w:rsidRPr="008873DF" w:rsidRDefault="008873DF" w:rsidP="00C5399B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>Size (mm)</w:t>
            </w:r>
          </w:p>
        </w:tc>
        <w:tc>
          <w:tcPr>
            <w:tcW w:w="3420" w:type="dxa"/>
          </w:tcPr>
          <w:p w14:paraId="3D67CCDB" w14:textId="77777777" w:rsidR="00C22A02" w:rsidRPr="008873DF" w:rsidRDefault="003B2065" w:rsidP="00C5399B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8873DF">
              <w:rPr>
                <w:rFonts w:ascii="Calibri" w:hAnsi="Calibri" w:cs="Calibri"/>
                <w:sz w:val="22"/>
                <w:szCs w:val="22"/>
                <w:lang w:val="en" w:bidi="gu-IN"/>
              </w:rPr>
              <w:t>As per PO</w:t>
            </w:r>
          </w:p>
        </w:tc>
        <w:tc>
          <w:tcPr>
            <w:tcW w:w="2961" w:type="dxa"/>
          </w:tcPr>
          <w:p w14:paraId="522AD063" w14:textId="77777777" w:rsidR="00C22A02" w:rsidRPr="00B75E76" w:rsidRDefault="00C22A02" w:rsidP="00C5399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873DF" w:rsidRPr="000F6B9D" w14:paraId="05BB73BF" w14:textId="77777777" w:rsidTr="00CE670D">
        <w:trPr>
          <w:trHeight w:val="530"/>
        </w:trPr>
        <w:tc>
          <w:tcPr>
            <w:tcW w:w="990" w:type="dxa"/>
          </w:tcPr>
          <w:p w14:paraId="62BD0CD6" w14:textId="77777777" w:rsidR="008873DF" w:rsidRPr="008873DF" w:rsidRDefault="008873DF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50" w:type="dxa"/>
          </w:tcPr>
          <w:p w14:paraId="09A268EE" w14:textId="77777777" w:rsidR="008873DF" w:rsidRPr="008873DF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>Total GSM (gm/sq.m)</w:t>
            </w:r>
          </w:p>
        </w:tc>
        <w:tc>
          <w:tcPr>
            <w:tcW w:w="3420" w:type="dxa"/>
          </w:tcPr>
          <w:p w14:paraId="36A01740" w14:textId="77777777" w:rsidR="008873DF" w:rsidRPr="008873DF" w:rsidRDefault="008873DF">
            <w:pPr>
              <w:rPr>
                <w:rFonts w:ascii="Calibri" w:hAnsi="Calibri" w:cs="Calibri"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  <w:lang w:val="en" w:bidi="gu-IN"/>
              </w:rPr>
              <w:t>As per PO</w:t>
            </w:r>
          </w:p>
        </w:tc>
        <w:tc>
          <w:tcPr>
            <w:tcW w:w="2961" w:type="dxa"/>
          </w:tcPr>
          <w:p w14:paraId="36A8D335" w14:textId="77777777" w:rsidR="008873DF" w:rsidRPr="00B75E76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873DF" w:rsidRPr="000F6B9D" w14:paraId="343A6D77" w14:textId="77777777" w:rsidTr="00CE670D">
        <w:trPr>
          <w:trHeight w:val="530"/>
        </w:trPr>
        <w:tc>
          <w:tcPr>
            <w:tcW w:w="990" w:type="dxa"/>
          </w:tcPr>
          <w:p w14:paraId="0354118D" w14:textId="77777777" w:rsidR="008873DF" w:rsidRPr="008873DF" w:rsidRDefault="008873DF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50" w:type="dxa"/>
          </w:tcPr>
          <w:p w14:paraId="4B31F350" w14:textId="77777777" w:rsidR="008873DF" w:rsidRPr="008873DF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>BF</w:t>
            </w:r>
          </w:p>
        </w:tc>
        <w:tc>
          <w:tcPr>
            <w:tcW w:w="3420" w:type="dxa"/>
          </w:tcPr>
          <w:p w14:paraId="56501A88" w14:textId="77777777" w:rsidR="008873DF" w:rsidRPr="008873DF" w:rsidRDefault="008873DF">
            <w:pPr>
              <w:rPr>
                <w:rFonts w:ascii="Calibri" w:hAnsi="Calibri" w:cs="Calibri"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  <w:lang w:val="en" w:bidi="gu-IN"/>
              </w:rPr>
              <w:t>As per PO</w:t>
            </w:r>
          </w:p>
        </w:tc>
        <w:tc>
          <w:tcPr>
            <w:tcW w:w="2961" w:type="dxa"/>
          </w:tcPr>
          <w:p w14:paraId="5A16B569" w14:textId="77777777" w:rsidR="008873DF" w:rsidRPr="00B75E76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2A02" w:rsidRPr="000F6B9D" w14:paraId="025DF43D" w14:textId="77777777" w:rsidTr="00CE670D">
        <w:trPr>
          <w:trHeight w:val="440"/>
        </w:trPr>
        <w:tc>
          <w:tcPr>
            <w:tcW w:w="990" w:type="dxa"/>
          </w:tcPr>
          <w:p w14:paraId="40862C6C" w14:textId="77777777" w:rsidR="00C22A02" w:rsidRPr="008873DF" w:rsidRDefault="00C22A02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50" w:type="dxa"/>
          </w:tcPr>
          <w:p w14:paraId="7662FBEE" w14:textId="77777777" w:rsidR="00C22A02" w:rsidRPr="008873DF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>Moisture (%)</w:t>
            </w:r>
          </w:p>
        </w:tc>
        <w:tc>
          <w:tcPr>
            <w:tcW w:w="3420" w:type="dxa"/>
          </w:tcPr>
          <w:p w14:paraId="4E67CB5A" w14:textId="77777777" w:rsidR="00C22A02" w:rsidRPr="008873DF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>5.5% – 8.5%</w:t>
            </w:r>
          </w:p>
        </w:tc>
        <w:tc>
          <w:tcPr>
            <w:tcW w:w="2961" w:type="dxa"/>
          </w:tcPr>
          <w:p w14:paraId="7EF11921" w14:textId="77777777" w:rsidR="00C22A02" w:rsidRPr="00B75E76" w:rsidRDefault="00C22A02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2A02" w:rsidRPr="000F6B9D" w14:paraId="771D5929" w14:textId="77777777" w:rsidTr="00CE670D">
        <w:trPr>
          <w:trHeight w:val="620"/>
        </w:trPr>
        <w:tc>
          <w:tcPr>
            <w:tcW w:w="990" w:type="dxa"/>
          </w:tcPr>
          <w:p w14:paraId="696F7557" w14:textId="77777777" w:rsidR="00C22A02" w:rsidRPr="008873DF" w:rsidRDefault="00C22A02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50" w:type="dxa"/>
          </w:tcPr>
          <w:p w14:paraId="73F578C0" w14:textId="77777777" w:rsidR="00C22A02" w:rsidRPr="008873DF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>Cobb Value (gm/sq.m)</w:t>
            </w:r>
          </w:p>
        </w:tc>
        <w:tc>
          <w:tcPr>
            <w:tcW w:w="3420" w:type="dxa"/>
          </w:tcPr>
          <w:p w14:paraId="2B264F0B" w14:textId="77777777" w:rsidR="00B94861" w:rsidRDefault="00B94861" w:rsidP="008873D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 Kraft Paper: 30-50</w:t>
            </w:r>
          </w:p>
          <w:p w14:paraId="77B3250C" w14:textId="77777777" w:rsidR="00C22A02" w:rsidRPr="008873DF" w:rsidRDefault="00B94861" w:rsidP="008873D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</w:rPr>
              <w:t>For White Top Liner: 25-40</w:t>
            </w:r>
          </w:p>
        </w:tc>
        <w:tc>
          <w:tcPr>
            <w:tcW w:w="2961" w:type="dxa"/>
          </w:tcPr>
          <w:p w14:paraId="2EA12536" w14:textId="77777777" w:rsidR="00C22A02" w:rsidRPr="00B75E76" w:rsidRDefault="00C22A02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B2065" w:rsidRPr="000F6B9D" w14:paraId="4D743F54" w14:textId="77777777" w:rsidTr="00CE670D">
        <w:trPr>
          <w:trHeight w:val="530"/>
        </w:trPr>
        <w:tc>
          <w:tcPr>
            <w:tcW w:w="990" w:type="dxa"/>
          </w:tcPr>
          <w:p w14:paraId="3BF28436" w14:textId="77777777" w:rsidR="003B2065" w:rsidRPr="008873DF" w:rsidRDefault="003B2065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50" w:type="dxa"/>
          </w:tcPr>
          <w:p w14:paraId="61C6F171" w14:textId="77777777" w:rsidR="003B2065" w:rsidRPr="008873DF" w:rsidRDefault="008873DF" w:rsidP="00A84E90">
            <w:pPr>
              <w:spacing w:line="276" w:lineRule="auto"/>
              <w:rPr>
                <w:rFonts w:ascii="Calibri" w:hAnsi="Calibri" w:cs="Calibri"/>
                <w:caps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>Caliper (microns)</w:t>
            </w:r>
          </w:p>
        </w:tc>
        <w:tc>
          <w:tcPr>
            <w:tcW w:w="3420" w:type="dxa"/>
          </w:tcPr>
          <w:p w14:paraId="2829767C" w14:textId="77777777" w:rsidR="003B2065" w:rsidRPr="008873DF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>N.A.</w:t>
            </w:r>
          </w:p>
        </w:tc>
        <w:tc>
          <w:tcPr>
            <w:tcW w:w="2961" w:type="dxa"/>
          </w:tcPr>
          <w:p w14:paraId="59B3453E" w14:textId="77777777" w:rsidR="003B2065" w:rsidRPr="00B75E76" w:rsidRDefault="003B2065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B2065" w:rsidRPr="000F6B9D" w14:paraId="75394346" w14:textId="77777777" w:rsidTr="00CE670D">
        <w:trPr>
          <w:trHeight w:val="440"/>
        </w:trPr>
        <w:tc>
          <w:tcPr>
            <w:tcW w:w="990" w:type="dxa"/>
          </w:tcPr>
          <w:p w14:paraId="7FAE5141" w14:textId="77777777" w:rsidR="003B2065" w:rsidRPr="008873DF" w:rsidRDefault="008873DF" w:rsidP="003B206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 xml:space="preserve">       7.</w:t>
            </w:r>
          </w:p>
        </w:tc>
        <w:tc>
          <w:tcPr>
            <w:tcW w:w="3150" w:type="dxa"/>
          </w:tcPr>
          <w:p w14:paraId="5D701F5A" w14:textId="77777777" w:rsidR="003B2065" w:rsidRPr="008873DF" w:rsidRDefault="008873DF" w:rsidP="00A84E90">
            <w:pPr>
              <w:spacing w:line="276" w:lineRule="auto"/>
              <w:rPr>
                <w:rFonts w:ascii="Calibri" w:hAnsi="Calibri" w:cs="Calibri"/>
                <w:caps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>Bulk Density (gm/ccm)</w:t>
            </w:r>
          </w:p>
        </w:tc>
        <w:tc>
          <w:tcPr>
            <w:tcW w:w="3420" w:type="dxa"/>
          </w:tcPr>
          <w:p w14:paraId="316F9989" w14:textId="77777777" w:rsidR="00B94861" w:rsidRPr="008B6918" w:rsidRDefault="00B94861" w:rsidP="00B948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 Kraft Paper: 1.3</w:t>
            </w:r>
            <w:r w:rsidRPr="008B6918">
              <w:rPr>
                <w:rFonts w:ascii="Arial" w:hAnsi="Arial" w:cs="Arial"/>
              </w:rPr>
              <w:t>+….</w:t>
            </w:r>
          </w:p>
          <w:p w14:paraId="2161EE72" w14:textId="77777777" w:rsidR="003B2065" w:rsidRPr="008873DF" w:rsidRDefault="00B94861" w:rsidP="00B9486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</w:rPr>
              <w:t>For White Top Liner: 1.1 +….</w:t>
            </w:r>
          </w:p>
        </w:tc>
        <w:tc>
          <w:tcPr>
            <w:tcW w:w="2961" w:type="dxa"/>
          </w:tcPr>
          <w:p w14:paraId="45053E71" w14:textId="77777777" w:rsidR="003B2065" w:rsidRPr="00B75E76" w:rsidRDefault="003B2065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0D6C68C" w14:textId="77777777" w:rsidR="00962E65" w:rsidRDefault="00962E65" w:rsidP="00962E65"/>
    <w:p w14:paraId="3A8BB4EA" w14:textId="77777777" w:rsidR="008873DF" w:rsidRDefault="008873DF" w:rsidP="00962E65"/>
    <w:p w14:paraId="1CA8367F" w14:textId="77777777" w:rsidR="008873DF" w:rsidRDefault="008873DF" w:rsidP="00962E65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00"/>
        <w:gridCol w:w="1530"/>
        <w:gridCol w:w="3128"/>
        <w:gridCol w:w="2059"/>
        <w:gridCol w:w="2059"/>
      </w:tblGrid>
      <w:tr w:rsidR="00962E65" w:rsidRPr="00952149" w14:paraId="59B81950" w14:textId="77777777" w:rsidTr="00D44832">
        <w:trPr>
          <w:trHeight w:val="160"/>
        </w:trPr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C3F7688" w14:textId="77777777" w:rsidR="00962E65" w:rsidRDefault="00962E65" w:rsidP="00D44832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noProof/>
                <w:sz w:val="22"/>
                <w:szCs w:val="22"/>
              </w:rPr>
              <w:pict w14:anchorId="6B20BE68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2050" type="#_x0000_t13" style="position:absolute;margin-left:29.3pt;margin-top:17pt;width:43pt;height:12pt;z-index:251657216"/>
              </w:pict>
            </w:r>
            <w:r>
              <w:rPr>
                <w:rFonts w:ascii="Calibri" w:hAnsi="Calibri" w:cs="Calibri"/>
                <w:b/>
                <w:sz w:val="22"/>
                <w:szCs w:val="22"/>
              </w:rPr>
              <w:t>LOT STATUS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9B33BCA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</w:t>
            </w:r>
          </w:p>
        </w:tc>
        <w:tc>
          <w:tcPr>
            <w:tcW w:w="31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C097BF0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REJECT &amp; SEND BACK TO SUPPLIER / SCRAP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2E491EE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SEGREGATION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5BF5F4E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 ON DEVIATION</w:t>
            </w:r>
          </w:p>
        </w:tc>
      </w:tr>
      <w:tr w:rsidR="00962E65" w:rsidRPr="00952149" w14:paraId="6F726653" w14:textId="77777777" w:rsidTr="00D44832">
        <w:trPr>
          <w:trHeight w:val="160"/>
        </w:trPr>
        <w:tc>
          <w:tcPr>
            <w:tcW w:w="333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6AFF413" w14:textId="77777777" w:rsidR="00962E65" w:rsidRDefault="00962E65" w:rsidP="00D44832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C1C3D">
              <w:rPr>
                <w:rFonts w:ascii="Calibri" w:hAnsi="Calibri" w:cs="Calibri"/>
                <w:b/>
                <w:noProof/>
                <w:szCs w:val="22"/>
              </w:rPr>
              <w:pict w14:anchorId="6235819B">
                <v:shape id="_x0000_s2051" type="#_x0000_t13" style="position:absolute;margin-left:77.8pt;margin-top:14.65pt;width:43pt;height:12pt;z-index:251658240;mso-position-horizontal-relative:text;mso-position-vertical-relative:text"/>
              </w:pict>
            </w:r>
            <w:r w:rsidRPr="009C1C3D">
              <w:rPr>
                <w:rFonts w:ascii="Calibri" w:hAnsi="Calibri" w:cs="Calibri"/>
                <w:b/>
                <w:szCs w:val="22"/>
              </w:rPr>
              <w:t>REASON FOR DEVIATION / REJECTION / SEGREGATION</w:t>
            </w:r>
          </w:p>
        </w:tc>
        <w:tc>
          <w:tcPr>
            <w:tcW w:w="724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733207F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12CC7537" w14:textId="77777777" w:rsidR="00962E65" w:rsidRDefault="00962E65" w:rsidP="00962E65"/>
    <w:p w14:paraId="48B98A95" w14:textId="77777777" w:rsidR="008873DF" w:rsidRDefault="008873DF" w:rsidP="00962E65"/>
    <w:p w14:paraId="11065A89" w14:textId="77777777" w:rsidR="008873DF" w:rsidRDefault="008873DF" w:rsidP="00962E65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288"/>
        <w:gridCol w:w="5288"/>
      </w:tblGrid>
      <w:tr w:rsidR="00962E65" w:rsidRPr="00952149" w14:paraId="7436B808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3BCBFC88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INSPECTED BY</w:t>
            </w: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BA3C12E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APPROVED BY</w:t>
            </w:r>
          </w:p>
        </w:tc>
      </w:tr>
      <w:tr w:rsidR="00962E65" w:rsidRPr="00952149" w14:paraId="6CB02D51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23EFF31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5D0F767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C478E" w:rsidRPr="00952149" w14:paraId="10FBD9C5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3DC762DA" w14:textId="77777777" w:rsidR="009C478E" w:rsidRPr="007B5272" w:rsidRDefault="009C478E" w:rsidP="009C478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B5272">
              <w:rPr>
                <w:rFonts w:ascii="Calibri" w:hAnsi="Calibri" w:cs="Calibri"/>
                <w:sz w:val="22"/>
                <w:szCs w:val="22"/>
              </w:rPr>
              <w:t>QA INSPECTOR</w:t>
            </w:r>
          </w:p>
        </w:tc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25282ABA" w14:textId="77777777" w:rsidR="009C478E" w:rsidRPr="007B5272" w:rsidRDefault="009C478E" w:rsidP="009C478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QA </w:t>
            </w:r>
            <w:r w:rsidRPr="007B5272">
              <w:rPr>
                <w:rFonts w:ascii="Calibri" w:hAnsi="Calibri" w:cs="Calibri"/>
                <w:sz w:val="22"/>
                <w:szCs w:val="22"/>
              </w:rPr>
              <w:t>MANAGER</w:t>
            </w:r>
          </w:p>
        </w:tc>
      </w:tr>
    </w:tbl>
    <w:p w14:paraId="28DE16E3" w14:textId="77777777" w:rsidR="00962E65" w:rsidRPr="00920F19" w:rsidRDefault="00962E65" w:rsidP="00B75E76">
      <w:pPr>
        <w:tabs>
          <w:tab w:val="left" w:pos="1800"/>
        </w:tabs>
        <w:spacing w:before="100" w:beforeAutospacing="1" w:after="100" w:afterAutospacing="1" w:line="360" w:lineRule="auto"/>
      </w:pPr>
    </w:p>
    <w:sectPr w:rsidR="00962E65" w:rsidRPr="00920F19" w:rsidSect="00A84E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152" w:right="1109" w:bottom="1440" w:left="1109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523D7" w14:textId="77777777" w:rsidR="0086334A" w:rsidRDefault="0086334A">
      <w:r>
        <w:separator/>
      </w:r>
    </w:p>
  </w:endnote>
  <w:endnote w:type="continuationSeparator" w:id="0">
    <w:p w14:paraId="5E40DFE5" w14:textId="77777777" w:rsidR="0086334A" w:rsidRDefault="00863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lbertus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B13E3" w14:textId="77777777" w:rsidR="00594CA9" w:rsidRDefault="00594C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7906"/>
      <w:gridCol w:w="2543"/>
    </w:tblGrid>
    <w:tr w:rsidR="00C22A02" w:rsidRPr="00986D52" w14:paraId="77461970" w14:textId="77777777" w:rsidTr="009D0A26">
      <w:tc>
        <w:tcPr>
          <w:tcW w:w="7906" w:type="dxa"/>
        </w:tcPr>
        <w:p w14:paraId="3D975854" w14:textId="77777777" w:rsidR="00C22A02" w:rsidRPr="00986D52" w:rsidRDefault="00C22A02" w:rsidP="00C22A02">
          <w:pPr>
            <w:pStyle w:val="Footer"/>
            <w:ind w:right="121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>Format number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>: - F/QC/</w:t>
          </w:r>
          <w:r w:rsidR="00594CA9">
            <w:rPr>
              <w:rFonts w:ascii="Calibri" w:hAnsi="Calibri" w:cs="Calibri"/>
              <w:iCs/>
              <w:sz w:val="24"/>
              <w:szCs w:val="24"/>
            </w:rPr>
            <w:t>20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(0</w:t>
          </w:r>
          <w:r w:rsidR="001C4D36" w:rsidRPr="001C4D36">
            <w:rPr>
              <w:rFonts w:ascii="Calibri" w:hAnsi="Calibri" w:cs="Calibri"/>
              <w:iCs/>
              <w:sz w:val="24"/>
              <w:szCs w:val="24"/>
            </w:rPr>
            <w:t>1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/ 16.02.2022)</w:t>
          </w:r>
        </w:p>
      </w:tc>
      <w:tc>
        <w:tcPr>
          <w:tcW w:w="2543" w:type="dxa"/>
        </w:tcPr>
        <w:p w14:paraId="722457B8" w14:textId="77777777" w:rsidR="00C22A02" w:rsidRPr="00986D52" w:rsidRDefault="00C22A02" w:rsidP="00C22A02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CE670D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CE670D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</w:tbl>
  <w:p w14:paraId="574AD798" w14:textId="77777777" w:rsidR="001F39DC" w:rsidRPr="00C22A02" w:rsidRDefault="00C22A02" w:rsidP="00C22A02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2580"/>
      <w:gridCol w:w="2952"/>
      <w:gridCol w:w="2374"/>
      <w:gridCol w:w="2543"/>
    </w:tblGrid>
    <w:tr w:rsidR="009F6B97" w:rsidRPr="00986D52" w14:paraId="1D930E5E" w14:textId="77777777" w:rsidTr="009F6B97">
      <w:tc>
        <w:tcPr>
          <w:tcW w:w="5532" w:type="dxa"/>
          <w:gridSpan w:val="2"/>
        </w:tcPr>
        <w:p w14:paraId="6C5228B4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 xml:space="preserve">Document number: - </w:t>
          </w:r>
          <w:r w:rsidRPr="00920F19">
            <w:rPr>
              <w:rFonts w:ascii="Calibri" w:hAnsi="Calibri" w:cs="Calibri"/>
              <w:iCs/>
              <w:sz w:val="24"/>
              <w:szCs w:val="24"/>
            </w:rPr>
            <w:t>QA/ICM/SPEC/1</w:t>
          </w:r>
          <w:r>
            <w:rPr>
              <w:rFonts w:ascii="Calibri" w:hAnsi="Calibri" w:cs="Calibri"/>
              <w:iCs/>
              <w:sz w:val="24"/>
              <w:szCs w:val="24"/>
            </w:rPr>
            <w:t>4</w:t>
          </w:r>
        </w:p>
      </w:tc>
      <w:tc>
        <w:tcPr>
          <w:tcW w:w="2374" w:type="dxa"/>
        </w:tcPr>
        <w:p w14:paraId="26F063D9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Rev. no. - 04</w:t>
          </w:r>
        </w:p>
      </w:tc>
      <w:tc>
        <w:tcPr>
          <w:tcW w:w="2543" w:type="dxa"/>
        </w:tcPr>
        <w:p w14:paraId="6F334961" w14:textId="77777777" w:rsidR="009F6B97" w:rsidRPr="00986D52" w:rsidRDefault="009F6B97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320D41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  <w:tr w:rsidR="00931870" w:rsidRPr="00986D52" w14:paraId="03C4BB74" w14:textId="77777777" w:rsidTr="00920F19">
      <w:tc>
        <w:tcPr>
          <w:tcW w:w="2580" w:type="dxa"/>
        </w:tcPr>
        <w:p w14:paraId="2D9AF701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Current Issue date</w:t>
          </w:r>
        </w:p>
      </w:tc>
      <w:tc>
        <w:tcPr>
          <w:tcW w:w="2952" w:type="dxa"/>
        </w:tcPr>
        <w:p w14:paraId="2D02A673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>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  <w:vertAlign w:val="superscript"/>
            </w:rPr>
            <w:t>st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 xml:space="preserve"> December 2021</w:t>
          </w:r>
        </w:p>
      </w:tc>
      <w:tc>
        <w:tcPr>
          <w:tcW w:w="2374" w:type="dxa"/>
        </w:tcPr>
        <w:p w14:paraId="59B84F62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Next Review date</w:t>
          </w:r>
        </w:p>
      </w:tc>
      <w:tc>
        <w:tcPr>
          <w:tcW w:w="2543" w:type="dxa"/>
        </w:tcPr>
        <w:p w14:paraId="0ECA58FE" w14:textId="77777777" w:rsidR="00931870" w:rsidRPr="00986D52" w:rsidRDefault="00920F19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31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st</w:t>
          </w:r>
          <w:r>
            <w:rPr>
              <w:rFonts w:ascii="Calibri" w:hAnsi="Calibri" w:cs="Calibri"/>
              <w:color w:val="000000"/>
              <w:sz w:val="24"/>
              <w:szCs w:val="24"/>
            </w:rPr>
            <w:t xml:space="preserve"> December 2024</w:t>
          </w:r>
        </w:p>
      </w:tc>
    </w:tr>
  </w:tbl>
  <w:p w14:paraId="2D5806F1" w14:textId="77777777" w:rsidR="00311DA9" w:rsidRPr="00311DA9" w:rsidRDefault="00931870" w:rsidP="00931870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479DE" w14:textId="77777777" w:rsidR="0086334A" w:rsidRDefault="0086334A">
      <w:r>
        <w:separator/>
      </w:r>
    </w:p>
  </w:footnote>
  <w:footnote w:type="continuationSeparator" w:id="0">
    <w:p w14:paraId="56EE4AA4" w14:textId="77777777" w:rsidR="0086334A" w:rsidRDefault="008633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1E397" w14:textId="77777777" w:rsidR="00565D40" w:rsidRDefault="00565D40">
    <w:pPr>
      <w:pStyle w:val="Header"/>
    </w:pPr>
    <w:r>
      <w:pict w14:anchorId="18F878F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margin-left:0;margin-top:0;width:597.75pt;height:85.3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Footlight MT Light&quot;" trim="t" string="Madhu Silica "/>
          <o:lock v:ext="edit" text="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C22A02" w14:paraId="412262B2" w14:textId="77777777" w:rsidTr="00C22A02">
      <w:trPr>
        <w:trHeight w:hRule="exact" w:val="1440"/>
        <w:jc w:val="center"/>
      </w:trPr>
      <w:tc>
        <w:tcPr>
          <w:tcW w:w="3216" w:type="dxa"/>
        </w:tcPr>
        <w:p w14:paraId="6D3C080F" w14:textId="77777777" w:rsidR="00C22A02" w:rsidRDefault="00C22A02" w:rsidP="00C22A02">
          <w:pPr>
            <w:jc w:val="center"/>
          </w:pPr>
          <w:r>
            <w:rPr>
              <w:noProof/>
            </w:rPr>
            <w:pict w14:anchorId="0F45BA2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34" type="#_x0000_t75" style="position:absolute;left:0;text-align:left;margin-left:34.4pt;margin-top:47.4pt;width:154pt;height:51.95pt;z-index:251658752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330E2807" w14:textId="77777777" w:rsidR="00C22A02" w:rsidRPr="00920F19" w:rsidRDefault="00C22A02" w:rsidP="00594CA9">
          <w:pPr>
            <w:pStyle w:val="Header"/>
            <w:jc w:val="cent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INSPECTION RECORD </w:t>
          </w:r>
          <w:r w:rsidR="00EB07ED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–</w:t>
          </w: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 </w:t>
          </w:r>
          <w:r w:rsidR="00594CA9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KRAFT PAPER &amp; WHITE TOP LINER</w:t>
          </w:r>
        </w:p>
      </w:tc>
    </w:tr>
  </w:tbl>
  <w:p w14:paraId="5F310B72" w14:textId="77777777" w:rsidR="00565D40" w:rsidRDefault="00565D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931870" w14:paraId="68C596DC" w14:textId="77777777" w:rsidTr="00920F19">
      <w:trPr>
        <w:trHeight w:hRule="exact" w:val="1440"/>
        <w:jc w:val="center"/>
      </w:trPr>
      <w:tc>
        <w:tcPr>
          <w:tcW w:w="3216" w:type="dxa"/>
        </w:tcPr>
        <w:p w14:paraId="777239F1" w14:textId="77777777" w:rsidR="00931870" w:rsidRDefault="00920F19" w:rsidP="00931870">
          <w:pPr>
            <w:jc w:val="center"/>
          </w:pPr>
          <w:r>
            <w:rPr>
              <w:noProof/>
            </w:rPr>
            <w:pict w14:anchorId="01025D6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0;text-align:left;margin-left:34.4pt;margin-top:47.4pt;width:154pt;height:51.95pt;z-index:251657728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7425CA0F" w14:textId="77777777" w:rsidR="00920F19" w:rsidRPr="00920F19" w:rsidRDefault="00920F19" w:rsidP="00931870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SPECIFICATION: PAPER CORE</w:t>
          </w:r>
        </w:p>
      </w:tc>
    </w:tr>
  </w:tbl>
  <w:p w14:paraId="7F396809" w14:textId="77777777" w:rsidR="00931870" w:rsidRDefault="009318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B"/>
    <w:multiLevelType w:val="singleLevel"/>
    <w:tmpl w:val="0000000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F25837"/>
    <w:multiLevelType w:val="hybridMultilevel"/>
    <w:tmpl w:val="D7F8025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53F24"/>
    <w:multiLevelType w:val="hybridMultilevel"/>
    <w:tmpl w:val="F380FFE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6" w15:restartNumberingAfterBreak="0">
    <w:nsid w:val="0DA76802"/>
    <w:multiLevelType w:val="hybridMultilevel"/>
    <w:tmpl w:val="DDAC8DAC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E75C7"/>
    <w:multiLevelType w:val="hybridMultilevel"/>
    <w:tmpl w:val="2F461152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8" w15:restartNumberingAfterBreak="0">
    <w:nsid w:val="1388770C"/>
    <w:multiLevelType w:val="multilevel"/>
    <w:tmpl w:val="5D2CB64C"/>
    <w:lvl w:ilvl="0">
      <w:numFmt w:val="decimal"/>
      <w:lvlText w:val="%1."/>
      <w:lvlJc w:val="left"/>
      <w:pPr>
        <w:ind w:left="661" w:hanging="504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fr-FR" w:eastAsia="fr-FR" w:bidi="fr-FR"/>
      </w:rPr>
    </w:lvl>
    <w:lvl w:ilvl="1">
      <w:start w:val="1"/>
      <w:numFmt w:val="decimal"/>
      <w:lvlText w:val="%1.%2"/>
      <w:lvlJc w:val="left"/>
      <w:pPr>
        <w:ind w:left="661" w:hanging="504"/>
      </w:pPr>
      <w:rPr>
        <w:rFonts w:ascii="Arial" w:eastAsia="Arial" w:hAnsi="Arial" w:cs="Arial" w:hint="default"/>
        <w:b/>
        <w:bCs/>
        <w:w w:val="100"/>
        <w:sz w:val="22"/>
        <w:szCs w:val="22"/>
        <w:lang w:val="fr-FR" w:eastAsia="fr-FR" w:bidi="fr-FR"/>
      </w:rPr>
    </w:lvl>
    <w:lvl w:ilvl="2">
      <w:start w:val="1"/>
      <w:numFmt w:val="lowerLetter"/>
      <w:lvlText w:val="%3)"/>
      <w:lvlJc w:val="left"/>
      <w:pPr>
        <w:ind w:left="1021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2077" w:hanging="360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3135" w:hanging="360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4192" w:hanging="360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5250" w:hanging="360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6307" w:hanging="360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7365" w:hanging="360"/>
      </w:pPr>
      <w:rPr>
        <w:rFonts w:hint="default"/>
        <w:lang w:val="fr-FR" w:eastAsia="fr-FR" w:bidi="fr-FR"/>
      </w:rPr>
    </w:lvl>
  </w:abstractNum>
  <w:abstractNum w:abstractNumId="9" w15:restartNumberingAfterBreak="0">
    <w:nsid w:val="1CFF1542"/>
    <w:multiLevelType w:val="hybridMultilevel"/>
    <w:tmpl w:val="0A9C56C0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54EE2"/>
    <w:multiLevelType w:val="hybridMultilevel"/>
    <w:tmpl w:val="E92E5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E1F1A"/>
    <w:multiLevelType w:val="hybridMultilevel"/>
    <w:tmpl w:val="A9721FD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06AC7"/>
    <w:multiLevelType w:val="hybridMultilevel"/>
    <w:tmpl w:val="459A8F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C05F1"/>
    <w:multiLevelType w:val="hybridMultilevel"/>
    <w:tmpl w:val="398E6E2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265A8"/>
    <w:multiLevelType w:val="hybridMultilevel"/>
    <w:tmpl w:val="5330B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55610"/>
    <w:multiLevelType w:val="hybridMultilevel"/>
    <w:tmpl w:val="BF30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7145C"/>
    <w:multiLevelType w:val="hybridMultilevel"/>
    <w:tmpl w:val="A3DC991E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F331A7"/>
    <w:multiLevelType w:val="hybridMultilevel"/>
    <w:tmpl w:val="08F29D0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11167"/>
    <w:multiLevelType w:val="hybridMultilevel"/>
    <w:tmpl w:val="AE08F8F6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13869"/>
    <w:multiLevelType w:val="hybridMultilevel"/>
    <w:tmpl w:val="B3344EA4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20" w15:restartNumberingAfterBreak="0">
    <w:nsid w:val="570408C7"/>
    <w:multiLevelType w:val="hybridMultilevel"/>
    <w:tmpl w:val="CD4469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62655"/>
    <w:multiLevelType w:val="hybridMultilevel"/>
    <w:tmpl w:val="8B4ECE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1E46DA"/>
    <w:multiLevelType w:val="hybridMultilevel"/>
    <w:tmpl w:val="9C6AFBE8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95B95"/>
    <w:multiLevelType w:val="hybridMultilevel"/>
    <w:tmpl w:val="38A81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BF71A5"/>
    <w:multiLevelType w:val="hybridMultilevel"/>
    <w:tmpl w:val="1474F0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B7C3D0F"/>
    <w:multiLevelType w:val="hybridMultilevel"/>
    <w:tmpl w:val="65001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C30D9A"/>
    <w:multiLevelType w:val="hybridMultilevel"/>
    <w:tmpl w:val="F238F4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E1E2096"/>
    <w:multiLevelType w:val="hybridMultilevel"/>
    <w:tmpl w:val="7F042F2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1A4FF7"/>
    <w:multiLevelType w:val="hybridMultilevel"/>
    <w:tmpl w:val="1DD84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96800">
    <w:abstractNumId w:val="2"/>
  </w:num>
  <w:num w:numId="2" w16cid:durableId="2123374044">
    <w:abstractNumId w:val="0"/>
  </w:num>
  <w:num w:numId="3" w16cid:durableId="913659343">
    <w:abstractNumId w:val="3"/>
  </w:num>
  <w:num w:numId="4" w16cid:durableId="956185272">
    <w:abstractNumId w:val="1"/>
  </w:num>
  <w:num w:numId="5" w16cid:durableId="1662345352">
    <w:abstractNumId w:val="8"/>
  </w:num>
  <w:num w:numId="6" w16cid:durableId="374815880">
    <w:abstractNumId w:val="7"/>
  </w:num>
  <w:num w:numId="7" w16cid:durableId="1794858585">
    <w:abstractNumId w:val="9"/>
  </w:num>
  <w:num w:numId="8" w16cid:durableId="1448550203">
    <w:abstractNumId w:val="12"/>
  </w:num>
  <w:num w:numId="9" w16cid:durableId="1232616308">
    <w:abstractNumId w:val="26"/>
  </w:num>
  <w:num w:numId="10" w16cid:durableId="465467618">
    <w:abstractNumId w:val="18"/>
  </w:num>
  <w:num w:numId="11" w16cid:durableId="989600693">
    <w:abstractNumId w:val="13"/>
  </w:num>
  <w:num w:numId="12" w16cid:durableId="640573699">
    <w:abstractNumId w:val="22"/>
  </w:num>
  <w:num w:numId="13" w16cid:durableId="1898855079">
    <w:abstractNumId w:val="4"/>
  </w:num>
  <w:num w:numId="14" w16cid:durableId="1788423474">
    <w:abstractNumId w:val="17"/>
  </w:num>
  <w:num w:numId="15" w16cid:durableId="283312831">
    <w:abstractNumId w:val="6"/>
  </w:num>
  <w:num w:numId="16" w16cid:durableId="2102992376">
    <w:abstractNumId w:val="24"/>
  </w:num>
  <w:num w:numId="17" w16cid:durableId="1521315179">
    <w:abstractNumId w:val="25"/>
  </w:num>
  <w:num w:numId="18" w16cid:durableId="1859856678">
    <w:abstractNumId w:val="19"/>
  </w:num>
  <w:num w:numId="19" w16cid:durableId="1345672409">
    <w:abstractNumId w:val="27"/>
  </w:num>
  <w:num w:numId="20" w16cid:durableId="1139567896">
    <w:abstractNumId w:val="16"/>
  </w:num>
  <w:num w:numId="21" w16cid:durableId="2047679366">
    <w:abstractNumId w:val="21"/>
  </w:num>
  <w:num w:numId="22" w16cid:durableId="260070050">
    <w:abstractNumId w:val="5"/>
  </w:num>
  <w:num w:numId="23" w16cid:durableId="856120455">
    <w:abstractNumId w:val="11"/>
  </w:num>
  <w:num w:numId="24" w16cid:durableId="1633704854">
    <w:abstractNumId w:val="28"/>
  </w:num>
  <w:num w:numId="25" w16cid:durableId="1335720848">
    <w:abstractNumId w:val="23"/>
  </w:num>
  <w:num w:numId="26" w16cid:durableId="437875290">
    <w:abstractNumId w:val="10"/>
  </w:num>
  <w:num w:numId="27" w16cid:durableId="816459655">
    <w:abstractNumId w:val="20"/>
  </w:num>
  <w:num w:numId="28" w16cid:durableId="346832674">
    <w:abstractNumId w:val="15"/>
  </w:num>
  <w:num w:numId="29" w16cid:durableId="12654569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0D8E"/>
    <w:rsid w:val="00032A2C"/>
    <w:rsid w:val="00040999"/>
    <w:rsid w:val="0004137D"/>
    <w:rsid w:val="000C07EC"/>
    <w:rsid w:val="000D5DDA"/>
    <w:rsid w:val="000F22A5"/>
    <w:rsid w:val="000F3DCD"/>
    <w:rsid w:val="000F6B9D"/>
    <w:rsid w:val="00100B95"/>
    <w:rsid w:val="00106A89"/>
    <w:rsid w:val="00140516"/>
    <w:rsid w:val="00146F8D"/>
    <w:rsid w:val="00162C36"/>
    <w:rsid w:val="001711F1"/>
    <w:rsid w:val="001A3A89"/>
    <w:rsid w:val="001A50B3"/>
    <w:rsid w:val="001B10C5"/>
    <w:rsid w:val="001C4B29"/>
    <w:rsid w:val="001C4D36"/>
    <w:rsid w:val="001D460A"/>
    <w:rsid w:val="001E7227"/>
    <w:rsid w:val="001F39DC"/>
    <w:rsid w:val="00241AA8"/>
    <w:rsid w:val="00255AA7"/>
    <w:rsid w:val="002913AB"/>
    <w:rsid w:val="002B48C0"/>
    <w:rsid w:val="002B4AAE"/>
    <w:rsid w:val="002C2AF9"/>
    <w:rsid w:val="002C4665"/>
    <w:rsid w:val="002E2051"/>
    <w:rsid w:val="002F12B9"/>
    <w:rsid w:val="00311DA9"/>
    <w:rsid w:val="003170A3"/>
    <w:rsid w:val="003202F0"/>
    <w:rsid w:val="00320D41"/>
    <w:rsid w:val="00336502"/>
    <w:rsid w:val="00360752"/>
    <w:rsid w:val="00365ACB"/>
    <w:rsid w:val="003A0945"/>
    <w:rsid w:val="003A27DB"/>
    <w:rsid w:val="003B2065"/>
    <w:rsid w:val="004065A4"/>
    <w:rsid w:val="004110F3"/>
    <w:rsid w:val="00460581"/>
    <w:rsid w:val="0048311B"/>
    <w:rsid w:val="00496E4C"/>
    <w:rsid w:val="004A36F1"/>
    <w:rsid w:val="004C0DD9"/>
    <w:rsid w:val="004C394F"/>
    <w:rsid w:val="005178DF"/>
    <w:rsid w:val="00565D40"/>
    <w:rsid w:val="00594389"/>
    <w:rsid w:val="00594CA9"/>
    <w:rsid w:val="005C6D64"/>
    <w:rsid w:val="005D63EA"/>
    <w:rsid w:val="005F16CD"/>
    <w:rsid w:val="006157CD"/>
    <w:rsid w:val="00626587"/>
    <w:rsid w:val="00633FAD"/>
    <w:rsid w:val="007224BC"/>
    <w:rsid w:val="0073552D"/>
    <w:rsid w:val="0076262A"/>
    <w:rsid w:val="007B52D0"/>
    <w:rsid w:val="007B69B0"/>
    <w:rsid w:val="007F6042"/>
    <w:rsid w:val="00811017"/>
    <w:rsid w:val="008467D1"/>
    <w:rsid w:val="0086334A"/>
    <w:rsid w:val="008873DF"/>
    <w:rsid w:val="008A7F63"/>
    <w:rsid w:val="009173B7"/>
    <w:rsid w:val="00920F19"/>
    <w:rsid w:val="00931870"/>
    <w:rsid w:val="00942ECB"/>
    <w:rsid w:val="00962E65"/>
    <w:rsid w:val="00986D52"/>
    <w:rsid w:val="009876FC"/>
    <w:rsid w:val="00991B1D"/>
    <w:rsid w:val="009C478E"/>
    <w:rsid w:val="009D0A26"/>
    <w:rsid w:val="009D38C0"/>
    <w:rsid w:val="009F6B97"/>
    <w:rsid w:val="00A017E3"/>
    <w:rsid w:val="00A03463"/>
    <w:rsid w:val="00A408B4"/>
    <w:rsid w:val="00A84E90"/>
    <w:rsid w:val="00A910AB"/>
    <w:rsid w:val="00AC10F8"/>
    <w:rsid w:val="00AC1A82"/>
    <w:rsid w:val="00AF2149"/>
    <w:rsid w:val="00B0419E"/>
    <w:rsid w:val="00B33645"/>
    <w:rsid w:val="00B62576"/>
    <w:rsid w:val="00B64943"/>
    <w:rsid w:val="00B75E76"/>
    <w:rsid w:val="00B762D9"/>
    <w:rsid w:val="00B94164"/>
    <w:rsid w:val="00B94861"/>
    <w:rsid w:val="00BA0F00"/>
    <w:rsid w:val="00BA11E3"/>
    <w:rsid w:val="00BB00D8"/>
    <w:rsid w:val="00BB5F8B"/>
    <w:rsid w:val="00BB7C6A"/>
    <w:rsid w:val="00C22A02"/>
    <w:rsid w:val="00C27397"/>
    <w:rsid w:val="00C375A9"/>
    <w:rsid w:val="00C5399B"/>
    <w:rsid w:val="00C60289"/>
    <w:rsid w:val="00C60CFF"/>
    <w:rsid w:val="00CA3F16"/>
    <w:rsid w:val="00CB0517"/>
    <w:rsid w:val="00CB0B5F"/>
    <w:rsid w:val="00CC78D2"/>
    <w:rsid w:val="00CD0E2F"/>
    <w:rsid w:val="00CE670D"/>
    <w:rsid w:val="00D01AB1"/>
    <w:rsid w:val="00D02784"/>
    <w:rsid w:val="00D11E69"/>
    <w:rsid w:val="00D15AFE"/>
    <w:rsid w:val="00D21C8F"/>
    <w:rsid w:val="00D44832"/>
    <w:rsid w:val="00D614DF"/>
    <w:rsid w:val="00D649DA"/>
    <w:rsid w:val="00DB35CF"/>
    <w:rsid w:val="00DE2429"/>
    <w:rsid w:val="00DE382B"/>
    <w:rsid w:val="00DE41BE"/>
    <w:rsid w:val="00E278FE"/>
    <w:rsid w:val="00E400F3"/>
    <w:rsid w:val="00E413A9"/>
    <w:rsid w:val="00E437F7"/>
    <w:rsid w:val="00E61B68"/>
    <w:rsid w:val="00E77AD4"/>
    <w:rsid w:val="00E92EC5"/>
    <w:rsid w:val="00EA2E2C"/>
    <w:rsid w:val="00EB07ED"/>
    <w:rsid w:val="00EC1482"/>
    <w:rsid w:val="00ED1596"/>
    <w:rsid w:val="00EE4624"/>
    <w:rsid w:val="00F373FE"/>
    <w:rsid w:val="00F6630B"/>
    <w:rsid w:val="00FA74DF"/>
    <w:rsid w:val="00FA7E86"/>
    <w:rsid w:val="00FD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4575F4DA"/>
  <w15:chartTrackingRefBased/>
  <w15:docId w15:val="{B8AAEA64-00EA-4011-BCDC-D7996A7B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2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66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360" w:lineRule="auto"/>
      <w:ind w:left="387"/>
      <w:jc w:val="both"/>
      <w:outlineLvl w:val="0"/>
    </w:pPr>
    <w:rPr>
      <w:rFonts w:ascii="Arial" w:hAnsi="Arial" w:cs="Shruti"/>
      <w:b/>
      <w:lang w:val="x-none" w:eastAsia="x-none" w:bidi="gu-IN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Arial" w:hAnsi="Arial" w:cs="Shruti"/>
      <w:b/>
      <w:lang w:val="x-none" w:eastAsia="x-none" w:bidi="gu-IN"/>
    </w:rPr>
  </w:style>
  <w:style w:type="paragraph" w:styleId="Heading3">
    <w:name w:val="heading 3"/>
    <w:basedOn w:val="Normal"/>
    <w:next w:val="Normal"/>
    <w:link w:val="Heading3Char"/>
    <w:qFormat/>
    <w:pPr>
      <w:keepNext/>
      <w:spacing w:line="480" w:lineRule="auto"/>
      <w:ind w:left="360"/>
      <w:jc w:val="both"/>
      <w:outlineLvl w:val="2"/>
    </w:pPr>
    <w:rPr>
      <w:rFonts w:ascii="Arial" w:hAnsi="Arial" w:cs="Shruti"/>
      <w:b/>
      <w:lang w:val="x-none" w:eastAsia="x-none" w:bidi="gu-IN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Book Antiqua" w:hAnsi="Book Antiqua" w:cs="Shruti"/>
      <w:b/>
      <w:lang w:val="x-none" w:eastAsia="x-none" w:bidi="gu-IN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120"/>
      <w:ind w:left="720"/>
      <w:jc w:val="both"/>
      <w:outlineLvl w:val="4"/>
    </w:pPr>
    <w:rPr>
      <w:rFonts w:cs="Shruti"/>
      <w:b/>
      <w:sz w:val="24"/>
      <w:lang w:val="x-none" w:eastAsia="x-none" w:bidi="gu-IN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hanging="720"/>
      <w:jc w:val="center"/>
      <w:outlineLvl w:val="5"/>
    </w:pPr>
    <w:rPr>
      <w:rFonts w:ascii="Book Antiqua" w:hAnsi="Book Antiqua" w:cs="Shruti"/>
      <w:b/>
      <w:lang w:val="x-none" w:eastAsia="x-none" w:bidi="gu-IN"/>
    </w:rPr>
  </w:style>
  <w:style w:type="paragraph" w:styleId="Heading7">
    <w:name w:val="heading 7"/>
    <w:basedOn w:val="Normal"/>
    <w:next w:val="Normal"/>
    <w:link w:val="Heading7Char"/>
    <w:qFormat/>
    <w:pPr>
      <w:keepNext/>
      <w:outlineLvl w:val="6"/>
    </w:pPr>
    <w:rPr>
      <w:rFonts w:cs="Shruti"/>
      <w:color w:val="000000"/>
      <w:sz w:val="24"/>
      <w:lang w:val="x-none" w:eastAsia="x-none" w:bidi="gu-IN"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95"/>
      <w:jc w:val="center"/>
      <w:outlineLvl w:val="7"/>
    </w:pPr>
    <w:rPr>
      <w:rFonts w:ascii="Tahoma" w:hAnsi="Tahoma" w:cs="Shruti"/>
      <w:b/>
      <w:sz w:val="24"/>
      <w:lang w:val="x-none" w:eastAsia="x-none" w:bidi="gu-IN"/>
    </w:rPr>
  </w:style>
  <w:style w:type="paragraph" w:styleId="Heading9">
    <w:name w:val="heading 9"/>
    <w:basedOn w:val="Normal"/>
    <w:next w:val="Normal"/>
    <w:link w:val="Heading9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20"/>
      <w:outlineLvl w:val="8"/>
    </w:pPr>
    <w:rPr>
      <w:rFonts w:ascii="Tahoma" w:hAnsi="Tahoma" w:cs="Shruti"/>
      <w:b/>
      <w:sz w:val="24"/>
      <w:lang w:val="x-none" w:eastAsia="x-none" w:bidi="gu-I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06A89"/>
    <w:rPr>
      <w:rFonts w:ascii="Arial" w:eastAsia="Times New Roman" w:hAnsi="Arial"/>
      <w:b/>
    </w:rPr>
  </w:style>
  <w:style w:type="character" w:customStyle="1" w:styleId="Heading2Char">
    <w:name w:val="Heading 2 Char"/>
    <w:link w:val="Heading2"/>
    <w:rsid w:val="00106A89"/>
    <w:rPr>
      <w:rFonts w:ascii="Arial" w:eastAsia="Times New Roman" w:hAnsi="Arial"/>
      <w:b/>
    </w:rPr>
  </w:style>
  <w:style w:type="character" w:customStyle="1" w:styleId="Heading3Char">
    <w:name w:val="Heading 3 Char"/>
    <w:link w:val="Heading3"/>
    <w:rsid w:val="00106A89"/>
    <w:rPr>
      <w:rFonts w:ascii="Arial" w:eastAsia="Times New Roman" w:hAnsi="Arial"/>
      <w:b/>
    </w:rPr>
  </w:style>
  <w:style w:type="character" w:customStyle="1" w:styleId="Heading4Char">
    <w:name w:val="Heading 4 Char"/>
    <w:link w:val="Heading4"/>
    <w:rsid w:val="00106A89"/>
    <w:rPr>
      <w:rFonts w:ascii="Book Antiqua" w:eastAsia="Times New Roman" w:hAnsi="Book Antiqua"/>
      <w:b/>
    </w:rPr>
  </w:style>
  <w:style w:type="character" w:customStyle="1" w:styleId="Heading5Char">
    <w:name w:val="Heading 5 Char"/>
    <w:link w:val="Heading5"/>
    <w:rsid w:val="00106A89"/>
    <w:rPr>
      <w:rFonts w:eastAsia="Times New Roman"/>
      <w:b/>
      <w:sz w:val="24"/>
    </w:rPr>
  </w:style>
  <w:style w:type="character" w:customStyle="1" w:styleId="Heading6Char">
    <w:name w:val="Heading 6 Char"/>
    <w:link w:val="Heading6"/>
    <w:rsid w:val="00106A89"/>
    <w:rPr>
      <w:rFonts w:ascii="Book Antiqua" w:eastAsia="Times New Roman" w:hAnsi="Book Antiqua"/>
      <w:b/>
    </w:rPr>
  </w:style>
  <w:style w:type="character" w:customStyle="1" w:styleId="Heading7Char">
    <w:name w:val="Heading 7 Char"/>
    <w:link w:val="Heading7"/>
    <w:rsid w:val="00106A89"/>
    <w:rPr>
      <w:rFonts w:eastAsia="Times New Roman"/>
      <w:color w:val="000000"/>
      <w:sz w:val="24"/>
    </w:rPr>
  </w:style>
  <w:style w:type="character" w:customStyle="1" w:styleId="Heading8Char">
    <w:name w:val="Heading 8 Char"/>
    <w:link w:val="Heading8"/>
    <w:rsid w:val="00106A89"/>
    <w:rPr>
      <w:rFonts w:ascii="Tahoma" w:eastAsia="Times New Roman" w:hAnsi="Tahoma"/>
      <w:b/>
      <w:sz w:val="24"/>
    </w:rPr>
  </w:style>
  <w:style w:type="character" w:customStyle="1" w:styleId="Heading9Char">
    <w:name w:val="Heading 9 Char"/>
    <w:link w:val="Heading9"/>
    <w:rsid w:val="00106A89"/>
    <w:rPr>
      <w:rFonts w:ascii="Tahoma" w:eastAsia="Times New Roman" w:hAnsi="Tahoma"/>
      <w:b/>
      <w:sz w:val="24"/>
    </w:rPr>
  </w:style>
  <w:style w:type="character" w:styleId="FollowedHyperlink">
    <w:name w:val="FollowedHyperlink"/>
    <w:uiPriority w:val="99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link w:val="BodyText"/>
    <w:uiPriority w:val="99"/>
    <w:rPr>
      <w:rFonts w:ascii="Arial" w:hAnsi="Arial"/>
    </w:rPr>
  </w:style>
  <w:style w:type="paragraph" w:styleId="BodyText">
    <w:name w:val="Body Text"/>
    <w:basedOn w:val="Normal"/>
    <w:link w:val="BodyTextChar"/>
    <w:uiPriority w:val="99"/>
    <w:pPr>
      <w:tabs>
        <w:tab w:val="left" w:pos="2295"/>
      </w:tabs>
      <w:spacing w:line="480" w:lineRule="auto"/>
      <w:jc w:val="both"/>
    </w:pPr>
    <w:rPr>
      <w:rFonts w:ascii="Arial" w:eastAsia="SimSun" w:hAnsi="Arial" w:cs="Shruti"/>
      <w:lang w:val="x-none" w:eastAsia="x-none" w:bidi="gu-IN"/>
    </w:rPr>
  </w:style>
  <w:style w:type="character" w:customStyle="1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lang w:val="en-US" w:eastAsia="en-US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eastAsia="SimSun" w:cs="Shruti"/>
      <w:lang w:bidi="gu-IN"/>
    </w:rPr>
  </w:style>
  <w:style w:type="paragraph" w:customStyle="1" w:styleId="DocumentMap858D7CFB-ED40-4347-BF05-701D383B685F858D7CFB-ED40-4347-BF05-701D383B685F">
    <w:name w:val="Document Map{858D7CFB-ED40-4347-BF05-701D383B685F}{858D7CFB-ED40-4347-BF05-701D383B685F}"/>
    <w:basedOn w:val="Normal"/>
    <w:pPr>
      <w:shd w:val="clear" w:color="auto" w:fill="000080"/>
    </w:pPr>
    <w:rPr>
      <w:rFonts w:ascii="Tahoma" w:hAnsi="Tahoma"/>
    </w:rPr>
  </w:style>
  <w:style w:type="paragraph" w:customStyle="1" w:styleId="BodyTextIndent858D7CFB-ED40-4347-BF05-701D383B685F858D7CFB-ED40-4347-BF05-701D383B685F">
    <w:name w:val="Body Text Indent{858D7CFB-ED40-4347-BF05-701D383B685F}{858D7CFB-ED40-4347-BF05-701D383B685F}"/>
    <w:basedOn w:val="Normal"/>
    <w:pPr>
      <w:spacing w:line="360" w:lineRule="auto"/>
      <w:ind w:left="405"/>
      <w:jc w:val="both"/>
    </w:pPr>
    <w:rPr>
      <w:rFonts w:ascii="Arial" w:hAnsi="Arial"/>
    </w:rPr>
  </w:style>
  <w:style w:type="paragraph" w:customStyle="1" w:styleId="BodyTextIndent2858D7CFB-ED40-4347-BF05-701D383B685F858D7CFB-ED40-4347-BF05-701D383B685F">
    <w:name w:val="Body Text Indent 2{858D7CFB-ED40-4347-BF05-701D383B685F}{858D7CFB-ED40-4347-BF05-701D383B685F}"/>
    <w:basedOn w:val="Normal"/>
    <w:pPr>
      <w:spacing w:line="360" w:lineRule="auto"/>
      <w:ind w:left="387"/>
      <w:jc w:val="both"/>
    </w:pPr>
    <w:rPr>
      <w:rFonts w:ascii="Arial" w:hAnsi="Arial"/>
    </w:rPr>
  </w:style>
  <w:style w:type="paragraph" w:customStyle="1" w:styleId="BodyTextIndent3858D7CFB-ED40-4347-BF05-701D383B685F858D7CFB-ED40-4347-BF05-701D383B685F">
    <w:name w:val="Body Text Indent 3{858D7CFB-ED40-4347-BF05-701D383B685F}{858D7CFB-ED40-4347-BF05-701D383B685F}"/>
    <w:basedOn w:val="Normal"/>
    <w:pPr>
      <w:spacing w:line="480" w:lineRule="auto"/>
      <w:ind w:left="360" w:hanging="360"/>
      <w:jc w:val="both"/>
    </w:pPr>
    <w:rPr>
      <w:rFonts w:ascii="Arial" w:hAnsi="Arial"/>
    </w:rPr>
  </w:style>
  <w:style w:type="paragraph" w:customStyle="1" w:styleId="BlockText858D7CFB-ED40-4347-BF05-701D383B685F858D7CFB-ED40-4347-BF05-701D383B685F">
    <w:name w:val="Block Text{858D7CFB-ED40-4347-BF05-701D383B685F}{858D7CFB-ED40-4347-BF05-701D383B685F}"/>
    <w:basedOn w:val="Normal"/>
    <w:pPr>
      <w:spacing w:before="40" w:after="40"/>
      <w:ind w:left="720" w:right="29" w:hanging="720"/>
      <w:jc w:val="both"/>
    </w:pPr>
    <w:rPr>
      <w:rFonts w:ascii="Tahoma" w:hAnsi="Tahoma"/>
      <w:sz w:val="22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Shruti"/>
      <w:sz w:val="16"/>
      <w:szCs w:val="16"/>
      <w:lang w:val="x-none" w:eastAsia="x-none" w:bidi="gu-IN"/>
    </w:rPr>
  </w:style>
  <w:style w:type="character" w:customStyle="1" w:styleId="BalloonTextChar">
    <w:name w:val="Balloon Text Char"/>
    <w:link w:val="BalloonText"/>
    <w:uiPriority w:val="99"/>
    <w:rsid w:val="00106A8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48C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06A89"/>
    <w:pPr>
      <w:spacing w:line="204" w:lineRule="auto"/>
      <w:contextualSpacing/>
    </w:pPr>
    <w:rPr>
      <w:rFonts w:ascii="Cambria" w:hAnsi="Cambria" w:cs="Shruti"/>
      <w:caps/>
      <w:color w:val="1F497D"/>
      <w:spacing w:val="-15"/>
      <w:sz w:val="72"/>
      <w:szCs w:val="72"/>
      <w:lang w:val="x-none" w:eastAsia="x-none" w:bidi="gu-IN"/>
    </w:rPr>
  </w:style>
  <w:style w:type="character" w:customStyle="1" w:styleId="TitleChar">
    <w:name w:val="Title Char"/>
    <w:link w:val="Title"/>
    <w:uiPriority w:val="10"/>
    <w:rsid w:val="00106A89"/>
    <w:rPr>
      <w:rFonts w:ascii="Cambria" w:eastAsia="Times New Roman" w:hAnsi="Cambria" w:cs="Times New Roman"/>
      <w:caps/>
      <w:color w:val="1F497D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89"/>
    <w:pPr>
      <w:numPr>
        <w:ilvl w:val="1"/>
      </w:numPr>
      <w:spacing w:after="240"/>
    </w:pPr>
    <w:rPr>
      <w:rFonts w:ascii="Cambria" w:hAnsi="Cambria" w:cs="Shruti"/>
      <w:color w:val="4F81BD"/>
      <w:sz w:val="28"/>
      <w:szCs w:val="28"/>
      <w:lang w:val="x-none" w:eastAsia="x-none" w:bidi="gu-IN"/>
    </w:rPr>
  </w:style>
  <w:style w:type="character" w:customStyle="1" w:styleId="SubtitleChar">
    <w:name w:val="Subtitle Char"/>
    <w:link w:val="Subtitle"/>
    <w:uiPriority w:val="11"/>
    <w:rsid w:val="00106A89"/>
    <w:rPr>
      <w:rFonts w:ascii="Cambria" w:eastAsia="Times New Roman" w:hAnsi="Cambria" w:cs="Times New Roman"/>
      <w:color w:val="4F81BD"/>
      <w:sz w:val="28"/>
      <w:szCs w:val="28"/>
    </w:rPr>
  </w:style>
  <w:style w:type="character" w:styleId="Strong">
    <w:name w:val="Strong"/>
    <w:uiPriority w:val="22"/>
    <w:qFormat/>
    <w:rsid w:val="00106A89"/>
    <w:rPr>
      <w:b/>
      <w:bCs/>
    </w:rPr>
  </w:style>
  <w:style w:type="character" w:styleId="Emphasis">
    <w:name w:val="Emphasis"/>
    <w:uiPriority w:val="20"/>
    <w:qFormat/>
    <w:rsid w:val="00106A89"/>
    <w:rPr>
      <w:i/>
      <w:iCs/>
    </w:rPr>
  </w:style>
  <w:style w:type="paragraph" w:styleId="NoSpacing">
    <w:name w:val="No Spacing"/>
    <w:uiPriority w:val="1"/>
    <w:qFormat/>
    <w:rsid w:val="00106A89"/>
    <w:rPr>
      <w:rFonts w:ascii="Calibri" w:eastAsia="Times New Roman" w:hAnsi="Calibri"/>
      <w:sz w:val="22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106A89"/>
    <w:pPr>
      <w:spacing w:before="120" w:after="120" w:line="259" w:lineRule="auto"/>
      <w:ind w:left="720"/>
    </w:pPr>
    <w:rPr>
      <w:rFonts w:ascii="Calibri" w:hAnsi="Calibri" w:cs="Shruti"/>
      <w:color w:val="1F497D"/>
      <w:sz w:val="24"/>
      <w:szCs w:val="24"/>
      <w:lang w:val="x-none" w:eastAsia="x-none" w:bidi="gu-IN"/>
    </w:rPr>
  </w:style>
  <w:style w:type="character" w:customStyle="1" w:styleId="QuoteChar">
    <w:name w:val="Quote Char"/>
    <w:link w:val="Quote"/>
    <w:uiPriority w:val="29"/>
    <w:rsid w:val="00106A89"/>
    <w:rPr>
      <w:rFonts w:ascii="Calibri" w:eastAsia="Times New Roman" w:hAnsi="Calibri" w:cs="Times New Roman"/>
      <w:color w:val="1F497D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89"/>
    <w:pPr>
      <w:spacing w:before="100" w:beforeAutospacing="1" w:after="240"/>
      <w:ind w:left="720"/>
      <w:jc w:val="center"/>
    </w:pPr>
    <w:rPr>
      <w:rFonts w:ascii="Cambria" w:hAnsi="Cambria" w:cs="Shruti"/>
      <w:color w:val="1F497D"/>
      <w:spacing w:val="-6"/>
      <w:sz w:val="32"/>
      <w:szCs w:val="32"/>
      <w:lang w:val="x-none" w:eastAsia="x-none" w:bidi="gu-IN"/>
    </w:rPr>
  </w:style>
  <w:style w:type="character" w:customStyle="1" w:styleId="IntenseQuoteChar">
    <w:name w:val="Intense Quote Char"/>
    <w:link w:val="IntenseQuote"/>
    <w:uiPriority w:val="30"/>
    <w:rsid w:val="00106A89"/>
    <w:rPr>
      <w:rFonts w:ascii="Cambria" w:eastAsia="Times New Roman" w:hAnsi="Cambria" w:cs="Times New Roman"/>
      <w:color w:val="1F497D"/>
      <w:spacing w:val="-6"/>
      <w:sz w:val="32"/>
      <w:szCs w:val="32"/>
    </w:rPr>
  </w:style>
  <w:style w:type="character" w:styleId="SubtleEmphasis">
    <w:name w:val="Subtle Emphasis"/>
    <w:uiPriority w:val="19"/>
    <w:qFormat/>
    <w:rsid w:val="00106A89"/>
    <w:rPr>
      <w:i/>
      <w:iCs/>
      <w:color w:val="595959"/>
    </w:rPr>
  </w:style>
  <w:style w:type="character" w:styleId="IntenseEmphasis">
    <w:name w:val="Intense Emphasis"/>
    <w:uiPriority w:val="21"/>
    <w:qFormat/>
    <w:rsid w:val="00106A89"/>
    <w:rPr>
      <w:b/>
      <w:bCs/>
      <w:i/>
      <w:iCs/>
    </w:rPr>
  </w:style>
  <w:style w:type="character" w:styleId="SubtleReference">
    <w:name w:val="Subtle Reference"/>
    <w:uiPriority w:val="31"/>
    <w:qFormat/>
    <w:rsid w:val="00106A89"/>
    <w:rPr>
      <w:smallCaps/>
      <w:color w:val="595959"/>
      <w:u w:val="none" w:color="7F7F7F"/>
      <w:bdr w:val="none" w:sz="0" w:space="0" w:color="auto"/>
    </w:rPr>
  </w:style>
  <w:style w:type="character" w:styleId="IntenseReference">
    <w:name w:val="Intense Reference"/>
    <w:uiPriority w:val="32"/>
    <w:qFormat/>
    <w:rsid w:val="00106A89"/>
    <w:rPr>
      <w:b/>
      <w:bCs/>
      <w:smallCaps/>
      <w:color w:val="1F497D"/>
      <w:u w:val="single"/>
    </w:rPr>
  </w:style>
  <w:style w:type="character" w:styleId="BookTitle">
    <w:name w:val="Book Title"/>
    <w:uiPriority w:val="33"/>
    <w:qFormat/>
    <w:rsid w:val="00106A8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6A89"/>
    <w:pPr>
      <w:keepLines/>
      <w:spacing w:before="400" w:after="40" w:line="240" w:lineRule="auto"/>
      <w:ind w:left="0"/>
      <w:jc w:val="left"/>
      <w:outlineLvl w:val="9"/>
    </w:pPr>
    <w:rPr>
      <w:rFonts w:ascii="Cambria" w:hAnsi="Cambria" w:cs="Times New Roman"/>
      <w:b w:val="0"/>
      <w:color w:val="244061"/>
      <w:sz w:val="36"/>
      <w:szCs w:val="36"/>
    </w:rPr>
  </w:style>
  <w:style w:type="paragraph" w:styleId="NormalWeb">
    <w:name w:val="Normal (Web)"/>
    <w:basedOn w:val="Normal"/>
    <w:uiPriority w:val="99"/>
    <w:unhideWhenUsed/>
    <w:rsid w:val="00106A89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06A89"/>
    <w:pPr>
      <w:widowControl w:val="0"/>
      <w:ind w:left="720"/>
      <w:contextualSpacing/>
    </w:pPr>
    <w:rPr>
      <w:rFonts w:ascii="Courier" w:hAnsi="Courier"/>
      <w:snapToGrid w:val="0"/>
      <w:sz w:val="24"/>
    </w:rPr>
  </w:style>
  <w:style w:type="paragraph" w:customStyle="1" w:styleId="Default">
    <w:name w:val="Default"/>
    <w:rsid w:val="00106A89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Body2">
    <w:name w:val="Body2"/>
    <w:basedOn w:val="Normal"/>
    <w:rsid w:val="00106A89"/>
    <w:pPr>
      <w:keepLines/>
      <w:spacing w:before="60" w:after="60"/>
      <w:ind w:left="1080" w:hanging="567"/>
    </w:pPr>
    <w:rPr>
      <w:rFonts w:ascii="Helvetica" w:hAnsi="Helvetica"/>
      <w:sz w:val="24"/>
      <w:lang w:val="en-GB"/>
    </w:rPr>
  </w:style>
  <w:style w:type="paragraph" w:customStyle="1" w:styleId="font5">
    <w:name w:val="font5"/>
    <w:basedOn w:val="Normal"/>
    <w:rsid w:val="00106A89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rsid w:val="00106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hruti"/>
      <w:lang w:val="en-GB" w:eastAsia="x-none" w:bidi="gu-IN"/>
    </w:rPr>
  </w:style>
  <w:style w:type="character" w:customStyle="1" w:styleId="HTMLPreformattedChar">
    <w:name w:val="HTML Preformatted Char"/>
    <w:link w:val="HTMLPreformatted"/>
    <w:rsid w:val="00106A89"/>
    <w:rPr>
      <w:rFonts w:ascii="Courier New" w:eastAsia="Courier New" w:hAnsi="Courier New"/>
      <w:lang w:val="en-GB"/>
    </w:rPr>
  </w:style>
  <w:style w:type="character" w:customStyle="1" w:styleId="st1">
    <w:name w:val="st1"/>
    <w:basedOn w:val="DefaultParagraphFont"/>
    <w:rsid w:val="00106A89"/>
  </w:style>
  <w:style w:type="paragraph" w:styleId="BodyTextIndent">
    <w:name w:val="Body Text Indent"/>
    <w:basedOn w:val="Normal"/>
    <w:link w:val="BodyTextIndentChar"/>
    <w:rsid w:val="00106A89"/>
    <w:pPr>
      <w:autoSpaceDE w:val="0"/>
      <w:autoSpaceDN w:val="0"/>
      <w:spacing w:before="120"/>
      <w:jc w:val="both"/>
    </w:pPr>
    <w:rPr>
      <w:rFonts w:ascii="Arial" w:hAnsi="Arial" w:cs="Shruti"/>
      <w:lang w:val="en-GB" w:eastAsia="x-none" w:bidi="gu-IN"/>
    </w:rPr>
  </w:style>
  <w:style w:type="character" w:customStyle="1" w:styleId="BodyTextIndentChar">
    <w:name w:val="Body Text Indent Char"/>
    <w:link w:val="BodyTextIndent"/>
    <w:rsid w:val="00106A89"/>
    <w:rPr>
      <w:rFonts w:ascii="Arial" w:eastAsia="Times New Roman" w:hAnsi="Arial" w:cs="Arial"/>
      <w:lang w:val="en-GB"/>
    </w:rPr>
  </w:style>
  <w:style w:type="paragraph" w:customStyle="1" w:styleId="Stylepara14ptJustified">
    <w:name w:val="Style para + 14 pt Justified"/>
    <w:basedOn w:val="Normal"/>
    <w:rsid w:val="00106A89"/>
    <w:pPr>
      <w:tabs>
        <w:tab w:val="left" w:leader="dot" w:pos="9900"/>
      </w:tabs>
      <w:ind w:left="1260"/>
      <w:jc w:val="both"/>
    </w:pPr>
    <w:rPr>
      <w:rFonts w:ascii="Albertus" w:hAnsi="Albertus"/>
      <w:sz w:val="28"/>
      <w:szCs w:val="28"/>
      <w:lang w:val="en-AU" w:eastAsia="en-AU"/>
    </w:rPr>
  </w:style>
  <w:style w:type="character" w:customStyle="1" w:styleId="apple-converted-space">
    <w:name w:val="apple-converted-space"/>
    <w:basedOn w:val="DefaultParagraphFont"/>
    <w:rsid w:val="00106A89"/>
  </w:style>
  <w:style w:type="character" w:customStyle="1" w:styleId="style1">
    <w:name w:val="style1"/>
    <w:basedOn w:val="DefaultParagraphFont"/>
    <w:rsid w:val="00106A89"/>
  </w:style>
  <w:style w:type="paragraph" w:customStyle="1" w:styleId="WW-BodyText3">
    <w:name w:val="WW-Body Text 3"/>
    <w:basedOn w:val="Normal"/>
    <w:rsid w:val="00106A89"/>
    <w:pPr>
      <w:suppressAutoHyphens/>
      <w:jc w:val="both"/>
    </w:pPr>
    <w:rPr>
      <w:sz w:val="22"/>
      <w:lang w:eastAsia="ar-SA"/>
    </w:rPr>
  </w:style>
  <w:style w:type="character" w:customStyle="1" w:styleId="BodyText2Char">
    <w:name w:val="Body Text 2 Char"/>
    <w:link w:val="BodyText2"/>
    <w:uiPriority w:val="99"/>
    <w:semiHidden/>
    <w:rsid w:val="00106A89"/>
    <w:rPr>
      <w:rFonts w:ascii="Calibri" w:eastAsia="Calibri" w:hAnsi="Calibri"/>
      <w:sz w:val="22"/>
      <w:szCs w:val="22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6A89"/>
    <w:pPr>
      <w:spacing w:after="120" w:line="480" w:lineRule="auto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3Char">
    <w:name w:val="Body Text 3 Char"/>
    <w:link w:val="BodyText3"/>
    <w:uiPriority w:val="99"/>
    <w:semiHidden/>
    <w:rsid w:val="00106A89"/>
    <w:rPr>
      <w:rFonts w:ascii="Calibri" w:eastAsia="Calibri" w:hAnsi="Calibri"/>
      <w:sz w:val="16"/>
      <w:szCs w:val="16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06A89"/>
    <w:pPr>
      <w:spacing w:after="120" w:line="276" w:lineRule="auto"/>
    </w:pPr>
    <w:rPr>
      <w:rFonts w:ascii="Calibri" w:eastAsia="Calibri" w:hAnsi="Calibri" w:cs="Shruti"/>
      <w:sz w:val="16"/>
      <w:szCs w:val="16"/>
      <w:lang w:val="en-GB" w:eastAsia="x-none" w:bidi="gu-IN"/>
    </w:rPr>
  </w:style>
  <w:style w:type="paragraph" w:customStyle="1" w:styleId="DefinitionTerm">
    <w:name w:val="Definition Term"/>
    <w:basedOn w:val="Normal"/>
    <w:next w:val="Normal"/>
    <w:rsid w:val="00106A89"/>
    <w:pPr>
      <w:widowControl w:val="0"/>
    </w:pPr>
    <w:rPr>
      <w:sz w:val="24"/>
    </w:rPr>
  </w:style>
  <w:style w:type="paragraph" w:customStyle="1" w:styleId="TableContents">
    <w:name w:val="Table Contents"/>
    <w:basedOn w:val="BodyText"/>
    <w:rsid w:val="00106A89"/>
    <w:pPr>
      <w:widowControl w:val="0"/>
      <w:suppressLineNumbers/>
      <w:tabs>
        <w:tab w:val="clear" w:pos="2295"/>
      </w:tabs>
      <w:suppressAutoHyphens/>
      <w:spacing w:after="120" w:line="240" w:lineRule="auto"/>
      <w:jc w:val="left"/>
    </w:pPr>
    <w:rPr>
      <w:rFonts w:ascii="Times New Roman" w:eastAsia="Arial Unicode MS" w:hAnsi="Times New Roman"/>
      <w:color w:val="000000"/>
      <w:sz w:val="24"/>
      <w:szCs w:val="24"/>
      <w:lang w:val="en-US" w:eastAsia="en-US"/>
    </w:rPr>
  </w:style>
  <w:style w:type="paragraph" w:customStyle="1" w:styleId="TableHeading">
    <w:name w:val="Table Heading"/>
    <w:basedOn w:val="Normal"/>
    <w:rsid w:val="00106A89"/>
    <w:pPr>
      <w:widowControl w:val="0"/>
      <w:suppressLineNumbers/>
      <w:suppressAutoHyphens/>
      <w:spacing w:after="120"/>
      <w:jc w:val="center"/>
    </w:pPr>
    <w:rPr>
      <w:rFonts w:eastAsia="Arial Unicode MS"/>
      <w:b/>
      <w:bCs/>
      <w:i/>
      <w:iCs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06A89"/>
    <w:pPr>
      <w:spacing w:after="120" w:line="480" w:lineRule="auto"/>
      <w:ind w:left="283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Indent2Char">
    <w:name w:val="Body Text Indent 2 Char"/>
    <w:link w:val="BodyTextIndent2"/>
    <w:uiPriority w:val="99"/>
    <w:rsid w:val="00106A89"/>
    <w:rPr>
      <w:rFonts w:ascii="Calibri" w:eastAsia="Calibri" w:hAnsi="Calibri"/>
      <w:sz w:val="22"/>
      <w:szCs w:val="22"/>
      <w:lang w:val="en-GB"/>
    </w:rPr>
  </w:style>
  <w:style w:type="paragraph" w:customStyle="1" w:styleId="TxBrp6">
    <w:name w:val="TxBr_p6"/>
    <w:basedOn w:val="Normal"/>
    <w:rsid w:val="00106A89"/>
    <w:pPr>
      <w:widowControl w:val="0"/>
      <w:tabs>
        <w:tab w:val="left" w:pos="204"/>
      </w:tabs>
      <w:spacing w:line="240" w:lineRule="atLeast"/>
    </w:pPr>
    <w:rPr>
      <w:snapToGrid w:val="0"/>
      <w:sz w:val="24"/>
    </w:rPr>
  </w:style>
  <w:style w:type="paragraph" w:customStyle="1" w:styleId="TxBrp4">
    <w:name w:val="TxBr_p4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5">
    <w:name w:val="TxBr_p5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8">
    <w:name w:val="TxBr_p8"/>
    <w:basedOn w:val="Normal"/>
    <w:rsid w:val="00106A89"/>
    <w:pPr>
      <w:widowControl w:val="0"/>
      <w:tabs>
        <w:tab w:val="left" w:pos="204"/>
      </w:tabs>
      <w:spacing w:line="345" w:lineRule="atLeast"/>
    </w:pPr>
    <w:rPr>
      <w:snapToGrid w:val="0"/>
      <w:sz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06A89"/>
    <w:pPr>
      <w:spacing w:after="120" w:line="276" w:lineRule="auto"/>
      <w:ind w:left="283"/>
    </w:pPr>
    <w:rPr>
      <w:rFonts w:ascii="Calibri" w:eastAsia="SimSun" w:hAnsi="Calibri" w:cs="Shruti"/>
      <w:sz w:val="16"/>
      <w:szCs w:val="16"/>
      <w:lang w:val="x-none" w:eastAsia="x-none" w:bidi="gu-IN"/>
    </w:rPr>
  </w:style>
  <w:style w:type="character" w:customStyle="1" w:styleId="BodyTextIndent3Char">
    <w:name w:val="Body Text Indent 3 Char"/>
    <w:link w:val="BodyTextIndent3"/>
    <w:uiPriority w:val="99"/>
    <w:rsid w:val="00106A89"/>
    <w:rPr>
      <w:rFonts w:ascii="Calibri" w:hAnsi="Calibri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06A89"/>
    <w:pPr>
      <w:widowControl w:val="0"/>
    </w:pPr>
    <w:rPr>
      <w:rFonts w:ascii="Calibri" w:eastAsia="Calibri" w:hAnsi="Calibri"/>
      <w:sz w:val="22"/>
      <w:szCs w:val="22"/>
    </w:rPr>
  </w:style>
  <w:style w:type="paragraph" w:customStyle="1" w:styleId="main">
    <w:name w:val="main"/>
    <w:basedOn w:val="Normal"/>
    <w:rsid w:val="00106A89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table" w:customStyle="1" w:styleId="FinancialTable">
    <w:name w:val="Financial Table"/>
    <w:basedOn w:val="TableNormal"/>
    <w:uiPriority w:val="99"/>
    <w:rsid w:val="00EC1482"/>
    <w:pPr>
      <w:spacing w:before="40"/>
      <w:ind w:left="144" w:right="144"/>
    </w:pPr>
    <w:rPr>
      <w:rFonts w:ascii="Calibri" w:eastAsia="Calibri" w:hAnsi="Calibri"/>
      <w:color w:val="595959"/>
      <w:lang w:eastAsia="ja-JP"/>
    </w:r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DengXian" w:hAnsi="DengXian"/>
        <w:b w:val="0"/>
        <w:caps/>
        <w:smallCaps w:val="0"/>
        <w:color w:val="4F81BD"/>
        <w:sz w:val="22"/>
      </w:rPr>
    </w:tblStylePr>
    <w:tblStylePr w:type="fir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548</Characters>
  <Application>Microsoft Office Word</Application>
  <DocSecurity>4</DocSecurity>
  <PresentationFormat/>
  <Lines>78</Lines>
  <Paragraphs>34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binani Cement</dc:creator>
  <cp:keywords/>
  <cp:lastModifiedBy>Parth Raval</cp:lastModifiedBy>
  <cp:revision>2</cp:revision>
  <cp:lastPrinted>2022-01-20T05:05:00Z</cp:lastPrinted>
  <dcterms:created xsi:type="dcterms:W3CDTF">2026-10-20T11:29:00Z</dcterms:created>
  <dcterms:modified xsi:type="dcterms:W3CDTF">2026-10-20T11:29:00Z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KSOProductBuildVer">
    <vt:lpwstr>1033-8.1.0.3018</vt:lpwstr>
  </property>
</Properties>
</file>